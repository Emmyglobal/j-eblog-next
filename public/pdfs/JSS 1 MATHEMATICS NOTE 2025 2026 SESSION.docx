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6E21" w:rsidRDefault="00776E21">
      <w:pPr>
        <w:rPr>
          <w:rFonts w:ascii="Tahoma" w:hAnsi="Tahoma" w:cs="Tahoma"/>
          <w:b/>
          <w:color w:val="000000" w:themeColor="text1"/>
        </w:rPr>
      </w:pPr>
    </w:p>
    <w:p w:rsidR="00776E21" w:rsidRDefault="00D67E1C" w:rsidP="009233EC">
      <w:pPr>
        <w:jc w:val="center"/>
        <w:rPr>
          <w:rFonts w:ascii="Tahoma" w:hAnsi="Tahoma" w:cs="Tahoma"/>
          <w:b/>
          <w:color w:val="000000" w:themeColor="text1"/>
        </w:rPr>
      </w:pPr>
      <w:r>
        <w:rPr>
          <w:rFonts w:ascii="Tahoma" w:hAnsi="Tahoma" w:cs="Tahoma"/>
          <w:b/>
          <w:color w:val="000000" w:themeColor="text1"/>
        </w:rPr>
        <w:t xml:space="preserve">FIRST TERM </w:t>
      </w:r>
      <w:r w:rsidR="009233EC">
        <w:rPr>
          <w:rFonts w:ascii="Tahoma" w:hAnsi="Tahoma" w:cs="Tahoma"/>
          <w:b/>
          <w:color w:val="000000" w:themeColor="text1"/>
        </w:rPr>
        <w:t>MATHEMATICS</w:t>
      </w:r>
      <w:r w:rsidR="009233EC">
        <w:rPr>
          <w:rFonts w:ascii="Tahoma" w:hAnsi="Tahoma" w:cs="Tahoma"/>
          <w:b/>
          <w:color w:val="000000" w:themeColor="text1"/>
        </w:rPr>
        <w:t xml:space="preserve"> </w:t>
      </w:r>
      <w:r>
        <w:rPr>
          <w:rFonts w:ascii="Tahoma" w:hAnsi="Tahoma" w:cs="Tahoma"/>
          <w:b/>
          <w:color w:val="000000" w:themeColor="text1"/>
        </w:rPr>
        <w:t>NOTE</w:t>
      </w:r>
      <w:r w:rsidR="009233EC">
        <w:rPr>
          <w:rFonts w:ascii="Tahoma" w:hAnsi="Tahoma" w:cs="Tahoma"/>
          <w:b/>
          <w:color w:val="000000" w:themeColor="text1"/>
        </w:rPr>
        <w:t xml:space="preserve"> FOR</w:t>
      </w:r>
      <w:r w:rsidR="005B71BF">
        <w:rPr>
          <w:rFonts w:ascii="Tahoma" w:hAnsi="Tahoma" w:cs="Tahoma"/>
          <w:b/>
          <w:color w:val="000000" w:themeColor="text1"/>
        </w:rPr>
        <w:t xml:space="preserve"> </w:t>
      </w:r>
      <w:r>
        <w:rPr>
          <w:rFonts w:ascii="Tahoma" w:hAnsi="Tahoma" w:cs="Tahoma"/>
          <w:b/>
          <w:color w:val="000000" w:themeColor="text1"/>
        </w:rPr>
        <w:t>JSS1</w:t>
      </w:r>
      <w:r w:rsidR="005B71BF">
        <w:rPr>
          <w:rFonts w:ascii="Tahoma" w:hAnsi="Tahoma" w:cs="Tahoma"/>
          <w:b/>
          <w:color w:val="000000" w:themeColor="text1"/>
        </w:rPr>
        <w:t xml:space="preserve"> 2025/ 2026</w:t>
      </w:r>
      <w:bookmarkStart w:id="0" w:name="_GoBack"/>
      <w:bookmarkEnd w:id="0"/>
    </w:p>
    <w:tbl>
      <w:tblPr>
        <w:tblStyle w:val="TableGrid"/>
        <w:tblW w:w="0" w:type="auto"/>
        <w:tblLayout w:type="fixed"/>
        <w:tblLook w:val="04A0" w:firstRow="1" w:lastRow="0" w:firstColumn="1" w:lastColumn="0" w:noHBand="0" w:noVBand="1"/>
      </w:tblPr>
      <w:tblGrid>
        <w:gridCol w:w="1064"/>
        <w:gridCol w:w="3742"/>
      </w:tblGrid>
      <w:tr w:rsidR="00776E21">
        <w:tc>
          <w:tcPr>
            <w:tcW w:w="1064" w:type="dxa"/>
          </w:tcPr>
          <w:p w:rsidR="00776E21" w:rsidRDefault="00D67E1C">
            <w:pPr>
              <w:jc w:val="center"/>
              <w:rPr>
                <w:rFonts w:ascii="Tahoma" w:hAnsi="Tahoma" w:cs="Tahoma"/>
                <w:b/>
                <w:color w:val="000000" w:themeColor="text1"/>
              </w:rPr>
            </w:pPr>
            <w:r>
              <w:rPr>
                <w:rFonts w:ascii="Tahoma" w:hAnsi="Tahoma" w:cs="Tahoma"/>
                <w:b/>
                <w:color w:val="000000" w:themeColor="text1"/>
              </w:rPr>
              <w:t>Weeks</w:t>
            </w:r>
          </w:p>
        </w:tc>
        <w:tc>
          <w:tcPr>
            <w:tcW w:w="3742" w:type="dxa"/>
          </w:tcPr>
          <w:p w:rsidR="00776E21" w:rsidRDefault="00D67E1C">
            <w:pPr>
              <w:jc w:val="center"/>
              <w:rPr>
                <w:rFonts w:ascii="Tahoma" w:hAnsi="Tahoma" w:cs="Tahoma"/>
                <w:b/>
                <w:color w:val="000000" w:themeColor="text1"/>
              </w:rPr>
            </w:pPr>
            <w:r>
              <w:rPr>
                <w:rFonts w:ascii="Tahoma" w:hAnsi="Tahoma" w:cs="Tahoma"/>
                <w:b/>
                <w:color w:val="000000" w:themeColor="text1"/>
              </w:rPr>
              <w:t>Topic</w:t>
            </w:r>
          </w:p>
        </w:tc>
      </w:tr>
      <w:tr w:rsidR="00776E21">
        <w:tc>
          <w:tcPr>
            <w:tcW w:w="1064" w:type="dxa"/>
          </w:tcPr>
          <w:p w:rsidR="00776E21" w:rsidRDefault="00D67E1C">
            <w:pPr>
              <w:jc w:val="center"/>
              <w:rPr>
                <w:rFonts w:ascii="Tahoma" w:hAnsi="Tahoma" w:cs="Tahoma"/>
                <w:b/>
                <w:color w:val="000000" w:themeColor="text1"/>
              </w:rPr>
            </w:pPr>
            <w:r>
              <w:rPr>
                <w:rFonts w:ascii="Tahoma" w:hAnsi="Tahoma" w:cs="Tahoma"/>
                <w:b/>
                <w:color w:val="000000" w:themeColor="text1"/>
              </w:rPr>
              <w:t>1</w:t>
            </w:r>
          </w:p>
        </w:tc>
        <w:tc>
          <w:tcPr>
            <w:tcW w:w="3742" w:type="dxa"/>
          </w:tcPr>
          <w:p w:rsidR="00776E21" w:rsidRDefault="00D67E1C">
            <w:pPr>
              <w:jc w:val="center"/>
              <w:rPr>
                <w:rFonts w:ascii="Tahoma" w:hAnsi="Tahoma" w:cs="Tahoma"/>
                <w:b/>
                <w:color w:val="000000" w:themeColor="text1"/>
              </w:rPr>
            </w:pPr>
            <w:r>
              <w:rPr>
                <w:rFonts w:ascii="Tahoma" w:hAnsi="Tahoma" w:cs="Tahoma"/>
                <w:b/>
                <w:color w:val="000000" w:themeColor="text1"/>
              </w:rPr>
              <w:t>Whole Numbers Counting and Writing (i) Millions   (ii) Billions   (iii) Trillions</w:t>
            </w:r>
          </w:p>
        </w:tc>
      </w:tr>
      <w:tr w:rsidR="00776E21">
        <w:tc>
          <w:tcPr>
            <w:tcW w:w="1064" w:type="dxa"/>
          </w:tcPr>
          <w:p w:rsidR="00776E21" w:rsidRDefault="00D67E1C">
            <w:pPr>
              <w:jc w:val="center"/>
              <w:rPr>
                <w:rFonts w:ascii="Tahoma" w:hAnsi="Tahoma" w:cs="Tahoma"/>
                <w:b/>
                <w:color w:val="000000" w:themeColor="text1"/>
              </w:rPr>
            </w:pPr>
            <w:r>
              <w:rPr>
                <w:rFonts w:ascii="Tahoma" w:hAnsi="Tahoma" w:cs="Tahoma"/>
                <w:b/>
                <w:color w:val="000000" w:themeColor="text1"/>
              </w:rPr>
              <w:t>2</w:t>
            </w:r>
          </w:p>
        </w:tc>
        <w:tc>
          <w:tcPr>
            <w:tcW w:w="3742" w:type="dxa"/>
          </w:tcPr>
          <w:p w:rsidR="00776E21" w:rsidRDefault="00D67E1C">
            <w:pPr>
              <w:jc w:val="center"/>
              <w:rPr>
                <w:rFonts w:ascii="Tahoma" w:hAnsi="Tahoma" w:cs="Tahoma"/>
                <w:b/>
                <w:color w:val="000000" w:themeColor="text1"/>
              </w:rPr>
            </w:pPr>
            <w:r>
              <w:rPr>
                <w:rFonts w:ascii="Tahoma" w:hAnsi="Tahoma" w:cs="Tahoma"/>
                <w:b/>
                <w:color w:val="000000" w:themeColor="text1"/>
              </w:rPr>
              <w:t>Whole Numbers Continued: Problems solving in quantitative aptitude reasoning using large numbers</w:t>
            </w:r>
          </w:p>
        </w:tc>
      </w:tr>
      <w:tr w:rsidR="00776E21">
        <w:tc>
          <w:tcPr>
            <w:tcW w:w="1064" w:type="dxa"/>
          </w:tcPr>
          <w:p w:rsidR="00776E21" w:rsidRDefault="00D67E1C">
            <w:pPr>
              <w:jc w:val="center"/>
              <w:rPr>
                <w:rFonts w:ascii="Tahoma" w:hAnsi="Tahoma" w:cs="Tahoma"/>
                <w:b/>
                <w:color w:val="000000" w:themeColor="text1"/>
              </w:rPr>
            </w:pPr>
            <w:r>
              <w:rPr>
                <w:rFonts w:ascii="Tahoma" w:hAnsi="Tahoma" w:cs="Tahoma"/>
                <w:b/>
                <w:color w:val="000000" w:themeColor="text1"/>
              </w:rPr>
              <w:t>3</w:t>
            </w:r>
          </w:p>
        </w:tc>
        <w:tc>
          <w:tcPr>
            <w:tcW w:w="3742" w:type="dxa"/>
          </w:tcPr>
          <w:p w:rsidR="00776E21" w:rsidRDefault="00D67E1C">
            <w:pPr>
              <w:jc w:val="center"/>
              <w:rPr>
                <w:rFonts w:ascii="Tahoma" w:hAnsi="Tahoma" w:cs="Tahoma"/>
                <w:b/>
                <w:color w:val="000000" w:themeColor="text1"/>
              </w:rPr>
            </w:pPr>
            <w:r>
              <w:rPr>
                <w:rFonts w:ascii="Tahoma" w:hAnsi="Tahoma" w:cs="Tahoma"/>
                <w:b/>
                <w:color w:val="000000" w:themeColor="text1"/>
              </w:rPr>
              <w:t>Lowest Common Multiple (L.C.M) and Highest Common Factor (H.C.F) of Whole Numbers. (a) Concept of factors and multiples (b) Concepts of L.C.M and H.C.F (c) L.C.M and H.C.F of quantitative reasoning</w:t>
            </w:r>
          </w:p>
        </w:tc>
      </w:tr>
      <w:tr w:rsidR="00776E21">
        <w:tc>
          <w:tcPr>
            <w:tcW w:w="1064" w:type="dxa"/>
          </w:tcPr>
          <w:p w:rsidR="00776E21" w:rsidRDefault="00D67E1C">
            <w:pPr>
              <w:jc w:val="center"/>
              <w:rPr>
                <w:rFonts w:ascii="Tahoma" w:hAnsi="Tahoma" w:cs="Tahoma"/>
                <w:b/>
                <w:color w:val="000000" w:themeColor="text1"/>
              </w:rPr>
            </w:pPr>
            <w:r>
              <w:rPr>
                <w:rFonts w:ascii="Tahoma" w:hAnsi="Tahoma" w:cs="Tahoma"/>
                <w:b/>
                <w:color w:val="000000" w:themeColor="text1"/>
              </w:rPr>
              <w:t>4</w:t>
            </w:r>
          </w:p>
        </w:tc>
        <w:tc>
          <w:tcPr>
            <w:tcW w:w="3742" w:type="dxa"/>
          </w:tcPr>
          <w:p w:rsidR="00776E21" w:rsidRDefault="00D67E1C">
            <w:pPr>
              <w:jc w:val="center"/>
              <w:rPr>
                <w:rFonts w:ascii="Tahoma" w:hAnsi="Tahoma" w:cs="Tahoma"/>
                <w:b/>
                <w:color w:val="000000" w:themeColor="text1"/>
              </w:rPr>
            </w:pPr>
            <w:r>
              <w:rPr>
                <w:rFonts w:ascii="Tahoma" w:hAnsi="Tahoma" w:cs="Tahoma"/>
                <w:b/>
                <w:color w:val="000000" w:themeColor="text1"/>
              </w:rPr>
              <w:t>Fractions: (a) Meaning of Fraction (b) Types of fractions (Proper &amp; Improper) (c) Mixed numbers</w:t>
            </w:r>
          </w:p>
        </w:tc>
      </w:tr>
      <w:tr w:rsidR="00776E21">
        <w:tc>
          <w:tcPr>
            <w:tcW w:w="1064" w:type="dxa"/>
          </w:tcPr>
          <w:p w:rsidR="00776E21" w:rsidRDefault="00D67E1C">
            <w:pPr>
              <w:jc w:val="center"/>
              <w:rPr>
                <w:rFonts w:ascii="Tahoma" w:hAnsi="Tahoma" w:cs="Tahoma"/>
                <w:b/>
                <w:color w:val="000000" w:themeColor="text1"/>
              </w:rPr>
            </w:pPr>
            <w:r>
              <w:rPr>
                <w:rFonts w:ascii="Tahoma" w:hAnsi="Tahoma" w:cs="Tahoma"/>
                <w:b/>
                <w:color w:val="000000" w:themeColor="text1"/>
              </w:rPr>
              <w:t>5</w:t>
            </w:r>
          </w:p>
        </w:tc>
        <w:tc>
          <w:tcPr>
            <w:tcW w:w="3742" w:type="dxa"/>
          </w:tcPr>
          <w:p w:rsidR="00776E21" w:rsidRDefault="00D67E1C">
            <w:pPr>
              <w:jc w:val="center"/>
              <w:rPr>
                <w:rFonts w:ascii="Tahoma" w:hAnsi="Tahoma" w:cs="Tahoma"/>
                <w:b/>
                <w:color w:val="000000" w:themeColor="text1"/>
              </w:rPr>
            </w:pPr>
            <w:r>
              <w:rPr>
                <w:rFonts w:ascii="Tahoma" w:hAnsi="Tahoma" w:cs="Tahoma"/>
                <w:b/>
                <w:color w:val="000000" w:themeColor="text1"/>
              </w:rPr>
              <w:t>Fractions continued: Equivalent Fractions ( Identify and apply equivalent fractions in showing commodities and problems solving in quantitative aptitude)</w:t>
            </w:r>
          </w:p>
        </w:tc>
      </w:tr>
      <w:tr w:rsidR="00776E21">
        <w:tc>
          <w:tcPr>
            <w:tcW w:w="1064" w:type="dxa"/>
          </w:tcPr>
          <w:p w:rsidR="00776E21" w:rsidRDefault="00D67E1C">
            <w:pPr>
              <w:jc w:val="center"/>
              <w:rPr>
                <w:rFonts w:ascii="Tahoma" w:hAnsi="Tahoma" w:cs="Tahoma"/>
                <w:b/>
                <w:color w:val="000000" w:themeColor="text1"/>
              </w:rPr>
            </w:pPr>
            <w:r>
              <w:rPr>
                <w:rFonts w:ascii="Tahoma" w:hAnsi="Tahoma" w:cs="Tahoma"/>
                <w:b/>
                <w:color w:val="000000" w:themeColor="text1"/>
              </w:rPr>
              <w:t>6</w:t>
            </w:r>
          </w:p>
        </w:tc>
        <w:tc>
          <w:tcPr>
            <w:tcW w:w="3742" w:type="dxa"/>
          </w:tcPr>
          <w:p w:rsidR="00776E21" w:rsidRDefault="00D67E1C">
            <w:pPr>
              <w:jc w:val="center"/>
              <w:rPr>
                <w:rFonts w:ascii="Tahoma" w:hAnsi="Tahoma" w:cs="Tahoma"/>
                <w:b/>
                <w:color w:val="000000" w:themeColor="text1"/>
              </w:rPr>
            </w:pPr>
            <w:r>
              <w:rPr>
                <w:rFonts w:ascii="Tahoma" w:hAnsi="Tahoma" w:cs="Tahoma"/>
                <w:b/>
                <w:color w:val="000000" w:themeColor="text1"/>
              </w:rPr>
              <w:t>Fractions continued. (a) ordering of fractions (b) conversion of fractions to percentage and vice versa (c) Prime numbers and factors (d) conversion of fraction to decimal and vice versa</w:t>
            </w:r>
          </w:p>
        </w:tc>
      </w:tr>
      <w:tr w:rsidR="00776E21">
        <w:tc>
          <w:tcPr>
            <w:tcW w:w="1064" w:type="dxa"/>
          </w:tcPr>
          <w:p w:rsidR="00776E21" w:rsidRDefault="00D67E1C">
            <w:pPr>
              <w:jc w:val="center"/>
              <w:rPr>
                <w:rFonts w:ascii="Tahoma" w:hAnsi="Tahoma" w:cs="Tahoma"/>
                <w:b/>
                <w:color w:val="000000" w:themeColor="text1"/>
              </w:rPr>
            </w:pPr>
            <w:r>
              <w:rPr>
                <w:rFonts w:ascii="Tahoma" w:hAnsi="Tahoma" w:cs="Tahoma"/>
                <w:b/>
                <w:color w:val="000000" w:themeColor="text1"/>
              </w:rPr>
              <w:t>7</w:t>
            </w:r>
          </w:p>
        </w:tc>
        <w:tc>
          <w:tcPr>
            <w:tcW w:w="3742" w:type="dxa"/>
          </w:tcPr>
          <w:p w:rsidR="00776E21" w:rsidRDefault="00D67E1C">
            <w:pPr>
              <w:jc w:val="center"/>
              <w:rPr>
                <w:rFonts w:ascii="Tahoma" w:hAnsi="Tahoma" w:cs="Tahoma"/>
                <w:b/>
                <w:color w:val="000000" w:themeColor="text1"/>
              </w:rPr>
            </w:pPr>
            <w:r>
              <w:rPr>
                <w:rFonts w:ascii="Tahoma" w:hAnsi="Tahoma" w:cs="Tahoma"/>
                <w:b/>
                <w:color w:val="000000" w:themeColor="text1"/>
              </w:rPr>
              <w:t>Review of the first half term’s work and periodic test</w:t>
            </w:r>
          </w:p>
        </w:tc>
      </w:tr>
      <w:tr w:rsidR="00776E21">
        <w:tc>
          <w:tcPr>
            <w:tcW w:w="1064" w:type="dxa"/>
          </w:tcPr>
          <w:p w:rsidR="00776E21" w:rsidRDefault="00D67E1C">
            <w:pPr>
              <w:jc w:val="center"/>
              <w:rPr>
                <w:rFonts w:ascii="Tahoma" w:hAnsi="Tahoma" w:cs="Tahoma"/>
                <w:b/>
                <w:color w:val="000000" w:themeColor="text1"/>
              </w:rPr>
            </w:pPr>
            <w:r>
              <w:rPr>
                <w:rFonts w:ascii="Tahoma" w:hAnsi="Tahoma" w:cs="Tahoma"/>
                <w:b/>
                <w:color w:val="000000" w:themeColor="text1"/>
              </w:rPr>
              <w:t>8</w:t>
            </w:r>
          </w:p>
        </w:tc>
        <w:tc>
          <w:tcPr>
            <w:tcW w:w="3742" w:type="dxa"/>
          </w:tcPr>
          <w:p w:rsidR="00776E21" w:rsidRDefault="00D67E1C">
            <w:pPr>
              <w:jc w:val="center"/>
              <w:rPr>
                <w:rFonts w:ascii="Tahoma" w:hAnsi="Tahoma" w:cs="Tahoma"/>
                <w:b/>
                <w:color w:val="000000" w:themeColor="text1"/>
              </w:rPr>
            </w:pPr>
            <w:r>
              <w:rPr>
                <w:rFonts w:ascii="Tahoma" w:hAnsi="Tahoma" w:cs="Tahoma"/>
                <w:b/>
                <w:color w:val="000000" w:themeColor="text1"/>
              </w:rPr>
              <w:t>Fractions continued: Addition and subtraction of fractions</w:t>
            </w:r>
          </w:p>
        </w:tc>
      </w:tr>
      <w:tr w:rsidR="00776E21">
        <w:tc>
          <w:tcPr>
            <w:tcW w:w="1064" w:type="dxa"/>
          </w:tcPr>
          <w:p w:rsidR="00776E21" w:rsidRDefault="00D67E1C">
            <w:pPr>
              <w:jc w:val="center"/>
              <w:rPr>
                <w:rFonts w:ascii="Tahoma" w:hAnsi="Tahoma" w:cs="Tahoma"/>
                <w:b/>
                <w:color w:val="000000" w:themeColor="text1"/>
              </w:rPr>
            </w:pPr>
            <w:r>
              <w:rPr>
                <w:rFonts w:ascii="Tahoma" w:hAnsi="Tahoma" w:cs="Tahoma"/>
                <w:b/>
                <w:color w:val="000000" w:themeColor="text1"/>
              </w:rPr>
              <w:t>9</w:t>
            </w:r>
          </w:p>
        </w:tc>
        <w:tc>
          <w:tcPr>
            <w:tcW w:w="3742" w:type="dxa"/>
          </w:tcPr>
          <w:p w:rsidR="00776E21" w:rsidRDefault="00D67E1C">
            <w:pPr>
              <w:jc w:val="center"/>
              <w:rPr>
                <w:rFonts w:ascii="Tahoma" w:hAnsi="Tahoma" w:cs="Tahoma"/>
                <w:b/>
                <w:color w:val="000000" w:themeColor="text1"/>
              </w:rPr>
            </w:pPr>
            <w:r>
              <w:rPr>
                <w:rFonts w:ascii="Tahoma" w:hAnsi="Tahoma" w:cs="Tahoma"/>
                <w:b/>
                <w:color w:val="000000" w:themeColor="text1"/>
              </w:rPr>
              <w:t>Fractions Continued: (a) Multiplication and Division of fractions (b) BODMAS</w:t>
            </w:r>
          </w:p>
        </w:tc>
      </w:tr>
      <w:tr w:rsidR="00776E21">
        <w:tc>
          <w:tcPr>
            <w:tcW w:w="1064" w:type="dxa"/>
          </w:tcPr>
          <w:p w:rsidR="00776E21" w:rsidRDefault="00D67E1C">
            <w:pPr>
              <w:jc w:val="center"/>
              <w:rPr>
                <w:rFonts w:ascii="Tahoma" w:hAnsi="Tahoma" w:cs="Tahoma"/>
                <w:b/>
                <w:color w:val="000000" w:themeColor="text1"/>
              </w:rPr>
            </w:pPr>
            <w:r>
              <w:rPr>
                <w:rFonts w:ascii="Tahoma" w:hAnsi="Tahoma" w:cs="Tahoma"/>
                <w:b/>
                <w:color w:val="000000" w:themeColor="text1"/>
              </w:rPr>
              <w:t>10</w:t>
            </w:r>
          </w:p>
        </w:tc>
        <w:tc>
          <w:tcPr>
            <w:tcW w:w="3742" w:type="dxa"/>
          </w:tcPr>
          <w:p w:rsidR="00776E21" w:rsidRDefault="00D67E1C">
            <w:pPr>
              <w:jc w:val="center"/>
              <w:rPr>
                <w:rFonts w:ascii="Tahoma" w:hAnsi="Tahoma" w:cs="Tahoma"/>
                <w:b/>
                <w:color w:val="000000" w:themeColor="text1"/>
              </w:rPr>
            </w:pPr>
            <w:r>
              <w:rPr>
                <w:rFonts w:ascii="Tahoma" w:hAnsi="Tahoma" w:cs="Tahoma"/>
                <w:b/>
                <w:color w:val="000000" w:themeColor="text1"/>
              </w:rPr>
              <w:t>Estimation: (i) Concept of estimation and reasons  (ii) Estimation of dimensions and reasons (iii) Estimation of capacity(volumes) and mass of objects               (iv) Estimation of other things (v) Quantitative reasoning involving estimation</w:t>
            </w:r>
          </w:p>
        </w:tc>
      </w:tr>
      <w:tr w:rsidR="00776E21">
        <w:tc>
          <w:tcPr>
            <w:tcW w:w="1064" w:type="dxa"/>
          </w:tcPr>
          <w:p w:rsidR="00776E21" w:rsidRDefault="00D67E1C">
            <w:pPr>
              <w:jc w:val="center"/>
              <w:rPr>
                <w:rFonts w:ascii="Tahoma" w:hAnsi="Tahoma" w:cs="Tahoma"/>
                <w:b/>
                <w:color w:val="000000" w:themeColor="text1"/>
              </w:rPr>
            </w:pPr>
            <w:r>
              <w:rPr>
                <w:rFonts w:ascii="Tahoma" w:hAnsi="Tahoma" w:cs="Tahoma"/>
                <w:b/>
                <w:color w:val="000000" w:themeColor="text1"/>
              </w:rPr>
              <w:t>11</w:t>
            </w:r>
          </w:p>
        </w:tc>
        <w:tc>
          <w:tcPr>
            <w:tcW w:w="3742" w:type="dxa"/>
          </w:tcPr>
          <w:p w:rsidR="00776E21" w:rsidRDefault="00D67E1C">
            <w:pPr>
              <w:jc w:val="center"/>
              <w:rPr>
                <w:rFonts w:ascii="Tahoma" w:hAnsi="Tahoma" w:cs="Tahoma"/>
                <w:b/>
                <w:color w:val="000000" w:themeColor="text1"/>
              </w:rPr>
            </w:pPr>
            <w:r>
              <w:rPr>
                <w:rFonts w:ascii="Tahoma" w:hAnsi="Tahoma" w:cs="Tahoma"/>
                <w:b/>
                <w:color w:val="000000" w:themeColor="text1"/>
              </w:rPr>
              <w:t>Revision of the 1</w:t>
            </w:r>
            <w:r>
              <w:rPr>
                <w:rFonts w:ascii="Tahoma" w:hAnsi="Tahoma" w:cs="Tahoma"/>
                <w:b/>
                <w:color w:val="000000" w:themeColor="text1"/>
                <w:vertAlign w:val="superscript"/>
              </w:rPr>
              <w:t>st</w:t>
            </w:r>
            <w:r>
              <w:rPr>
                <w:rFonts w:ascii="Tahoma" w:hAnsi="Tahoma" w:cs="Tahoma"/>
                <w:b/>
                <w:color w:val="000000" w:themeColor="text1"/>
              </w:rPr>
              <w:t xml:space="preserve"> term’s work and preparation for the first term examination</w:t>
            </w:r>
          </w:p>
        </w:tc>
      </w:tr>
      <w:tr w:rsidR="00776E21">
        <w:tc>
          <w:tcPr>
            <w:tcW w:w="1064" w:type="dxa"/>
          </w:tcPr>
          <w:p w:rsidR="00776E21" w:rsidRDefault="00D67E1C">
            <w:pPr>
              <w:jc w:val="center"/>
              <w:rPr>
                <w:rFonts w:ascii="Tahoma" w:hAnsi="Tahoma" w:cs="Tahoma"/>
                <w:b/>
                <w:color w:val="000000" w:themeColor="text1"/>
              </w:rPr>
            </w:pPr>
            <w:r>
              <w:rPr>
                <w:rFonts w:ascii="Tahoma" w:hAnsi="Tahoma" w:cs="Tahoma"/>
                <w:b/>
                <w:color w:val="000000" w:themeColor="text1"/>
              </w:rPr>
              <w:t>12</w:t>
            </w:r>
          </w:p>
        </w:tc>
        <w:tc>
          <w:tcPr>
            <w:tcW w:w="3742" w:type="dxa"/>
          </w:tcPr>
          <w:p w:rsidR="00776E21" w:rsidRDefault="00D67E1C">
            <w:pPr>
              <w:jc w:val="center"/>
              <w:rPr>
                <w:rFonts w:ascii="Tahoma" w:hAnsi="Tahoma" w:cs="Tahoma"/>
                <w:b/>
                <w:color w:val="000000" w:themeColor="text1"/>
              </w:rPr>
            </w:pPr>
            <w:r>
              <w:rPr>
                <w:rFonts w:ascii="Tahoma" w:hAnsi="Tahoma" w:cs="Tahoma"/>
                <w:b/>
                <w:color w:val="000000" w:themeColor="text1"/>
              </w:rPr>
              <w:t>First term examination</w:t>
            </w:r>
          </w:p>
        </w:tc>
      </w:tr>
    </w:tbl>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KEY TEXTBOOK: NEW GENERAL MATHEMATICS FOR JSS 1</w:t>
      </w:r>
    </w:p>
    <w:p w:rsidR="00776E21" w:rsidRDefault="00D67E1C">
      <w:pPr>
        <w:rPr>
          <w:rFonts w:ascii="Tahoma" w:hAnsi="Tahoma" w:cs="Tahoma"/>
          <w:b/>
          <w:color w:val="000000" w:themeColor="text1"/>
        </w:rPr>
      </w:pPr>
      <w:r>
        <w:rPr>
          <w:rFonts w:ascii="Tahoma" w:hAnsi="Tahoma" w:cs="Tahoma"/>
          <w:b/>
          <w:color w:val="000000" w:themeColor="text1"/>
        </w:rPr>
        <w:t>KEY SYMBOL: NGM</w:t>
      </w:r>
    </w:p>
    <w:p w:rsidR="00776E21" w:rsidRDefault="00776E21">
      <w:pPr>
        <w:rPr>
          <w:rFonts w:ascii="Tahoma" w:hAnsi="Tahoma" w:cs="Tahoma"/>
          <w:b/>
          <w:color w:val="000000" w:themeColor="text1"/>
        </w:rPr>
      </w:pPr>
    </w:p>
    <w:p w:rsidR="00776E21" w:rsidRDefault="00D67E1C">
      <w:pPr>
        <w:jc w:val="center"/>
        <w:rPr>
          <w:rFonts w:ascii="Tahoma" w:hAnsi="Tahoma" w:cs="Tahoma"/>
          <w:b/>
          <w:color w:val="000000" w:themeColor="text1"/>
        </w:rPr>
      </w:pPr>
      <w:r>
        <w:rPr>
          <w:rFonts w:ascii="Tahoma" w:hAnsi="Tahoma" w:cs="Tahoma"/>
          <w:b/>
          <w:color w:val="000000" w:themeColor="text1"/>
        </w:rPr>
        <w:t>WEEK ONE</w:t>
      </w:r>
    </w:p>
    <w:p w:rsidR="00776E21" w:rsidRDefault="00D67E1C">
      <w:pPr>
        <w:jc w:val="center"/>
        <w:rPr>
          <w:rFonts w:ascii="Tahoma" w:hAnsi="Tahoma" w:cs="Tahoma"/>
          <w:b/>
          <w:color w:val="000000" w:themeColor="text1"/>
        </w:rPr>
      </w:pPr>
      <w:r>
        <w:rPr>
          <w:rFonts w:ascii="Tahoma" w:hAnsi="Tahoma" w:cs="Tahoma"/>
          <w:b/>
          <w:color w:val="000000" w:themeColor="text1"/>
        </w:rPr>
        <w:t>TOPIC: WHOLE NUMBERS</w:t>
      </w:r>
    </w:p>
    <w:p w:rsidR="00776E21" w:rsidRDefault="00D67E1C">
      <w:pPr>
        <w:pStyle w:val="ListParagraph"/>
        <w:numPr>
          <w:ilvl w:val="0"/>
          <w:numId w:val="1"/>
        </w:numPr>
        <w:rPr>
          <w:rFonts w:ascii="Tahoma" w:hAnsi="Tahoma" w:cs="Tahoma"/>
          <w:b/>
          <w:color w:val="000000" w:themeColor="text1"/>
        </w:rPr>
      </w:pPr>
      <w:r>
        <w:rPr>
          <w:rFonts w:ascii="Tahoma" w:hAnsi="Tahoma" w:cs="Tahoma"/>
          <w:b/>
          <w:color w:val="000000" w:themeColor="text1"/>
        </w:rPr>
        <w:t>INTRODUCTION</w:t>
      </w:r>
    </w:p>
    <w:p w:rsidR="00776E21" w:rsidRDefault="00D67E1C">
      <w:pPr>
        <w:pStyle w:val="ListParagraph"/>
        <w:ind w:left="360"/>
        <w:jc w:val="both"/>
        <w:rPr>
          <w:rFonts w:ascii="Tahoma" w:hAnsi="Tahoma" w:cs="Tahoma"/>
          <w:b/>
          <w:color w:val="000000" w:themeColor="text1"/>
        </w:rPr>
      </w:pPr>
      <w:r>
        <w:rPr>
          <w:rFonts w:ascii="Tahoma" w:hAnsi="Tahoma" w:cs="Tahoma"/>
          <w:b/>
          <w:color w:val="000000" w:themeColor="text1"/>
        </w:rPr>
        <w:t>1.1 Counting</w:t>
      </w:r>
    </w:p>
    <w:p w:rsidR="00776E21" w:rsidRDefault="00D67E1C">
      <w:pPr>
        <w:pStyle w:val="ListParagraph"/>
        <w:ind w:left="360"/>
        <w:jc w:val="both"/>
        <w:rPr>
          <w:rFonts w:ascii="Tahoma" w:hAnsi="Tahoma" w:cs="Tahoma"/>
          <w:color w:val="000000" w:themeColor="text1"/>
        </w:rPr>
      </w:pPr>
      <w:r>
        <w:rPr>
          <w:rFonts w:ascii="Tahoma" w:hAnsi="Tahoma" w:cs="Tahoma"/>
          <w:color w:val="000000" w:themeColor="text1"/>
        </w:rPr>
        <w:t>To count simply means to find the quantity or number of items.</w:t>
      </w:r>
    </w:p>
    <w:p w:rsidR="00776E21" w:rsidRDefault="00776E21">
      <w:pPr>
        <w:jc w:val="both"/>
        <w:rPr>
          <w:rFonts w:ascii="Tahoma" w:hAnsi="Tahoma" w:cs="Tahoma"/>
          <w:b/>
          <w:color w:val="000000" w:themeColor="text1"/>
        </w:rPr>
      </w:pPr>
    </w:p>
    <w:p w:rsidR="00776E21" w:rsidRDefault="00D67E1C">
      <w:pPr>
        <w:jc w:val="both"/>
        <w:rPr>
          <w:rFonts w:ascii="Tahoma" w:hAnsi="Tahoma" w:cs="Tahoma"/>
          <w:b/>
          <w:color w:val="000000" w:themeColor="text1"/>
        </w:rPr>
      </w:pPr>
      <w:r>
        <w:rPr>
          <w:rFonts w:ascii="Tahoma" w:hAnsi="Tahoma" w:cs="Tahoma"/>
          <w:b/>
          <w:color w:val="000000" w:themeColor="text1"/>
        </w:rPr>
        <w:t>Other bases of counting: seven and sixty</w:t>
      </w:r>
    </w:p>
    <w:p w:rsidR="00776E21" w:rsidRDefault="00D67E1C">
      <w:pPr>
        <w:jc w:val="both"/>
        <w:rPr>
          <w:rFonts w:ascii="Tahoma" w:hAnsi="Tahoma" w:cs="Tahoma"/>
          <w:color w:val="000000" w:themeColor="text1"/>
        </w:rPr>
      </w:pPr>
      <w:r>
        <w:rPr>
          <w:rFonts w:ascii="Tahoma" w:hAnsi="Tahoma" w:cs="Tahoma"/>
          <w:color w:val="000000" w:themeColor="text1"/>
        </w:rPr>
        <w:t>7 days = 1 week</w:t>
      </w:r>
    </w:p>
    <w:p w:rsidR="00776E21" w:rsidRDefault="00D67E1C">
      <w:pPr>
        <w:jc w:val="both"/>
        <w:rPr>
          <w:rFonts w:ascii="Tahoma" w:hAnsi="Tahoma" w:cs="Tahoma"/>
          <w:color w:val="000000" w:themeColor="text1"/>
        </w:rPr>
      </w:pPr>
      <w:r>
        <w:rPr>
          <w:rFonts w:ascii="Tahoma" w:hAnsi="Tahoma" w:cs="Tahoma"/>
          <w:color w:val="000000" w:themeColor="text1"/>
        </w:rPr>
        <w:t>60 seconds = 1 minute</w:t>
      </w:r>
    </w:p>
    <w:p w:rsidR="00776E21" w:rsidRDefault="00D67E1C">
      <w:pPr>
        <w:jc w:val="both"/>
        <w:rPr>
          <w:rFonts w:ascii="Tahoma" w:hAnsi="Tahoma" w:cs="Tahoma"/>
          <w:color w:val="000000" w:themeColor="text1"/>
        </w:rPr>
      </w:pPr>
      <w:r>
        <w:rPr>
          <w:rFonts w:ascii="Tahoma" w:hAnsi="Tahoma" w:cs="Tahoma"/>
          <w:color w:val="000000" w:themeColor="text1"/>
        </w:rPr>
        <w:t>60 minutes = 1 hour</w:t>
      </w:r>
    </w:p>
    <w:p w:rsidR="00776E21" w:rsidRDefault="00D67E1C">
      <w:pPr>
        <w:jc w:val="both"/>
        <w:rPr>
          <w:rFonts w:ascii="Tahoma" w:hAnsi="Tahoma" w:cs="Tahoma"/>
          <w:color w:val="000000" w:themeColor="text1"/>
        </w:rPr>
      </w:pPr>
      <w:r>
        <w:rPr>
          <w:rFonts w:ascii="Tahoma" w:hAnsi="Tahoma" w:cs="Tahoma"/>
          <w:color w:val="000000" w:themeColor="text1"/>
        </w:rPr>
        <w:t xml:space="preserve">In English, </w:t>
      </w:r>
      <w:r>
        <w:rPr>
          <w:rFonts w:ascii="Tahoma" w:hAnsi="Tahoma" w:cs="Tahoma"/>
          <w:b/>
          <w:color w:val="000000" w:themeColor="text1"/>
        </w:rPr>
        <w:t xml:space="preserve">‘dozen’ </w:t>
      </w:r>
      <w:r>
        <w:rPr>
          <w:rFonts w:ascii="Tahoma" w:hAnsi="Tahoma" w:cs="Tahoma"/>
          <w:color w:val="000000" w:themeColor="text1"/>
        </w:rPr>
        <w:t xml:space="preserve">means 12, </w:t>
      </w:r>
      <w:r>
        <w:rPr>
          <w:rFonts w:ascii="Tahoma" w:hAnsi="Tahoma" w:cs="Tahoma"/>
          <w:b/>
          <w:color w:val="000000" w:themeColor="text1"/>
        </w:rPr>
        <w:t>‘score’</w:t>
      </w:r>
      <w:r>
        <w:rPr>
          <w:rFonts w:ascii="Tahoma" w:hAnsi="Tahoma" w:cs="Tahoma"/>
          <w:color w:val="000000" w:themeColor="text1"/>
        </w:rPr>
        <w:t xml:space="preserve"> means 20 and </w:t>
      </w:r>
      <w:r>
        <w:rPr>
          <w:rFonts w:ascii="Tahoma" w:hAnsi="Tahoma" w:cs="Tahoma"/>
          <w:b/>
          <w:color w:val="000000" w:themeColor="text1"/>
        </w:rPr>
        <w:t>‘gross’</w:t>
      </w:r>
      <w:r>
        <w:rPr>
          <w:rFonts w:ascii="Tahoma" w:hAnsi="Tahoma" w:cs="Tahoma"/>
          <w:color w:val="000000" w:themeColor="text1"/>
        </w:rPr>
        <w:t xml:space="preserve"> means 144</w:t>
      </w:r>
    </w:p>
    <w:p w:rsidR="00776E21" w:rsidRDefault="00D67E1C">
      <w:pPr>
        <w:jc w:val="both"/>
        <w:rPr>
          <w:rFonts w:ascii="Tahoma" w:hAnsi="Tahoma" w:cs="Tahoma"/>
          <w:b/>
          <w:color w:val="000000" w:themeColor="text1"/>
        </w:rPr>
      </w:pPr>
      <w:r>
        <w:rPr>
          <w:rFonts w:ascii="Tahoma" w:hAnsi="Tahoma" w:cs="Tahoma"/>
          <w:b/>
          <w:color w:val="000000" w:themeColor="text1"/>
        </w:rPr>
        <w:t>Examples</w:t>
      </w:r>
    </w:p>
    <w:p w:rsidR="00776E21" w:rsidRDefault="00D67E1C">
      <w:pPr>
        <w:pStyle w:val="ListParagraph"/>
        <w:numPr>
          <w:ilvl w:val="0"/>
          <w:numId w:val="2"/>
        </w:numPr>
        <w:ind w:left="240" w:hanging="240"/>
        <w:jc w:val="both"/>
        <w:rPr>
          <w:rFonts w:ascii="Tahoma" w:hAnsi="Tahoma" w:cs="Tahoma"/>
          <w:color w:val="000000" w:themeColor="text1"/>
        </w:rPr>
      </w:pPr>
      <w:r>
        <w:rPr>
          <w:rFonts w:ascii="Tahoma" w:hAnsi="Tahoma" w:cs="Tahoma"/>
          <w:color w:val="000000" w:themeColor="text1"/>
        </w:rPr>
        <w:t xml:space="preserve">Find the total of 1 week 5 days, 6 days and  3 weeks 4 days. Give the answer in a. weeks and days b. just days </w:t>
      </w:r>
    </w:p>
    <w:p w:rsidR="00776E21" w:rsidRDefault="00D67E1C">
      <w:pPr>
        <w:pStyle w:val="ListParagraph"/>
        <w:numPr>
          <w:ilvl w:val="0"/>
          <w:numId w:val="2"/>
        </w:numPr>
        <w:ind w:left="240" w:hanging="240"/>
        <w:jc w:val="both"/>
        <w:rPr>
          <w:rFonts w:ascii="Tahoma" w:hAnsi="Tahoma" w:cs="Tahoma"/>
          <w:color w:val="000000" w:themeColor="text1"/>
        </w:rPr>
      </w:pPr>
      <w:r>
        <w:rPr>
          <w:rFonts w:ascii="Tahoma" w:hAnsi="Tahoma" w:cs="Tahoma"/>
          <w:color w:val="000000" w:themeColor="text1"/>
        </w:rPr>
        <w:t>Today is Wednesday. What day of the week will it be in 180 days’ time?</w:t>
      </w:r>
    </w:p>
    <w:p w:rsidR="00776E21" w:rsidRDefault="00D67E1C">
      <w:pPr>
        <w:pStyle w:val="ListParagraph"/>
        <w:numPr>
          <w:ilvl w:val="0"/>
          <w:numId w:val="2"/>
        </w:numPr>
        <w:ind w:left="240" w:hanging="240"/>
        <w:jc w:val="both"/>
        <w:rPr>
          <w:rFonts w:ascii="Tahoma" w:hAnsi="Tahoma" w:cs="Tahoma"/>
          <w:color w:val="000000" w:themeColor="text1"/>
        </w:rPr>
      </w:pPr>
      <w:r>
        <w:rPr>
          <w:rFonts w:ascii="Tahoma" w:hAnsi="Tahoma" w:cs="Tahoma"/>
          <w:color w:val="000000" w:themeColor="text1"/>
        </w:rPr>
        <w:t>Find the number of seconds in 4 mins 49 s.</w:t>
      </w:r>
    </w:p>
    <w:p w:rsidR="00776E21" w:rsidRDefault="00D67E1C">
      <w:pPr>
        <w:pStyle w:val="ListParagraph"/>
        <w:numPr>
          <w:ilvl w:val="0"/>
          <w:numId w:val="2"/>
        </w:numPr>
        <w:ind w:left="240" w:hanging="240"/>
        <w:jc w:val="both"/>
        <w:rPr>
          <w:rFonts w:ascii="Tahoma" w:hAnsi="Tahoma" w:cs="Tahoma"/>
          <w:color w:val="000000" w:themeColor="text1"/>
        </w:rPr>
      </w:pPr>
      <w:r>
        <w:rPr>
          <w:rFonts w:ascii="Tahoma" w:hAnsi="Tahoma" w:cs="Tahoma"/>
          <w:color w:val="000000" w:themeColor="text1"/>
        </w:rPr>
        <w:t>Add the following times together. Give the answers in hours and minutes.                                       3 h 40 min, 2 h 25 min, 28 min, 1 h 35 min.</w:t>
      </w:r>
    </w:p>
    <w:p w:rsidR="00776E21" w:rsidRDefault="00D67E1C">
      <w:pPr>
        <w:jc w:val="both"/>
        <w:rPr>
          <w:rFonts w:ascii="Tahoma" w:hAnsi="Tahoma" w:cs="Tahoma"/>
          <w:b/>
          <w:color w:val="000000" w:themeColor="text1"/>
        </w:rPr>
      </w:pPr>
      <w:r>
        <w:rPr>
          <w:rFonts w:ascii="Tahoma" w:hAnsi="Tahoma" w:cs="Tahoma"/>
          <w:b/>
          <w:color w:val="000000" w:themeColor="text1"/>
        </w:rPr>
        <w:lastRenderedPageBreak/>
        <w:t>CLASSWORK</w:t>
      </w:r>
    </w:p>
    <w:p w:rsidR="00776E21" w:rsidRDefault="00D67E1C">
      <w:pPr>
        <w:jc w:val="both"/>
        <w:rPr>
          <w:rFonts w:ascii="Tahoma" w:hAnsi="Tahoma" w:cs="Tahoma"/>
          <w:color w:val="000000" w:themeColor="text1"/>
        </w:rPr>
      </w:pPr>
      <w:r>
        <w:rPr>
          <w:rFonts w:ascii="Tahoma" w:hAnsi="Tahoma" w:cs="Tahoma"/>
          <w:color w:val="000000" w:themeColor="text1"/>
        </w:rPr>
        <w:t>NGM Page 2-3 Exercise 1b Nos 1, 2</w:t>
      </w:r>
    </w:p>
    <w:p w:rsidR="00776E21" w:rsidRDefault="00D67E1C">
      <w:pPr>
        <w:jc w:val="both"/>
        <w:rPr>
          <w:rFonts w:ascii="Tahoma" w:hAnsi="Tahoma" w:cs="Tahoma"/>
          <w:b/>
          <w:color w:val="000000" w:themeColor="text1"/>
        </w:rPr>
      </w:pPr>
      <w:r>
        <w:rPr>
          <w:rFonts w:ascii="Tahoma" w:hAnsi="Tahoma" w:cs="Tahoma"/>
          <w:b/>
          <w:color w:val="000000" w:themeColor="text1"/>
        </w:rPr>
        <w:t>ASSIGNMENT</w:t>
      </w:r>
    </w:p>
    <w:p w:rsidR="00776E21" w:rsidRDefault="00D67E1C">
      <w:pPr>
        <w:jc w:val="both"/>
        <w:rPr>
          <w:rFonts w:ascii="Tahoma" w:hAnsi="Tahoma" w:cs="Tahoma"/>
          <w:color w:val="000000" w:themeColor="text1"/>
        </w:rPr>
      </w:pPr>
      <w:r>
        <w:rPr>
          <w:rFonts w:ascii="Tahoma" w:hAnsi="Tahoma" w:cs="Tahoma"/>
          <w:color w:val="000000" w:themeColor="text1"/>
        </w:rPr>
        <w:t>NGM Page 2-3 Exercise 1b Nos 3-7</w:t>
      </w:r>
    </w:p>
    <w:p w:rsidR="00776E21" w:rsidRDefault="00D67E1C">
      <w:pPr>
        <w:jc w:val="both"/>
        <w:rPr>
          <w:rFonts w:ascii="Tahoma" w:hAnsi="Tahoma" w:cs="Tahoma"/>
          <w:b/>
          <w:color w:val="000000" w:themeColor="text1"/>
        </w:rPr>
      </w:pPr>
      <w:r>
        <w:rPr>
          <w:rFonts w:ascii="Tahoma" w:hAnsi="Tahoma" w:cs="Tahoma"/>
          <w:b/>
          <w:color w:val="000000" w:themeColor="text1"/>
        </w:rPr>
        <w:t>1.2 System of Counting</w:t>
      </w:r>
    </w:p>
    <w:p w:rsidR="00776E21" w:rsidRDefault="00D67E1C">
      <w:pPr>
        <w:pStyle w:val="ListParagraph"/>
        <w:numPr>
          <w:ilvl w:val="0"/>
          <w:numId w:val="3"/>
        </w:numPr>
        <w:jc w:val="both"/>
        <w:rPr>
          <w:rFonts w:ascii="Tahoma" w:hAnsi="Tahoma" w:cs="Tahoma"/>
          <w:b/>
          <w:color w:val="000000" w:themeColor="text1"/>
        </w:rPr>
      </w:pPr>
      <w:r>
        <w:rPr>
          <w:rFonts w:ascii="Tahoma" w:hAnsi="Tahoma" w:cs="Tahoma"/>
          <w:b/>
          <w:color w:val="000000" w:themeColor="text1"/>
        </w:rPr>
        <w:t>Tally System</w:t>
      </w:r>
    </w:p>
    <w:p w:rsidR="00776E21" w:rsidRDefault="00D67E1C">
      <w:pPr>
        <w:pStyle w:val="ListParagraph"/>
        <w:jc w:val="both"/>
        <w:rPr>
          <w:rFonts w:ascii="Tahoma" w:hAnsi="Tahoma" w:cs="Tahoma"/>
          <w:color w:val="000000" w:themeColor="text1"/>
        </w:rPr>
      </w:pPr>
      <w:r>
        <w:rPr>
          <w:rFonts w:ascii="Tahoma" w:hAnsi="Tahoma" w:cs="Tahoma"/>
          <w:color w:val="000000" w:themeColor="text1"/>
        </w:rPr>
        <w:t>Tally marks were probably the first numerals.</w:t>
      </w:r>
    </w:p>
    <w:p w:rsidR="00776E21" w:rsidRDefault="00D67E1C">
      <w:pPr>
        <w:jc w:val="both"/>
        <w:rPr>
          <w:rFonts w:ascii="Tahoma" w:hAnsi="Tahoma" w:cs="Tahoma"/>
          <w:color w:val="000000" w:themeColor="text1"/>
        </w:rPr>
      </w:pPr>
      <w:r>
        <w:rPr>
          <w:rFonts w:ascii="Tahoma" w:hAnsi="Tahoma" w:cs="Tahoma"/>
          <w:color w:val="000000" w:themeColor="text1"/>
        </w:rPr>
        <w:t>A tally mark of 5 is written by putting a line across a tally count of 4.</w:t>
      </w:r>
    </w:p>
    <w:p w:rsidR="00776E21" w:rsidRDefault="00D67E1C">
      <w:pPr>
        <w:jc w:val="both"/>
        <w:rPr>
          <w:rFonts w:ascii="Tahoma" w:hAnsi="Tahoma" w:cs="Tahoma"/>
          <w:color w:val="000000" w:themeColor="text1"/>
          <w:u w:val="single"/>
        </w:rPr>
      </w:pPr>
      <w:r>
        <w:rPr>
          <w:rFonts w:ascii="Tahoma" w:hAnsi="Tahoma" w:cs="Tahoma"/>
          <w:noProof/>
          <w:color w:val="000000" w:themeColor="text1"/>
        </w:rPr>
        <mc:AlternateContent>
          <mc:Choice Requires="wpg">
            <w:drawing>
              <wp:anchor distT="0" distB="0" distL="114300" distR="114300" simplePos="0" relativeHeight="251680768" behindDoc="0" locked="0" layoutInCell="1" allowOverlap="1">
                <wp:simplePos x="0" y="0"/>
                <wp:positionH relativeFrom="column">
                  <wp:posOffset>335280</wp:posOffset>
                </wp:positionH>
                <wp:positionV relativeFrom="paragraph">
                  <wp:posOffset>31750</wp:posOffset>
                </wp:positionV>
                <wp:extent cx="137160" cy="165735"/>
                <wp:effectExtent l="0" t="0" r="15240" b="24765"/>
                <wp:wrapNone/>
                <wp:docPr id="490" name="Group 268"/>
                <wp:cNvGraphicFramePr/>
                <a:graphic xmlns:a="http://schemas.openxmlformats.org/drawingml/2006/main">
                  <a:graphicData uri="http://schemas.microsoft.com/office/word/2010/wordprocessingGroup">
                    <wpg:wgp>
                      <wpg:cNvGrpSpPr/>
                      <wpg:grpSpPr>
                        <a:xfrm>
                          <a:off x="0" y="0"/>
                          <a:ext cx="137160" cy="165735"/>
                          <a:chOff x="2215" y="4972"/>
                          <a:chExt cx="216" cy="261"/>
                        </a:xfrm>
                      </wpg:grpSpPr>
                      <wps:wsp>
                        <wps:cNvPr id="491" name="AutoShape 264"/>
                        <wps:cNvCnPr>
                          <a:cxnSpLocks noChangeShapeType="1"/>
                        </wps:cNvCnPr>
                        <wps:spPr bwMode="auto">
                          <a:xfrm>
                            <a:off x="2215" y="4984"/>
                            <a:ext cx="0" cy="249"/>
                          </a:xfrm>
                          <a:prstGeom prst="straightConnector1">
                            <a:avLst/>
                          </a:prstGeom>
                          <a:noFill/>
                          <a:ln w="9525">
                            <a:solidFill>
                              <a:srgbClr val="000000"/>
                            </a:solidFill>
                            <a:round/>
                          </a:ln>
                        </wps:spPr>
                        <wps:bodyPr/>
                      </wps:wsp>
                      <wps:wsp>
                        <wps:cNvPr id="492" name="AutoShape 265"/>
                        <wps:cNvCnPr>
                          <a:cxnSpLocks noChangeShapeType="1"/>
                        </wps:cNvCnPr>
                        <wps:spPr bwMode="auto">
                          <a:xfrm>
                            <a:off x="2287" y="4972"/>
                            <a:ext cx="0" cy="249"/>
                          </a:xfrm>
                          <a:prstGeom prst="straightConnector1">
                            <a:avLst/>
                          </a:prstGeom>
                          <a:noFill/>
                          <a:ln w="9525">
                            <a:solidFill>
                              <a:srgbClr val="000000"/>
                            </a:solidFill>
                            <a:round/>
                          </a:ln>
                        </wps:spPr>
                        <wps:bodyPr/>
                      </wps:wsp>
                      <wps:wsp>
                        <wps:cNvPr id="493" name="AutoShape 266"/>
                        <wps:cNvCnPr>
                          <a:cxnSpLocks noChangeShapeType="1"/>
                        </wps:cNvCnPr>
                        <wps:spPr bwMode="auto">
                          <a:xfrm>
                            <a:off x="2359" y="4974"/>
                            <a:ext cx="0" cy="249"/>
                          </a:xfrm>
                          <a:prstGeom prst="straightConnector1">
                            <a:avLst/>
                          </a:prstGeom>
                          <a:noFill/>
                          <a:ln w="9525">
                            <a:solidFill>
                              <a:srgbClr val="000000"/>
                            </a:solidFill>
                            <a:round/>
                          </a:ln>
                        </wps:spPr>
                        <wps:bodyPr/>
                      </wps:wsp>
                      <wps:wsp>
                        <wps:cNvPr id="494" name="AutoShape 267"/>
                        <wps:cNvCnPr>
                          <a:cxnSpLocks noChangeShapeType="1"/>
                        </wps:cNvCnPr>
                        <wps:spPr bwMode="auto">
                          <a:xfrm>
                            <a:off x="2431" y="4976"/>
                            <a:ext cx="0" cy="249"/>
                          </a:xfrm>
                          <a:prstGeom prst="straightConnector1">
                            <a:avLst/>
                          </a:prstGeom>
                          <a:noFill/>
                          <a:ln w="9525">
                            <a:solidFill>
                              <a:srgbClr val="000000"/>
                            </a:solidFill>
                            <a:round/>
                          </a:ln>
                        </wps:spPr>
                        <wps:bodyPr/>
                      </wps:wsp>
                    </wpg:wgp>
                  </a:graphicData>
                </a:graphic>
              </wp:anchor>
            </w:drawing>
          </mc:Choice>
          <mc:Fallback xmlns:wpsCustomData="http://www.wps.cn/officeDocument/2013/wpsCustomData">
            <w:pict>
              <v:group id="Group 268" o:spid="_x0000_s1026" o:spt="203" style="position:absolute;left:0pt;margin-left:26.4pt;margin-top:2.5pt;height:13.05pt;width:10.8pt;z-index:251680768;mso-width-relative:page;mso-height-relative:page;" coordorigin="2215,4972" coordsize="216,261" o:gfxdata="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Fg6ZB&#10;1wAAAAYBAAAPAAAAAAAAAAEAIAAAACIAAABkcnMvZG93bnJldi54bWxQSwECFAAUAAAACACHTuJA&#10;4nQzq5QCAAB2CgAADgAAAAAAAAABACAAAAAmAQAAZHJzL2Uyb0RvYy54bWxQSwUGAAAAAAYABgBZ&#10;AQAALAYAAAAA&#10;">
                <o:lock v:ext="edit" aspectratio="f"/>
                <v:shape id="AutoShape 264" o:spid="_x0000_s1026" o:spt="32" type="#_x0000_t32" style="position:absolute;left:2215;top:4984;height:249;width:0;" filled="f" stroked="t" coordsize="21600,21600" o:gfxdata="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muiZ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265" o:spid="_x0000_s1026" o:spt="32" type="#_x0000_t32" style="position:absolute;left:2287;top:4972;height:249;width:0;" filled="f" stroked="t" coordsize="21600,21600" o:gfxdata="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rk8E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266" o:spid="_x0000_s1026" o:spt="32" type="#_x0000_t32" style="position:absolute;left:2359;top:4974;height:249;width:0;" filled="f" stroked="t" coordsize="21600,21600" o:gfxdata="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fWZi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267" o:spid="_x0000_s1026" o:spt="32" type="#_x0000_t32" style="position:absolute;left:2431;top:4976;height:249;width:0;" filled="f" stroked="t" coordsize="21600,21600" o:gfxdata="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cAf2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group>
            </w:pict>
          </mc:Fallback>
        </mc:AlternateContent>
      </w:r>
      <w:r>
        <w:rPr>
          <w:rFonts w:ascii="Tahoma" w:hAnsi="Tahoma" w:cs="Tahoma"/>
          <w:noProof/>
          <w:color w:val="000000" w:themeColor="text1"/>
        </w:rPr>
        <mc:AlternateContent>
          <mc:Choice Requires="wpg">
            <w:drawing>
              <wp:anchor distT="0" distB="0" distL="114300" distR="114300" simplePos="0" relativeHeight="251681792" behindDoc="0" locked="0" layoutInCell="1" allowOverlap="1">
                <wp:simplePos x="0" y="0"/>
                <wp:positionH relativeFrom="column">
                  <wp:posOffset>1374140</wp:posOffset>
                </wp:positionH>
                <wp:positionV relativeFrom="paragraph">
                  <wp:posOffset>24130</wp:posOffset>
                </wp:positionV>
                <wp:extent cx="205740" cy="165735"/>
                <wp:effectExtent l="0" t="0" r="22860" b="24765"/>
                <wp:wrapNone/>
                <wp:docPr id="484" name="Group 274"/>
                <wp:cNvGraphicFramePr/>
                <a:graphic xmlns:a="http://schemas.openxmlformats.org/drawingml/2006/main">
                  <a:graphicData uri="http://schemas.microsoft.com/office/word/2010/wordprocessingGroup">
                    <wpg:wgp>
                      <wpg:cNvGrpSpPr/>
                      <wpg:grpSpPr>
                        <a:xfrm>
                          <a:off x="0" y="0"/>
                          <a:ext cx="205740" cy="165735"/>
                          <a:chOff x="3455" y="4996"/>
                          <a:chExt cx="324" cy="261"/>
                        </a:xfrm>
                      </wpg:grpSpPr>
                      <wps:wsp>
                        <wps:cNvPr id="485" name="AutoShape 269"/>
                        <wps:cNvCnPr>
                          <a:cxnSpLocks noChangeShapeType="1"/>
                        </wps:cNvCnPr>
                        <wps:spPr bwMode="auto">
                          <a:xfrm>
                            <a:off x="3511" y="5008"/>
                            <a:ext cx="0" cy="249"/>
                          </a:xfrm>
                          <a:prstGeom prst="straightConnector1">
                            <a:avLst/>
                          </a:prstGeom>
                          <a:noFill/>
                          <a:ln w="9525">
                            <a:solidFill>
                              <a:srgbClr val="000000"/>
                            </a:solidFill>
                            <a:round/>
                          </a:ln>
                        </wps:spPr>
                        <wps:bodyPr/>
                      </wps:wsp>
                      <wps:wsp>
                        <wps:cNvPr id="486" name="AutoShape 270"/>
                        <wps:cNvCnPr>
                          <a:cxnSpLocks noChangeShapeType="1"/>
                        </wps:cNvCnPr>
                        <wps:spPr bwMode="auto">
                          <a:xfrm>
                            <a:off x="3583" y="4996"/>
                            <a:ext cx="0" cy="249"/>
                          </a:xfrm>
                          <a:prstGeom prst="straightConnector1">
                            <a:avLst/>
                          </a:prstGeom>
                          <a:noFill/>
                          <a:ln w="9525">
                            <a:solidFill>
                              <a:srgbClr val="000000"/>
                            </a:solidFill>
                            <a:round/>
                          </a:ln>
                        </wps:spPr>
                        <wps:bodyPr/>
                      </wps:wsp>
                      <wps:wsp>
                        <wps:cNvPr id="487" name="AutoShape 271"/>
                        <wps:cNvCnPr>
                          <a:cxnSpLocks noChangeShapeType="1"/>
                        </wps:cNvCnPr>
                        <wps:spPr bwMode="auto">
                          <a:xfrm>
                            <a:off x="3655" y="4998"/>
                            <a:ext cx="0" cy="249"/>
                          </a:xfrm>
                          <a:prstGeom prst="straightConnector1">
                            <a:avLst/>
                          </a:prstGeom>
                          <a:noFill/>
                          <a:ln w="9525">
                            <a:solidFill>
                              <a:srgbClr val="000000"/>
                            </a:solidFill>
                            <a:round/>
                          </a:ln>
                        </wps:spPr>
                        <wps:bodyPr/>
                      </wps:wsp>
                      <wps:wsp>
                        <wps:cNvPr id="488" name="AutoShape 272"/>
                        <wps:cNvCnPr>
                          <a:cxnSpLocks noChangeShapeType="1"/>
                        </wps:cNvCnPr>
                        <wps:spPr bwMode="auto">
                          <a:xfrm>
                            <a:off x="3727" y="5000"/>
                            <a:ext cx="0" cy="249"/>
                          </a:xfrm>
                          <a:prstGeom prst="straightConnector1">
                            <a:avLst/>
                          </a:prstGeom>
                          <a:noFill/>
                          <a:ln w="9525">
                            <a:solidFill>
                              <a:srgbClr val="000000"/>
                            </a:solidFill>
                            <a:round/>
                          </a:ln>
                        </wps:spPr>
                        <wps:bodyPr/>
                      </wps:wsp>
                      <wps:wsp>
                        <wps:cNvPr id="489" name="AutoShape 273"/>
                        <wps:cNvCnPr>
                          <a:cxnSpLocks noChangeShapeType="1"/>
                        </wps:cNvCnPr>
                        <wps:spPr bwMode="auto">
                          <a:xfrm flipV="1">
                            <a:off x="3455" y="5050"/>
                            <a:ext cx="324" cy="142"/>
                          </a:xfrm>
                          <a:prstGeom prst="straightConnector1">
                            <a:avLst/>
                          </a:prstGeom>
                          <a:noFill/>
                          <a:ln w="9525">
                            <a:solidFill>
                              <a:srgbClr val="000000"/>
                            </a:solidFill>
                            <a:round/>
                          </a:ln>
                        </wps:spPr>
                        <wps:bodyPr/>
                      </wps:wsp>
                    </wpg:wgp>
                  </a:graphicData>
                </a:graphic>
              </wp:anchor>
            </w:drawing>
          </mc:Choice>
          <mc:Fallback xmlns:wpsCustomData="http://www.wps.cn/officeDocument/2013/wpsCustomData">
            <w:pict>
              <v:group id="Group 274" o:spid="_x0000_s1026" o:spt="203" style="position:absolute;left:0pt;margin-left:108.2pt;margin-top:1.9pt;height:13.05pt;width:16.2pt;z-index:251681792;mso-width-relative:page;mso-height-relative:page;" coordorigin="3455,4996" coordsize="324,261" o:gfxdata="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H0ySYXYAAAA&#10;CAEAAA8AAAAAAAAAAQAgAAAAIgAAAGRycy9kb3ducmV2LnhtbFBLAQIUABQAAAAIAIdO4kCqbi8P&#10;yAIAAFwMAAAOAAAAAAAAAAEAIAAAACcBAABkcnMvZTJvRG9jLnhtbFBLBQYAAAAABgAGAFkBAABh&#10;BgAAAAA=&#10;">
                <o:lock v:ext="edit" aspectratio="f"/>
                <v:shape id="AutoShape 269" o:spid="_x0000_s1026" o:spt="32" type="#_x0000_t32" style="position:absolute;left:3511;top:5008;height:249;width:0;" filled="f" stroked="t" coordsize="21600,21600" o:gfxdata="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Ikyu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270" o:spid="_x0000_s1026" o:spt="32" type="#_x0000_t32" style="position:absolute;left:3583;top:4996;height:249;width:0;" filled="f" stroked="t" coordsize="21600,21600" o:gfxdata="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usz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271" o:spid="_x0000_s1026" o:spt="32" type="#_x0000_t32" style="position:absolute;left:3655;top:4998;height:249;width:0;" filled="f" stroked="t" coordsize="21600,21600" o:gfxdata="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xcJV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272" o:spid="_x0000_s1026" o:spt="32" type="#_x0000_t32" style="position:absolute;left:3727;top:5000;height:249;width:0;" filled="f" stroked="t" coordsize="21600,21600" o:gfxdata="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oidJb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AutoShape 273" o:spid="_x0000_s1026" o:spt="32" type="#_x0000_t32" style="position:absolute;left:3455;top:5050;flip:y;height:142;width:324;" filled="f" stroked="t" coordsize="21600,21600" o:gfxdata="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sYyy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group>
            </w:pict>
          </mc:Fallback>
        </mc:AlternateContent>
      </w:r>
      <w:r>
        <w:rPr>
          <w:rFonts w:ascii="Tahoma" w:hAnsi="Tahoma" w:cs="Tahoma"/>
          <w:color w:val="000000" w:themeColor="text1"/>
        </w:rPr>
        <w:t>i.e.       = 4   and          = 5</w:t>
      </w:r>
    </w:p>
    <w:p w:rsidR="00776E21" w:rsidRDefault="00D67E1C">
      <w:pPr>
        <w:jc w:val="both"/>
        <w:rPr>
          <w:rFonts w:ascii="Tahoma" w:hAnsi="Tahoma" w:cs="Tahoma"/>
          <w:b/>
          <w:color w:val="000000" w:themeColor="text1"/>
          <w:u w:val="single"/>
        </w:rPr>
      </w:pPr>
      <w:r>
        <w:rPr>
          <w:rFonts w:ascii="Tahoma" w:hAnsi="Tahoma" w:cs="Tahoma"/>
          <w:b/>
          <w:color w:val="000000" w:themeColor="text1"/>
          <w:u w:val="single"/>
        </w:rPr>
        <w:t xml:space="preserve">Example </w:t>
      </w:r>
    </w:p>
    <w:p w:rsidR="00776E21" w:rsidRDefault="00D67E1C">
      <w:pPr>
        <w:jc w:val="both"/>
        <w:rPr>
          <w:rFonts w:ascii="Tahoma" w:hAnsi="Tahoma" w:cs="Tahoma"/>
          <w:color w:val="000000" w:themeColor="text1"/>
        </w:rPr>
      </w:pPr>
      <w:r>
        <w:rPr>
          <w:rFonts w:ascii="Tahoma" w:hAnsi="Tahoma" w:cs="Tahoma"/>
          <w:color w:val="000000" w:themeColor="text1"/>
        </w:rPr>
        <w:t>Draw the tally marks for each of the following numbers:</w:t>
      </w:r>
    </w:p>
    <w:p w:rsidR="00776E21" w:rsidRDefault="00431A79">
      <w:pPr>
        <w:pStyle w:val="ListParagraph"/>
        <w:numPr>
          <w:ilvl w:val="0"/>
          <w:numId w:val="4"/>
        </w:numPr>
        <w:jc w:val="both"/>
        <w:rPr>
          <w:rFonts w:ascii="Tahoma" w:hAnsi="Tahoma" w:cs="Tahoma"/>
          <w:color w:val="000000" w:themeColor="text1"/>
        </w:rPr>
      </w:pPr>
      <w:r>
        <w:rPr>
          <w:rFonts w:ascii="Tahoma" w:hAnsi="Tahoma" w:cs="Tahoma"/>
          <w:color w:val="000000" w:themeColor="text1"/>
        </w:rPr>
        <w:t>37</w:t>
      </w:r>
      <w:r w:rsidR="00D67E1C">
        <w:rPr>
          <w:rFonts w:ascii="Tahoma" w:hAnsi="Tahoma" w:cs="Tahoma"/>
          <w:color w:val="000000" w:themeColor="text1"/>
        </w:rPr>
        <w:t xml:space="preserve">     (b) </w:t>
      </w:r>
      <w:r>
        <w:rPr>
          <w:rFonts w:ascii="Tahoma" w:hAnsi="Tahoma" w:cs="Tahoma"/>
          <w:color w:val="000000" w:themeColor="text1"/>
        </w:rPr>
        <w:t>45</w:t>
      </w:r>
    </w:p>
    <w:p w:rsidR="00776E21" w:rsidRDefault="00776E21">
      <w:pPr>
        <w:jc w:val="both"/>
        <w:rPr>
          <w:rFonts w:ascii="Tahoma" w:hAnsi="Tahoma" w:cs="Tahoma"/>
          <w:b/>
          <w:color w:val="000000" w:themeColor="text1"/>
        </w:rPr>
      </w:pPr>
    </w:p>
    <w:p w:rsidR="00776E21" w:rsidRDefault="00D67E1C">
      <w:pPr>
        <w:jc w:val="both"/>
        <w:rPr>
          <w:rFonts w:ascii="Tahoma" w:hAnsi="Tahoma" w:cs="Tahoma"/>
          <w:b/>
          <w:color w:val="000000" w:themeColor="text1"/>
        </w:rPr>
      </w:pPr>
      <w:r>
        <w:rPr>
          <w:rFonts w:ascii="Tahoma" w:hAnsi="Tahoma" w:cs="Tahoma"/>
          <w:b/>
          <w:color w:val="000000" w:themeColor="text1"/>
        </w:rPr>
        <w:t>CLASSWORK</w:t>
      </w:r>
    </w:p>
    <w:p w:rsidR="00776E21" w:rsidRDefault="00D67E1C">
      <w:pPr>
        <w:jc w:val="both"/>
        <w:rPr>
          <w:rFonts w:ascii="Tahoma" w:hAnsi="Tahoma" w:cs="Tahoma"/>
          <w:color w:val="000000" w:themeColor="text1"/>
        </w:rPr>
      </w:pPr>
      <w:r>
        <w:rPr>
          <w:rFonts w:ascii="Tahoma" w:hAnsi="Tahoma" w:cs="Tahoma"/>
          <w:color w:val="000000" w:themeColor="text1"/>
        </w:rPr>
        <w:t>NGM Page 3 Exercise 1c Nos 1-5</w:t>
      </w:r>
    </w:p>
    <w:p w:rsidR="00776E21" w:rsidRDefault="00D67E1C">
      <w:pPr>
        <w:jc w:val="both"/>
        <w:rPr>
          <w:rFonts w:ascii="Tahoma" w:hAnsi="Tahoma" w:cs="Tahoma"/>
          <w:b/>
          <w:color w:val="000000" w:themeColor="text1"/>
        </w:rPr>
      </w:pPr>
      <w:r>
        <w:rPr>
          <w:rFonts w:ascii="Tahoma" w:hAnsi="Tahoma" w:cs="Tahoma"/>
          <w:b/>
          <w:color w:val="000000" w:themeColor="text1"/>
        </w:rPr>
        <w:t>ASSIGNMENT</w:t>
      </w:r>
    </w:p>
    <w:p w:rsidR="00776E21" w:rsidRDefault="00D67E1C">
      <w:pPr>
        <w:jc w:val="both"/>
        <w:rPr>
          <w:rFonts w:ascii="Tahoma" w:hAnsi="Tahoma" w:cs="Tahoma"/>
          <w:color w:val="000000" w:themeColor="text1"/>
        </w:rPr>
      </w:pPr>
      <w:r>
        <w:rPr>
          <w:rFonts w:ascii="Tahoma" w:hAnsi="Tahoma" w:cs="Tahoma"/>
          <w:color w:val="000000" w:themeColor="text1"/>
        </w:rPr>
        <w:t xml:space="preserve">NGM Page 3 Exercise 1c Nos 6-10 </w:t>
      </w:r>
    </w:p>
    <w:p w:rsidR="00776E21" w:rsidRDefault="00D67E1C">
      <w:pPr>
        <w:pStyle w:val="ListParagraph"/>
        <w:numPr>
          <w:ilvl w:val="0"/>
          <w:numId w:val="3"/>
        </w:numPr>
        <w:ind w:left="360"/>
        <w:jc w:val="both"/>
        <w:rPr>
          <w:rFonts w:ascii="Tahoma" w:hAnsi="Tahoma" w:cs="Tahoma"/>
          <w:b/>
          <w:color w:val="000000" w:themeColor="text1"/>
        </w:rPr>
      </w:pPr>
      <w:r>
        <w:rPr>
          <w:rFonts w:ascii="Tahoma" w:hAnsi="Tahoma" w:cs="Tahoma"/>
          <w:b/>
          <w:color w:val="000000" w:themeColor="text1"/>
        </w:rPr>
        <w:t>Roman numerals</w:t>
      </w:r>
    </w:p>
    <w:p w:rsidR="00776E21" w:rsidRDefault="00D67E1C">
      <w:pPr>
        <w:pStyle w:val="ListParagraph"/>
        <w:ind w:left="360"/>
        <w:jc w:val="both"/>
        <w:rPr>
          <w:rFonts w:ascii="Tahoma" w:hAnsi="Tahoma" w:cs="Tahoma"/>
          <w:color w:val="000000" w:themeColor="text1"/>
        </w:rPr>
      </w:pPr>
      <w:r>
        <w:rPr>
          <w:rFonts w:ascii="Tahoma" w:hAnsi="Tahoma" w:cs="Tahoma"/>
          <w:color w:val="000000" w:themeColor="text1"/>
        </w:rPr>
        <w:t>The Romans used capital letters of the alphabets to represent numbers. Many people believe that the Romans used the fingers to represent numbers as follows:</w:t>
      </w:r>
    </w:p>
    <w:p w:rsidR="00776E21" w:rsidRDefault="00D67E1C">
      <w:pPr>
        <w:pStyle w:val="ListParagraph"/>
        <w:ind w:left="360"/>
        <w:jc w:val="both"/>
        <w:rPr>
          <w:rFonts w:ascii="Tahoma" w:hAnsi="Tahoma" w:cs="Tahoma"/>
          <w:color w:val="000000" w:themeColor="text1"/>
        </w:rPr>
      </w:pPr>
      <w:r>
        <w:rPr>
          <w:rFonts w:ascii="Tahoma" w:hAnsi="Tahoma" w:cs="Tahoma"/>
          <w:color w:val="000000" w:themeColor="text1"/>
        </w:rPr>
        <w:t>I for one finger, II for two fingers, III for three fingers, V for five fingers and X for the combination of two hands (or two V’s).</w:t>
      </w:r>
    </w:p>
    <w:p w:rsidR="00776E21" w:rsidRDefault="00D67E1C">
      <w:pPr>
        <w:pStyle w:val="ListParagraph"/>
        <w:ind w:left="360"/>
        <w:jc w:val="both"/>
        <w:rPr>
          <w:rFonts w:ascii="Tahoma" w:hAnsi="Tahoma" w:cs="Tahoma"/>
          <w:color w:val="000000" w:themeColor="text1"/>
        </w:rPr>
      </w:pPr>
      <w:r>
        <w:rPr>
          <w:rFonts w:ascii="Tahoma" w:hAnsi="Tahoma" w:cs="Tahoma"/>
          <w:color w:val="000000" w:themeColor="text1"/>
        </w:rPr>
        <w:t>The Romans also used L for fifty, C for hundred, D for five hundred and M for one thousand as shown below.</w:t>
      </w:r>
    </w:p>
    <w:tbl>
      <w:tblPr>
        <w:tblStyle w:val="TableGrid"/>
        <w:tblW w:w="504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
        <w:gridCol w:w="1247"/>
        <w:gridCol w:w="1394"/>
        <w:gridCol w:w="1607"/>
      </w:tblGrid>
      <w:tr w:rsidR="00776E21">
        <w:trPr>
          <w:trHeight w:val="267"/>
        </w:trPr>
        <w:tc>
          <w:tcPr>
            <w:tcW w:w="892" w:type="dxa"/>
          </w:tcPr>
          <w:p w:rsidR="00776E21" w:rsidRDefault="00D67E1C">
            <w:pPr>
              <w:rPr>
                <w:rFonts w:ascii="Tahoma" w:hAnsi="Tahoma" w:cs="Tahoma"/>
                <w:b/>
                <w:color w:val="000000" w:themeColor="text1"/>
              </w:rPr>
            </w:pPr>
            <w:r>
              <w:rPr>
                <w:rFonts w:ascii="Tahoma" w:hAnsi="Tahoma" w:cs="Tahoma"/>
                <w:b/>
                <w:color w:val="000000" w:themeColor="text1"/>
              </w:rPr>
              <w:t>Hindu-Arabic</w:t>
            </w:r>
          </w:p>
        </w:tc>
        <w:tc>
          <w:tcPr>
            <w:tcW w:w="956" w:type="dxa"/>
          </w:tcPr>
          <w:p w:rsidR="00776E21" w:rsidRDefault="00D67E1C">
            <w:pPr>
              <w:pStyle w:val="ListParagraph"/>
              <w:ind w:left="0"/>
              <w:jc w:val="center"/>
              <w:rPr>
                <w:rFonts w:ascii="Tahoma" w:hAnsi="Tahoma" w:cs="Tahoma"/>
                <w:b/>
                <w:color w:val="000000" w:themeColor="text1"/>
              </w:rPr>
            </w:pPr>
            <w:r>
              <w:rPr>
                <w:rFonts w:ascii="Tahoma" w:hAnsi="Tahoma" w:cs="Tahoma"/>
                <w:b/>
                <w:color w:val="000000" w:themeColor="text1"/>
              </w:rPr>
              <w:t>Roman Numeral</w:t>
            </w:r>
          </w:p>
        </w:tc>
        <w:tc>
          <w:tcPr>
            <w:tcW w:w="1237" w:type="dxa"/>
          </w:tcPr>
          <w:p w:rsidR="00776E21" w:rsidRDefault="00D67E1C">
            <w:pPr>
              <w:pStyle w:val="ListParagraph"/>
              <w:ind w:left="360"/>
              <w:jc w:val="center"/>
              <w:rPr>
                <w:rFonts w:ascii="Tahoma" w:hAnsi="Tahoma" w:cs="Tahoma"/>
                <w:b/>
                <w:color w:val="000000" w:themeColor="text1"/>
              </w:rPr>
            </w:pPr>
            <w:r>
              <w:rPr>
                <w:rFonts w:ascii="Tahoma" w:hAnsi="Tahoma" w:cs="Tahoma"/>
                <w:b/>
                <w:color w:val="000000" w:themeColor="text1"/>
              </w:rPr>
              <w:t>Hindu-Arabic</w:t>
            </w:r>
          </w:p>
        </w:tc>
        <w:tc>
          <w:tcPr>
            <w:tcW w:w="1955" w:type="dxa"/>
          </w:tcPr>
          <w:p w:rsidR="00776E21" w:rsidRDefault="00D67E1C">
            <w:pPr>
              <w:pStyle w:val="ListParagraph"/>
              <w:ind w:left="360"/>
              <w:jc w:val="center"/>
              <w:rPr>
                <w:rFonts w:ascii="Tahoma" w:hAnsi="Tahoma" w:cs="Tahoma"/>
                <w:b/>
                <w:color w:val="000000" w:themeColor="text1"/>
              </w:rPr>
            </w:pPr>
            <w:r>
              <w:rPr>
                <w:rFonts w:ascii="Tahoma" w:hAnsi="Tahoma" w:cs="Tahoma"/>
                <w:b/>
                <w:color w:val="000000" w:themeColor="text1"/>
              </w:rPr>
              <w:t>Roman Numeral</w:t>
            </w:r>
          </w:p>
        </w:tc>
      </w:tr>
      <w:tr w:rsidR="00776E21">
        <w:trPr>
          <w:trHeight w:val="267"/>
        </w:trPr>
        <w:tc>
          <w:tcPr>
            <w:tcW w:w="892"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1</w:t>
            </w:r>
          </w:p>
        </w:tc>
        <w:tc>
          <w:tcPr>
            <w:tcW w:w="956"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 xml:space="preserve">I </w:t>
            </w:r>
          </w:p>
        </w:tc>
        <w:tc>
          <w:tcPr>
            <w:tcW w:w="1237"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20</w:t>
            </w:r>
          </w:p>
        </w:tc>
        <w:tc>
          <w:tcPr>
            <w:tcW w:w="1955"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XX</w:t>
            </w:r>
          </w:p>
        </w:tc>
      </w:tr>
      <w:tr w:rsidR="00776E21">
        <w:trPr>
          <w:trHeight w:val="267"/>
        </w:trPr>
        <w:tc>
          <w:tcPr>
            <w:tcW w:w="892"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2</w:t>
            </w:r>
          </w:p>
        </w:tc>
        <w:tc>
          <w:tcPr>
            <w:tcW w:w="956"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II</w:t>
            </w:r>
          </w:p>
        </w:tc>
        <w:tc>
          <w:tcPr>
            <w:tcW w:w="1237"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40</w:t>
            </w:r>
          </w:p>
        </w:tc>
        <w:tc>
          <w:tcPr>
            <w:tcW w:w="1955"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XL</w:t>
            </w:r>
          </w:p>
        </w:tc>
      </w:tr>
      <w:tr w:rsidR="00776E21">
        <w:trPr>
          <w:trHeight w:val="267"/>
        </w:trPr>
        <w:tc>
          <w:tcPr>
            <w:tcW w:w="892"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3</w:t>
            </w:r>
          </w:p>
        </w:tc>
        <w:tc>
          <w:tcPr>
            <w:tcW w:w="956"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III</w:t>
            </w:r>
          </w:p>
        </w:tc>
        <w:tc>
          <w:tcPr>
            <w:tcW w:w="1237"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50</w:t>
            </w:r>
          </w:p>
        </w:tc>
        <w:tc>
          <w:tcPr>
            <w:tcW w:w="1955"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L</w:t>
            </w:r>
          </w:p>
        </w:tc>
      </w:tr>
      <w:tr w:rsidR="00776E21">
        <w:trPr>
          <w:trHeight w:val="267"/>
        </w:trPr>
        <w:tc>
          <w:tcPr>
            <w:tcW w:w="892"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4</w:t>
            </w:r>
          </w:p>
        </w:tc>
        <w:tc>
          <w:tcPr>
            <w:tcW w:w="956"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IV</w:t>
            </w:r>
          </w:p>
        </w:tc>
        <w:tc>
          <w:tcPr>
            <w:tcW w:w="1237"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60</w:t>
            </w:r>
          </w:p>
        </w:tc>
        <w:tc>
          <w:tcPr>
            <w:tcW w:w="1955"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LX</w:t>
            </w:r>
          </w:p>
        </w:tc>
      </w:tr>
      <w:tr w:rsidR="00776E21">
        <w:trPr>
          <w:trHeight w:val="267"/>
        </w:trPr>
        <w:tc>
          <w:tcPr>
            <w:tcW w:w="892"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5</w:t>
            </w:r>
          </w:p>
        </w:tc>
        <w:tc>
          <w:tcPr>
            <w:tcW w:w="956"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V</w:t>
            </w:r>
          </w:p>
        </w:tc>
        <w:tc>
          <w:tcPr>
            <w:tcW w:w="1237"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90</w:t>
            </w:r>
          </w:p>
        </w:tc>
        <w:tc>
          <w:tcPr>
            <w:tcW w:w="1955"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XC</w:t>
            </w:r>
          </w:p>
        </w:tc>
      </w:tr>
      <w:tr w:rsidR="00776E21">
        <w:trPr>
          <w:trHeight w:val="267"/>
        </w:trPr>
        <w:tc>
          <w:tcPr>
            <w:tcW w:w="892"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6</w:t>
            </w:r>
          </w:p>
        </w:tc>
        <w:tc>
          <w:tcPr>
            <w:tcW w:w="956"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VI</w:t>
            </w:r>
          </w:p>
        </w:tc>
        <w:tc>
          <w:tcPr>
            <w:tcW w:w="1237"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100</w:t>
            </w:r>
          </w:p>
        </w:tc>
        <w:tc>
          <w:tcPr>
            <w:tcW w:w="1955"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C</w:t>
            </w:r>
          </w:p>
        </w:tc>
      </w:tr>
      <w:tr w:rsidR="00776E21">
        <w:trPr>
          <w:trHeight w:val="267"/>
        </w:trPr>
        <w:tc>
          <w:tcPr>
            <w:tcW w:w="892"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7</w:t>
            </w:r>
          </w:p>
        </w:tc>
        <w:tc>
          <w:tcPr>
            <w:tcW w:w="956"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VII</w:t>
            </w:r>
          </w:p>
        </w:tc>
        <w:tc>
          <w:tcPr>
            <w:tcW w:w="1237"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400</w:t>
            </w:r>
          </w:p>
        </w:tc>
        <w:tc>
          <w:tcPr>
            <w:tcW w:w="1955"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CD</w:t>
            </w:r>
          </w:p>
        </w:tc>
      </w:tr>
      <w:tr w:rsidR="00776E21">
        <w:trPr>
          <w:trHeight w:val="267"/>
        </w:trPr>
        <w:tc>
          <w:tcPr>
            <w:tcW w:w="892"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8</w:t>
            </w:r>
          </w:p>
        </w:tc>
        <w:tc>
          <w:tcPr>
            <w:tcW w:w="956"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VIII</w:t>
            </w:r>
          </w:p>
        </w:tc>
        <w:tc>
          <w:tcPr>
            <w:tcW w:w="1237"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500</w:t>
            </w:r>
          </w:p>
        </w:tc>
        <w:tc>
          <w:tcPr>
            <w:tcW w:w="1955"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D</w:t>
            </w:r>
          </w:p>
        </w:tc>
      </w:tr>
      <w:tr w:rsidR="00776E21">
        <w:trPr>
          <w:trHeight w:val="267"/>
        </w:trPr>
        <w:tc>
          <w:tcPr>
            <w:tcW w:w="892"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9</w:t>
            </w:r>
          </w:p>
        </w:tc>
        <w:tc>
          <w:tcPr>
            <w:tcW w:w="956"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IX</w:t>
            </w:r>
          </w:p>
        </w:tc>
        <w:tc>
          <w:tcPr>
            <w:tcW w:w="1237"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900</w:t>
            </w:r>
          </w:p>
        </w:tc>
        <w:tc>
          <w:tcPr>
            <w:tcW w:w="1955"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CM</w:t>
            </w:r>
          </w:p>
        </w:tc>
      </w:tr>
      <w:tr w:rsidR="00776E21">
        <w:trPr>
          <w:trHeight w:val="267"/>
        </w:trPr>
        <w:tc>
          <w:tcPr>
            <w:tcW w:w="892"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10</w:t>
            </w:r>
          </w:p>
        </w:tc>
        <w:tc>
          <w:tcPr>
            <w:tcW w:w="956"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X</w:t>
            </w:r>
          </w:p>
        </w:tc>
        <w:tc>
          <w:tcPr>
            <w:tcW w:w="1237"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1000</w:t>
            </w:r>
          </w:p>
        </w:tc>
        <w:tc>
          <w:tcPr>
            <w:tcW w:w="1955" w:type="dxa"/>
          </w:tcPr>
          <w:p w:rsidR="00776E21" w:rsidRDefault="00D67E1C">
            <w:pPr>
              <w:pStyle w:val="ListParagraph"/>
              <w:ind w:left="360"/>
              <w:jc w:val="center"/>
              <w:rPr>
                <w:rFonts w:ascii="Tahoma" w:hAnsi="Tahoma" w:cs="Tahoma"/>
                <w:color w:val="000000" w:themeColor="text1"/>
              </w:rPr>
            </w:pPr>
            <w:r>
              <w:rPr>
                <w:rFonts w:ascii="Tahoma" w:hAnsi="Tahoma" w:cs="Tahoma"/>
                <w:color w:val="000000" w:themeColor="text1"/>
              </w:rPr>
              <w:t>M</w:t>
            </w:r>
          </w:p>
        </w:tc>
      </w:tr>
    </w:tbl>
    <w:p w:rsidR="00776E21" w:rsidRDefault="00776E21">
      <w:pPr>
        <w:pStyle w:val="ListParagraph"/>
        <w:ind w:left="0"/>
        <w:jc w:val="both"/>
        <w:rPr>
          <w:rFonts w:ascii="Tahoma" w:hAnsi="Tahoma" w:cs="Tahoma"/>
          <w:color w:val="000000" w:themeColor="text1"/>
        </w:rPr>
      </w:pPr>
    </w:p>
    <w:p w:rsidR="00776E21" w:rsidRDefault="00D67E1C">
      <w:pPr>
        <w:pStyle w:val="ListParagraph"/>
        <w:ind w:left="360"/>
        <w:jc w:val="both"/>
        <w:rPr>
          <w:rFonts w:ascii="Tahoma" w:hAnsi="Tahoma" w:cs="Tahoma"/>
          <w:color w:val="000000" w:themeColor="text1"/>
        </w:rPr>
      </w:pPr>
      <w:r>
        <w:rPr>
          <w:rFonts w:ascii="Tahoma" w:hAnsi="Tahoma" w:cs="Tahoma"/>
          <w:color w:val="000000" w:themeColor="text1"/>
        </w:rPr>
        <w:t>The Romans used the subtraction and addition method to obtain other numerals. For example</w:t>
      </w:r>
    </w:p>
    <w:p w:rsidR="00776E21" w:rsidRDefault="00D67E1C">
      <w:pPr>
        <w:pStyle w:val="ListParagraph"/>
        <w:numPr>
          <w:ilvl w:val="0"/>
          <w:numId w:val="5"/>
        </w:numPr>
        <w:ind w:left="360"/>
        <w:jc w:val="both"/>
        <w:rPr>
          <w:rFonts w:ascii="Tahoma" w:hAnsi="Tahoma" w:cs="Tahoma"/>
          <w:color w:val="000000" w:themeColor="text1"/>
        </w:rPr>
      </w:pPr>
      <w:r>
        <w:rPr>
          <w:rFonts w:ascii="Tahoma" w:hAnsi="Tahoma" w:cs="Tahoma"/>
          <w:color w:val="000000" w:themeColor="text1"/>
        </w:rPr>
        <w:t>IV means V- I i.e.  5- 4 = 4</w:t>
      </w:r>
    </w:p>
    <w:p w:rsidR="00776E21" w:rsidRDefault="00D67E1C">
      <w:pPr>
        <w:pStyle w:val="ListParagraph"/>
        <w:numPr>
          <w:ilvl w:val="0"/>
          <w:numId w:val="5"/>
        </w:numPr>
        <w:ind w:left="360"/>
        <w:jc w:val="both"/>
        <w:rPr>
          <w:rFonts w:ascii="Tahoma" w:hAnsi="Tahoma" w:cs="Tahoma"/>
          <w:color w:val="000000" w:themeColor="text1"/>
        </w:rPr>
      </w:pPr>
      <w:r>
        <w:rPr>
          <w:rFonts w:ascii="Tahoma" w:hAnsi="Tahoma" w:cs="Tahoma"/>
          <w:color w:val="000000" w:themeColor="text1"/>
        </w:rPr>
        <w:t>VI means V+ I, i.e. 5 + 1 = 6</w:t>
      </w:r>
    </w:p>
    <w:p w:rsidR="00776E21" w:rsidRDefault="00D67E1C">
      <w:pPr>
        <w:pStyle w:val="ListParagraph"/>
        <w:numPr>
          <w:ilvl w:val="0"/>
          <w:numId w:val="5"/>
        </w:numPr>
        <w:ind w:left="360"/>
        <w:jc w:val="both"/>
        <w:rPr>
          <w:rFonts w:ascii="Tahoma" w:hAnsi="Tahoma" w:cs="Tahoma"/>
          <w:color w:val="000000" w:themeColor="text1"/>
        </w:rPr>
      </w:pPr>
      <w:r>
        <w:rPr>
          <w:rFonts w:ascii="Tahoma" w:hAnsi="Tahoma" w:cs="Tahoma"/>
          <w:color w:val="000000" w:themeColor="text1"/>
        </w:rPr>
        <w:t>IX means X- I, i.e. 10 – 1 = 9</w:t>
      </w:r>
    </w:p>
    <w:p w:rsidR="00776E21" w:rsidRDefault="00D67E1C">
      <w:pPr>
        <w:pStyle w:val="ListParagraph"/>
        <w:numPr>
          <w:ilvl w:val="0"/>
          <w:numId w:val="5"/>
        </w:numPr>
        <w:ind w:left="360"/>
        <w:jc w:val="both"/>
        <w:rPr>
          <w:rFonts w:ascii="Tahoma" w:hAnsi="Tahoma" w:cs="Tahoma"/>
          <w:color w:val="000000" w:themeColor="text1"/>
        </w:rPr>
      </w:pPr>
      <w:r>
        <w:rPr>
          <w:rFonts w:ascii="Tahoma" w:hAnsi="Tahoma" w:cs="Tahoma"/>
          <w:color w:val="000000" w:themeColor="text1"/>
        </w:rPr>
        <w:t>XXIV means XX + IV = 20 + 4 = 24</w:t>
      </w:r>
    </w:p>
    <w:p w:rsidR="00776E21" w:rsidRDefault="00D67E1C">
      <w:pPr>
        <w:pStyle w:val="ListParagraph"/>
        <w:numPr>
          <w:ilvl w:val="0"/>
          <w:numId w:val="5"/>
        </w:numPr>
        <w:ind w:left="360"/>
        <w:jc w:val="both"/>
        <w:rPr>
          <w:rFonts w:ascii="Tahoma" w:hAnsi="Tahoma" w:cs="Tahoma"/>
          <w:color w:val="000000" w:themeColor="text1"/>
        </w:rPr>
      </w:pPr>
      <w:r>
        <w:rPr>
          <w:rFonts w:ascii="Tahoma" w:hAnsi="Tahoma" w:cs="Tahoma"/>
          <w:color w:val="000000" w:themeColor="text1"/>
        </w:rPr>
        <w:t>CD means D- C = 500 – 100 = 400</w:t>
      </w:r>
    </w:p>
    <w:p w:rsidR="00776E21" w:rsidRDefault="00D67E1C">
      <w:pPr>
        <w:pStyle w:val="ListParagraph"/>
        <w:numPr>
          <w:ilvl w:val="0"/>
          <w:numId w:val="5"/>
        </w:numPr>
        <w:ind w:left="360"/>
        <w:jc w:val="both"/>
        <w:rPr>
          <w:rFonts w:ascii="Tahoma" w:hAnsi="Tahoma" w:cs="Tahoma"/>
          <w:color w:val="000000" w:themeColor="text1"/>
          <w:u w:val="single"/>
        </w:rPr>
      </w:pPr>
      <w:r>
        <w:rPr>
          <w:rFonts w:ascii="Tahoma" w:hAnsi="Tahoma" w:cs="Tahoma"/>
          <w:color w:val="000000" w:themeColor="text1"/>
        </w:rPr>
        <w:t>MC means M + C = 1000 + 100 = 1100</w:t>
      </w:r>
    </w:p>
    <w:p w:rsidR="00776E21" w:rsidRDefault="00776E21">
      <w:pPr>
        <w:pStyle w:val="ListParagraph"/>
        <w:ind w:left="0"/>
        <w:jc w:val="both"/>
        <w:rPr>
          <w:rFonts w:ascii="Tahoma" w:hAnsi="Tahoma" w:cs="Tahoma"/>
          <w:color w:val="000000" w:themeColor="text1"/>
          <w:u w:val="single"/>
        </w:rPr>
      </w:pPr>
    </w:p>
    <w:p w:rsidR="00776E21" w:rsidRDefault="00D67E1C">
      <w:pPr>
        <w:jc w:val="both"/>
        <w:rPr>
          <w:rFonts w:ascii="Tahoma" w:hAnsi="Tahoma" w:cs="Tahoma"/>
          <w:b/>
          <w:color w:val="000000" w:themeColor="text1"/>
          <w:u w:val="single"/>
        </w:rPr>
      </w:pPr>
      <w:r>
        <w:rPr>
          <w:rFonts w:ascii="Tahoma" w:hAnsi="Tahoma" w:cs="Tahoma"/>
          <w:b/>
          <w:color w:val="000000" w:themeColor="text1"/>
          <w:u w:val="single"/>
        </w:rPr>
        <w:t xml:space="preserve">Examples </w:t>
      </w:r>
    </w:p>
    <w:p w:rsidR="00776E21" w:rsidRDefault="00D67E1C">
      <w:pPr>
        <w:pStyle w:val="ListParagraph"/>
        <w:numPr>
          <w:ilvl w:val="0"/>
          <w:numId w:val="6"/>
        </w:numPr>
        <w:jc w:val="both"/>
        <w:rPr>
          <w:rFonts w:ascii="Tahoma" w:hAnsi="Tahoma" w:cs="Tahoma"/>
          <w:color w:val="000000" w:themeColor="text1"/>
        </w:rPr>
      </w:pPr>
      <w:r>
        <w:rPr>
          <w:rFonts w:ascii="Tahoma" w:hAnsi="Tahoma" w:cs="Tahoma"/>
          <w:color w:val="000000" w:themeColor="text1"/>
        </w:rPr>
        <w:t xml:space="preserve">Change the following numbers to Roman numerals: (a) </w:t>
      </w:r>
      <w:r w:rsidR="00BE037E">
        <w:rPr>
          <w:rFonts w:ascii="Tahoma" w:hAnsi="Tahoma" w:cs="Tahoma"/>
          <w:color w:val="000000" w:themeColor="text1"/>
        </w:rPr>
        <w:t>1998</w:t>
      </w:r>
      <w:r>
        <w:rPr>
          <w:rFonts w:ascii="Tahoma" w:hAnsi="Tahoma" w:cs="Tahoma"/>
          <w:color w:val="000000" w:themeColor="text1"/>
        </w:rPr>
        <w:t xml:space="preserve">                   (b)  </w:t>
      </w:r>
      <w:r w:rsidR="00BE037E">
        <w:rPr>
          <w:rFonts w:ascii="Tahoma" w:hAnsi="Tahoma" w:cs="Tahoma"/>
          <w:color w:val="000000" w:themeColor="text1"/>
        </w:rPr>
        <w:t>2174</w:t>
      </w:r>
    </w:p>
    <w:p w:rsidR="00776E21" w:rsidRDefault="00D67E1C">
      <w:pPr>
        <w:pStyle w:val="ListParagraph"/>
        <w:numPr>
          <w:ilvl w:val="0"/>
          <w:numId w:val="6"/>
        </w:numPr>
        <w:jc w:val="both"/>
        <w:rPr>
          <w:rFonts w:ascii="Tahoma" w:hAnsi="Tahoma" w:cs="Tahoma"/>
          <w:color w:val="000000" w:themeColor="text1"/>
        </w:rPr>
      </w:pPr>
      <w:r>
        <w:rPr>
          <w:rFonts w:ascii="Tahoma" w:hAnsi="Tahoma" w:cs="Tahoma"/>
          <w:color w:val="000000" w:themeColor="text1"/>
        </w:rPr>
        <w:t>Change t</w:t>
      </w:r>
      <w:r w:rsidR="00BE037E">
        <w:rPr>
          <w:rFonts w:ascii="Tahoma" w:hAnsi="Tahoma" w:cs="Tahoma"/>
          <w:color w:val="000000" w:themeColor="text1"/>
        </w:rPr>
        <w:t xml:space="preserve">o Hindu-Arabic numerals (a) CCXIV   </w:t>
      </w:r>
      <w:r>
        <w:rPr>
          <w:rFonts w:ascii="Tahoma" w:hAnsi="Tahoma" w:cs="Tahoma"/>
          <w:color w:val="000000" w:themeColor="text1"/>
        </w:rPr>
        <w:t xml:space="preserve"> (b) MDC</w:t>
      </w:r>
      <w:r w:rsidR="00BE037E">
        <w:rPr>
          <w:rFonts w:ascii="Tahoma" w:hAnsi="Tahoma" w:cs="Tahoma"/>
          <w:color w:val="000000" w:themeColor="text1"/>
        </w:rPr>
        <w:t>CLXIV</w:t>
      </w:r>
    </w:p>
    <w:p w:rsidR="00776E21" w:rsidRDefault="00D67E1C">
      <w:pPr>
        <w:jc w:val="both"/>
        <w:rPr>
          <w:rFonts w:ascii="Tahoma" w:hAnsi="Tahoma" w:cs="Tahoma"/>
          <w:b/>
          <w:color w:val="000000" w:themeColor="text1"/>
        </w:rPr>
      </w:pPr>
      <w:r>
        <w:rPr>
          <w:rFonts w:ascii="Tahoma" w:hAnsi="Tahoma" w:cs="Tahoma"/>
          <w:b/>
          <w:color w:val="000000" w:themeColor="text1"/>
        </w:rPr>
        <w:t>CLASSWORK</w:t>
      </w:r>
    </w:p>
    <w:p w:rsidR="00776E21" w:rsidRDefault="00D67E1C">
      <w:pPr>
        <w:jc w:val="both"/>
        <w:rPr>
          <w:rFonts w:ascii="Tahoma" w:hAnsi="Tahoma" w:cs="Tahoma"/>
          <w:color w:val="000000" w:themeColor="text1"/>
        </w:rPr>
      </w:pPr>
      <w:r>
        <w:rPr>
          <w:rFonts w:ascii="Tahoma" w:hAnsi="Tahoma" w:cs="Tahoma"/>
          <w:color w:val="000000" w:themeColor="text1"/>
        </w:rPr>
        <w:t>NGM Page 4 Exercise 1d No 2</w:t>
      </w:r>
    </w:p>
    <w:p w:rsidR="00776E21" w:rsidRDefault="00D67E1C">
      <w:pPr>
        <w:jc w:val="both"/>
        <w:rPr>
          <w:rFonts w:ascii="Tahoma" w:hAnsi="Tahoma" w:cs="Tahoma"/>
          <w:b/>
          <w:color w:val="000000" w:themeColor="text1"/>
        </w:rPr>
      </w:pPr>
      <w:r>
        <w:rPr>
          <w:rFonts w:ascii="Tahoma" w:hAnsi="Tahoma" w:cs="Tahoma"/>
          <w:b/>
          <w:color w:val="000000" w:themeColor="text1"/>
        </w:rPr>
        <w:t>ASSIGNMENT</w:t>
      </w:r>
    </w:p>
    <w:p w:rsidR="00776E21" w:rsidRDefault="00D67E1C">
      <w:pPr>
        <w:jc w:val="both"/>
        <w:rPr>
          <w:rFonts w:ascii="Tahoma" w:hAnsi="Tahoma" w:cs="Tahoma"/>
          <w:color w:val="000000" w:themeColor="text1"/>
        </w:rPr>
      </w:pPr>
      <w:r>
        <w:rPr>
          <w:rFonts w:ascii="Tahoma" w:hAnsi="Tahoma" w:cs="Tahoma"/>
          <w:color w:val="000000" w:themeColor="text1"/>
        </w:rPr>
        <w:t>NGM Page 4 Exercise 1d No 1</w:t>
      </w:r>
    </w:p>
    <w:p w:rsidR="00776E21" w:rsidRDefault="00D67E1C">
      <w:pPr>
        <w:pStyle w:val="ListParagraph"/>
        <w:numPr>
          <w:ilvl w:val="0"/>
          <w:numId w:val="7"/>
        </w:numPr>
        <w:ind w:left="360"/>
        <w:jc w:val="both"/>
        <w:rPr>
          <w:rFonts w:ascii="Tahoma" w:hAnsi="Tahoma" w:cs="Tahoma"/>
          <w:b/>
          <w:color w:val="000000" w:themeColor="text1"/>
        </w:rPr>
      </w:pPr>
      <w:r>
        <w:rPr>
          <w:rFonts w:ascii="Tahoma" w:hAnsi="Tahoma" w:cs="Tahoma"/>
          <w:b/>
          <w:color w:val="000000" w:themeColor="text1"/>
        </w:rPr>
        <w:t>The Counting board</w:t>
      </w:r>
    </w:p>
    <w:p w:rsidR="00776E21" w:rsidRDefault="00D67E1C">
      <w:pPr>
        <w:ind w:left="360"/>
        <w:jc w:val="both"/>
        <w:rPr>
          <w:rFonts w:ascii="Tahoma" w:hAnsi="Tahoma" w:cs="Tahoma"/>
          <w:color w:val="000000" w:themeColor="text1"/>
        </w:rPr>
      </w:pPr>
      <w:r>
        <w:rPr>
          <w:rFonts w:ascii="Tahoma" w:hAnsi="Tahoma" w:cs="Tahoma"/>
          <w:color w:val="000000" w:themeColor="text1"/>
        </w:rPr>
        <w:t>Counters in the right-hand column (U) represent units, counters in the next column (T) represent tens, and so on.</w:t>
      </w:r>
    </w:p>
    <w:tbl>
      <w:tblPr>
        <w:tblStyle w:val="TableGrid"/>
        <w:tblW w:w="0" w:type="auto"/>
        <w:tblInd w:w="360" w:type="dxa"/>
        <w:tblLook w:val="04A0" w:firstRow="1" w:lastRow="0" w:firstColumn="1" w:lastColumn="0" w:noHBand="0" w:noVBand="1"/>
      </w:tblPr>
      <w:tblGrid>
        <w:gridCol w:w="915"/>
        <w:gridCol w:w="915"/>
        <w:gridCol w:w="915"/>
        <w:gridCol w:w="915"/>
      </w:tblGrid>
      <w:tr w:rsidR="00776E21">
        <w:trPr>
          <w:trHeight w:val="256"/>
        </w:trPr>
        <w:tc>
          <w:tcPr>
            <w:tcW w:w="915" w:type="dxa"/>
            <w:tcBorders>
              <w:bottom w:val="single" w:sz="4" w:space="0" w:color="000000" w:themeColor="text1"/>
            </w:tcBorders>
          </w:tcPr>
          <w:p w:rsidR="00776E21" w:rsidRDefault="00D67E1C">
            <w:pPr>
              <w:jc w:val="center"/>
              <w:rPr>
                <w:rFonts w:ascii="Tahoma" w:hAnsi="Tahoma" w:cs="Tahoma"/>
                <w:color w:val="000000" w:themeColor="text1"/>
              </w:rPr>
            </w:pPr>
            <w:r>
              <w:rPr>
                <w:rFonts w:ascii="Tahoma" w:hAnsi="Tahoma" w:cs="Tahoma"/>
                <w:color w:val="000000" w:themeColor="text1"/>
              </w:rPr>
              <w:br w:type="page"/>
              <w:t>TH</w:t>
            </w:r>
          </w:p>
        </w:tc>
        <w:tc>
          <w:tcPr>
            <w:tcW w:w="915" w:type="dxa"/>
            <w:tcBorders>
              <w:bottom w:val="single" w:sz="4" w:space="0" w:color="000000" w:themeColor="text1"/>
            </w:tcBorders>
          </w:tcPr>
          <w:p w:rsidR="00776E21" w:rsidRDefault="00D67E1C">
            <w:pPr>
              <w:jc w:val="center"/>
              <w:rPr>
                <w:rFonts w:ascii="Tahoma" w:hAnsi="Tahoma" w:cs="Tahoma"/>
                <w:color w:val="000000" w:themeColor="text1"/>
              </w:rPr>
            </w:pPr>
            <w:r>
              <w:rPr>
                <w:rFonts w:ascii="Tahoma" w:hAnsi="Tahoma" w:cs="Tahoma"/>
                <w:color w:val="000000" w:themeColor="text1"/>
              </w:rPr>
              <w:t>H</w:t>
            </w:r>
          </w:p>
        </w:tc>
        <w:tc>
          <w:tcPr>
            <w:tcW w:w="915" w:type="dxa"/>
            <w:tcBorders>
              <w:bottom w:val="single" w:sz="4" w:space="0" w:color="000000" w:themeColor="text1"/>
            </w:tcBorders>
          </w:tcPr>
          <w:p w:rsidR="00776E21" w:rsidRDefault="00D67E1C">
            <w:pPr>
              <w:jc w:val="center"/>
              <w:rPr>
                <w:rFonts w:ascii="Tahoma" w:hAnsi="Tahoma" w:cs="Tahoma"/>
                <w:color w:val="000000" w:themeColor="text1"/>
              </w:rPr>
            </w:pPr>
            <w:r>
              <w:rPr>
                <w:rFonts w:ascii="Tahoma" w:hAnsi="Tahoma" w:cs="Tahoma"/>
                <w:color w:val="000000" w:themeColor="text1"/>
              </w:rPr>
              <w:t>T</w:t>
            </w:r>
          </w:p>
        </w:tc>
        <w:tc>
          <w:tcPr>
            <w:tcW w:w="915" w:type="dxa"/>
            <w:tcBorders>
              <w:bottom w:val="single" w:sz="4" w:space="0" w:color="000000" w:themeColor="text1"/>
            </w:tcBorders>
          </w:tcPr>
          <w:p w:rsidR="00776E21" w:rsidRDefault="00D67E1C">
            <w:pPr>
              <w:jc w:val="center"/>
              <w:rPr>
                <w:rFonts w:ascii="Tahoma" w:hAnsi="Tahoma" w:cs="Tahoma"/>
                <w:color w:val="000000" w:themeColor="text1"/>
              </w:rPr>
            </w:pPr>
            <w:r>
              <w:rPr>
                <w:rFonts w:ascii="Tahoma" w:hAnsi="Tahoma" w:cs="Tahoma"/>
                <w:color w:val="000000" w:themeColor="text1"/>
              </w:rPr>
              <w:t>U</w:t>
            </w:r>
          </w:p>
        </w:tc>
      </w:tr>
      <w:tr w:rsidR="00776E21">
        <w:trPr>
          <w:trHeight w:val="256"/>
        </w:trPr>
        <w:tc>
          <w:tcPr>
            <w:tcW w:w="915" w:type="dxa"/>
            <w:tcBorders>
              <w:bottom w:val="nil"/>
            </w:tcBorders>
          </w:tcPr>
          <w:p w:rsidR="00776E21" w:rsidRDefault="00776E21">
            <w:pPr>
              <w:jc w:val="center"/>
              <w:rPr>
                <w:rFonts w:ascii="Tahoma" w:hAnsi="Tahoma" w:cs="Tahoma"/>
                <w:color w:val="000000" w:themeColor="text1"/>
              </w:rPr>
            </w:pPr>
          </w:p>
        </w:tc>
        <w:tc>
          <w:tcPr>
            <w:tcW w:w="915" w:type="dxa"/>
            <w:tcBorders>
              <w:bottom w:val="nil"/>
            </w:tcBorders>
          </w:tcPr>
          <w:p w:rsidR="00776E21" w:rsidRDefault="00776E21">
            <w:pPr>
              <w:jc w:val="center"/>
              <w:rPr>
                <w:rFonts w:ascii="Tahoma" w:hAnsi="Tahoma" w:cs="Tahoma"/>
                <w:color w:val="000000" w:themeColor="text1"/>
              </w:rPr>
            </w:pPr>
          </w:p>
        </w:tc>
        <w:tc>
          <w:tcPr>
            <w:tcW w:w="915" w:type="dxa"/>
            <w:tcBorders>
              <w:bottom w:val="nil"/>
            </w:tcBorders>
          </w:tcPr>
          <w:p w:rsidR="00776E21" w:rsidRDefault="00776E21">
            <w:pPr>
              <w:jc w:val="center"/>
              <w:rPr>
                <w:rFonts w:ascii="Tahoma" w:hAnsi="Tahoma" w:cs="Tahoma"/>
                <w:color w:val="000000" w:themeColor="text1"/>
              </w:rPr>
            </w:pPr>
          </w:p>
        </w:tc>
        <w:tc>
          <w:tcPr>
            <w:tcW w:w="915" w:type="dxa"/>
            <w:tcBorders>
              <w:bottom w:val="nil"/>
            </w:tcBorders>
          </w:tcPr>
          <w:p w:rsidR="00776E21" w:rsidRDefault="00776E21">
            <w:pPr>
              <w:jc w:val="center"/>
              <w:rPr>
                <w:rFonts w:ascii="Tahoma" w:hAnsi="Tahoma" w:cs="Tahoma"/>
                <w:color w:val="000000" w:themeColor="text1"/>
              </w:rPr>
            </w:pPr>
          </w:p>
        </w:tc>
      </w:tr>
      <w:tr w:rsidR="00776E21">
        <w:trPr>
          <w:trHeight w:val="256"/>
        </w:trPr>
        <w:tc>
          <w:tcPr>
            <w:tcW w:w="915" w:type="dxa"/>
            <w:tcBorders>
              <w:top w:val="nil"/>
              <w:bottom w:val="nil"/>
            </w:tcBorders>
          </w:tcPr>
          <w:p w:rsidR="00776E21" w:rsidRDefault="00776E21">
            <w:pPr>
              <w:jc w:val="center"/>
              <w:rPr>
                <w:rFonts w:ascii="Tahoma" w:hAnsi="Tahoma" w:cs="Tahoma"/>
                <w:color w:val="000000" w:themeColor="text1"/>
              </w:rPr>
            </w:pPr>
          </w:p>
        </w:tc>
        <w:tc>
          <w:tcPr>
            <w:tcW w:w="915" w:type="dxa"/>
            <w:tcBorders>
              <w:top w:val="nil"/>
              <w:bottom w:val="nil"/>
            </w:tcBorders>
          </w:tcPr>
          <w:p w:rsidR="00776E21" w:rsidRDefault="00776E21">
            <w:pPr>
              <w:jc w:val="center"/>
              <w:rPr>
                <w:rFonts w:ascii="Tahoma" w:hAnsi="Tahoma" w:cs="Tahoma"/>
                <w:color w:val="000000" w:themeColor="text1"/>
              </w:rPr>
            </w:pPr>
          </w:p>
        </w:tc>
        <w:tc>
          <w:tcPr>
            <w:tcW w:w="915" w:type="dxa"/>
            <w:tcBorders>
              <w:top w:val="nil"/>
              <w:bottom w:val="nil"/>
            </w:tcBorders>
          </w:tcPr>
          <w:p w:rsidR="00776E21" w:rsidRDefault="00776E21">
            <w:pPr>
              <w:jc w:val="center"/>
              <w:rPr>
                <w:rFonts w:ascii="Tahoma" w:hAnsi="Tahoma" w:cs="Tahoma"/>
                <w:color w:val="000000" w:themeColor="text1"/>
              </w:rPr>
            </w:pPr>
          </w:p>
        </w:tc>
        <w:tc>
          <w:tcPr>
            <w:tcW w:w="915" w:type="dxa"/>
            <w:tcBorders>
              <w:top w:val="nil"/>
              <w:bottom w:val="nil"/>
            </w:tcBorders>
          </w:tcPr>
          <w:p w:rsidR="00776E21" w:rsidRDefault="00776E21">
            <w:pPr>
              <w:jc w:val="center"/>
              <w:rPr>
                <w:rFonts w:ascii="Tahoma" w:hAnsi="Tahoma" w:cs="Tahoma"/>
                <w:color w:val="000000" w:themeColor="text1"/>
              </w:rPr>
            </w:pPr>
          </w:p>
        </w:tc>
      </w:tr>
      <w:tr w:rsidR="00776E21">
        <w:trPr>
          <w:trHeight w:val="256"/>
        </w:trPr>
        <w:tc>
          <w:tcPr>
            <w:tcW w:w="915" w:type="dxa"/>
            <w:tcBorders>
              <w:top w:val="nil"/>
              <w:bottom w:val="nil"/>
            </w:tcBorders>
          </w:tcPr>
          <w:p w:rsidR="00776E21" w:rsidRDefault="00776E21">
            <w:pPr>
              <w:jc w:val="center"/>
              <w:rPr>
                <w:rFonts w:ascii="Tahoma" w:hAnsi="Tahoma" w:cs="Tahoma"/>
                <w:color w:val="000000" w:themeColor="text1"/>
              </w:rPr>
            </w:pPr>
          </w:p>
        </w:tc>
        <w:tc>
          <w:tcPr>
            <w:tcW w:w="915" w:type="dxa"/>
            <w:tcBorders>
              <w:top w:val="nil"/>
              <w:bottom w:val="nil"/>
            </w:tcBorders>
          </w:tcPr>
          <w:p w:rsidR="00776E21" w:rsidRDefault="00776E21">
            <w:pPr>
              <w:jc w:val="center"/>
              <w:rPr>
                <w:rFonts w:ascii="Tahoma" w:hAnsi="Tahoma" w:cs="Tahoma"/>
                <w:color w:val="000000" w:themeColor="text1"/>
              </w:rPr>
            </w:pPr>
          </w:p>
        </w:tc>
        <w:tc>
          <w:tcPr>
            <w:tcW w:w="915" w:type="dxa"/>
            <w:tcBorders>
              <w:top w:val="nil"/>
              <w:bottom w:val="nil"/>
            </w:tcBorders>
          </w:tcPr>
          <w:p w:rsidR="00776E21" w:rsidRDefault="00776E21">
            <w:pPr>
              <w:jc w:val="center"/>
              <w:rPr>
                <w:rFonts w:ascii="Tahoma" w:hAnsi="Tahoma" w:cs="Tahoma"/>
                <w:color w:val="000000" w:themeColor="text1"/>
              </w:rPr>
            </w:pPr>
          </w:p>
        </w:tc>
        <w:tc>
          <w:tcPr>
            <w:tcW w:w="915" w:type="dxa"/>
            <w:tcBorders>
              <w:top w:val="nil"/>
              <w:bottom w:val="nil"/>
            </w:tcBorders>
          </w:tcPr>
          <w:p w:rsidR="00776E21" w:rsidRDefault="00776E21">
            <w:pPr>
              <w:jc w:val="center"/>
              <w:rPr>
                <w:rFonts w:ascii="Tahoma" w:hAnsi="Tahoma" w:cs="Tahoma"/>
                <w:color w:val="000000" w:themeColor="text1"/>
              </w:rPr>
            </w:pPr>
          </w:p>
        </w:tc>
      </w:tr>
      <w:tr w:rsidR="00776E21">
        <w:trPr>
          <w:trHeight w:val="256"/>
        </w:trPr>
        <w:tc>
          <w:tcPr>
            <w:tcW w:w="915" w:type="dxa"/>
            <w:tcBorders>
              <w:top w:val="nil"/>
              <w:bottom w:val="nil"/>
            </w:tcBorders>
          </w:tcPr>
          <w:p w:rsidR="00776E21" w:rsidRDefault="00776E21">
            <w:pPr>
              <w:jc w:val="center"/>
              <w:rPr>
                <w:rFonts w:ascii="Tahoma" w:hAnsi="Tahoma" w:cs="Tahoma"/>
                <w:color w:val="000000" w:themeColor="text1"/>
              </w:rPr>
            </w:pPr>
          </w:p>
        </w:tc>
        <w:tc>
          <w:tcPr>
            <w:tcW w:w="915" w:type="dxa"/>
            <w:tcBorders>
              <w:top w:val="nil"/>
              <w:bottom w:val="nil"/>
            </w:tcBorders>
          </w:tcPr>
          <w:p w:rsidR="00776E21" w:rsidRDefault="00776E21">
            <w:pPr>
              <w:jc w:val="center"/>
              <w:rPr>
                <w:rFonts w:ascii="Tahoma" w:hAnsi="Tahoma" w:cs="Tahoma"/>
                <w:color w:val="000000" w:themeColor="text1"/>
              </w:rPr>
            </w:pPr>
          </w:p>
        </w:tc>
        <w:tc>
          <w:tcPr>
            <w:tcW w:w="915" w:type="dxa"/>
            <w:tcBorders>
              <w:top w:val="nil"/>
              <w:bottom w:val="nil"/>
            </w:tcBorders>
          </w:tcPr>
          <w:p w:rsidR="00776E21" w:rsidRDefault="00776E21">
            <w:pPr>
              <w:jc w:val="center"/>
              <w:rPr>
                <w:rFonts w:ascii="Tahoma" w:hAnsi="Tahoma" w:cs="Tahoma"/>
                <w:color w:val="000000" w:themeColor="text1"/>
              </w:rPr>
            </w:pPr>
          </w:p>
        </w:tc>
        <w:tc>
          <w:tcPr>
            <w:tcW w:w="915" w:type="dxa"/>
            <w:tcBorders>
              <w:top w:val="nil"/>
              <w:bottom w:val="nil"/>
            </w:tcBorders>
          </w:tcPr>
          <w:p w:rsidR="00776E21" w:rsidRDefault="00776E21">
            <w:pPr>
              <w:jc w:val="center"/>
              <w:rPr>
                <w:rFonts w:ascii="Tahoma" w:hAnsi="Tahoma" w:cs="Tahoma"/>
                <w:color w:val="000000" w:themeColor="text1"/>
              </w:rPr>
            </w:pPr>
          </w:p>
        </w:tc>
      </w:tr>
      <w:tr w:rsidR="00776E21">
        <w:trPr>
          <w:trHeight w:val="256"/>
        </w:trPr>
        <w:tc>
          <w:tcPr>
            <w:tcW w:w="915" w:type="dxa"/>
            <w:tcBorders>
              <w:top w:val="nil"/>
              <w:bottom w:val="nil"/>
            </w:tcBorders>
          </w:tcPr>
          <w:p w:rsidR="00776E21" w:rsidRDefault="00776E21">
            <w:pPr>
              <w:jc w:val="center"/>
              <w:rPr>
                <w:rFonts w:ascii="Tahoma" w:hAnsi="Tahoma" w:cs="Tahoma"/>
                <w:color w:val="000000" w:themeColor="text1"/>
              </w:rPr>
            </w:pPr>
          </w:p>
        </w:tc>
        <w:tc>
          <w:tcPr>
            <w:tcW w:w="915" w:type="dxa"/>
            <w:tcBorders>
              <w:top w:val="nil"/>
              <w:bottom w:val="nil"/>
            </w:tcBorders>
          </w:tcPr>
          <w:p w:rsidR="00776E21" w:rsidRDefault="00776E21">
            <w:pPr>
              <w:jc w:val="center"/>
              <w:rPr>
                <w:rFonts w:ascii="Tahoma" w:hAnsi="Tahoma" w:cs="Tahoma"/>
                <w:color w:val="000000" w:themeColor="text1"/>
              </w:rPr>
            </w:pPr>
          </w:p>
        </w:tc>
        <w:tc>
          <w:tcPr>
            <w:tcW w:w="915" w:type="dxa"/>
            <w:tcBorders>
              <w:top w:val="nil"/>
              <w:bottom w:val="nil"/>
            </w:tcBorders>
          </w:tcPr>
          <w:p w:rsidR="00776E21" w:rsidRDefault="00776E21">
            <w:pPr>
              <w:jc w:val="center"/>
              <w:rPr>
                <w:rFonts w:ascii="Tahoma" w:hAnsi="Tahoma" w:cs="Tahoma"/>
                <w:color w:val="000000" w:themeColor="text1"/>
              </w:rPr>
            </w:pPr>
          </w:p>
        </w:tc>
        <w:tc>
          <w:tcPr>
            <w:tcW w:w="915" w:type="dxa"/>
            <w:tcBorders>
              <w:top w:val="nil"/>
              <w:bottom w:val="nil"/>
            </w:tcBorders>
          </w:tcPr>
          <w:p w:rsidR="00776E21" w:rsidRDefault="00776E21">
            <w:pPr>
              <w:jc w:val="center"/>
              <w:rPr>
                <w:rFonts w:ascii="Tahoma" w:hAnsi="Tahoma" w:cs="Tahoma"/>
                <w:color w:val="000000" w:themeColor="text1"/>
              </w:rPr>
            </w:pPr>
          </w:p>
        </w:tc>
      </w:tr>
      <w:tr w:rsidR="00776E21">
        <w:trPr>
          <w:trHeight w:val="256"/>
        </w:trPr>
        <w:tc>
          <w:tcPr>
            <w:tcW w:w="915" w:type="dxa"/>
            <w:tcBorders>
              <w:top w:val="nil"/>
              <w:bottom w:val="nil"/>
            </w:tcBorders>
          </w:tcPr>
          <w:p w:rsidR="00776E21" w:rsidRDefault="00776E21">
            <w:pPr>
              <w:jc w:val="center"/>
              <w:rPr>
                <w:rFonts w:ascii="Tahoma" w:hAnsi="Tahoma" w:cs="Tahoma"/>
                <w:color w:val="000000" w:themeColor="text1"/>
              </w:rPr>
            </w:pPr>
          </w:p>
        </w:tc>
        <w:tc>
          <w:tcPr>
            <w:tcW w:w="915" w:type="dxa"/>
            <w:tcBorders>
              <w:top w:val="nil"/>
              <w:bottom w:val="nil"/>
            </w:tcBorders>
          </w:tcPr>
          <w:p w:rsidR="00776E21" w:rsidRDefault="00776E21">
            <w:pPr>
              <w:jc w:val="center"/>
              <w:rPr>
                <w:rFonts w:ascii="Tahoma" w:hAnsi="Tahoma" w:cs="Tahoma"/>
                <w:color w:val="000000" w:themeColor="text1"/>
              </w:rPr>
            </w:pPr>
          </w:p>
        </w:tc>
        <w:tc>
          <w:tcPr>
            <w:tcW w:w="915" w:type="dxa"/>
            <w:tcBorders>
              <w:top w:val="nil"/>
              <w:bottom w:val="nil"/>
            </w:tcBorders>
          </w:tcPr>
          <w:p w:rsidR="00776E21" w:rsidRDefault="00D67E1C">
            <w:pPr>
              <w:jc w:val="center"/>
              <w:rPr>
                <w:rFonts w:ascii="Tahoma" w:hAnsi="Tahoma" w:cs="Tahoma"/>
                <w:color w:val="000000" w:themeColor="text1"/>
              </w:rPr>
            </w:pPr>
            <w:r>
              <w:rPr>
                <w:rFonts w:ascii="Tahoma" w:hAnsi="Tahoma" w:cs="Tahoma"/>
                <w:color w:val="000000" w:themeColor="text1"/>
              </w:rPr>
              <w:t>●●●</w:t>
            </w:r>
          </w:p>
        </w:tc>
        <w:tc>
          <w:tcPr>
            <w:tcW w:w="915" w:type="dxa"/>
            <w:tcBorders>
              <w:top w:val="nil"/>
              <w:bottom w:val="nil"/>
            </w:tcBorders>
          </w:tcPr>
          <w:p w:rsidR="00776E21" w:rsidRDefault="00D67E1C">
            <w:pPr>
              <w:jc w:val="center"/>
              <w:rPr>
                <w:rFonts w:ascii="Tahoma" w:hAnsi="Tahoma" w:cs="Tahoma"/>
                <w:color w:val="000000" w:themeColor="text1"/>
              </w:rPr>
            </w:pPr>
            <w:r>
              <w:rPr>
                <w:rFonts w:ascii="Tahoma" w:hAnsi="Tahoma" w:cs="Tahoma"/>
                <w:color w:val="000000" w:themeColor="text1"/>
              </w:rPr>
              <w:t>●</w:t>
            </w:r>
          </w:p>
        </w:tc>
      </w:tr>
      <w:tr w:rsidR="00776E21">
        <w:trPr>
          <w:trHeight w:val="271"/>
        </w:trPr>
        <w:tc>
          <w:tcPr>
            <w:tcW w:w="915" w:type="dxa"/>
            <w:tcBorders>
              <w:top w:val="nil"/>
            </w:tcBorders>
          </w:tcPr>
          <w:p w:rsidR="00776E21" w:rsidRDefault="00776E21">
            <w:pPr>
              <w:jc w:val="center"/>
              <w:rPr>
                <w:rFonts w:ascii="Tahoma" w:hAnsi="Tahoma" w:cs="Tahoma"/>
                <w:color w:val="000000" w:themeColor="text1"/>
              </w:rPr>
            </w:pPr>
          </w:p>
        </w:tc>
        <w:tc>
          <w:tcPr>
            <w:tcW w:w="915" w:type="dxa"/>
            <w:tcBorders>
              <w:top w:val="nil"/>
            </w:tcBorders>
          </w:tcPr>
          <w:p w:rsidR="00776E21" w:rsidRDefault="00D67E1C">
            <w:pPr>
              <w:jc w:val="center"/>
              <w:rPr>
                <w:rFonts w:ascii="Tahoma" w:hAnsi="Tahoma" w:cs="Tahoma"/>
                <w:color w:val="000000" w:themeColor="text1"/>
              </w:rPr>
            </w:pPr>
            <w:r>
              <w:rPr>
                <w:rFonts w:ascii="Tahoma" w:hAnsi="Tahoma" w:cs="Tahoma"/>
                <w:color w:val="000000" w:themeColor="text1"/>
              </w:rPr>
              <w:t>●●</w:t>
            </w:r>
          </w:p>
        </w:tc>
        <w:tc>
          <w:tcPr>
            <w:tcW w:w="915" w:type="dxa"/>
            <w:tcBorders>
              <w:top w:val="nil"/>
            </w:tcBorders>
          </w:tcPr>
          <w:p w:rsidR="00776E21" w:rsidRDefault="00D67E1C">
            <w:pPr>
              <w:jc w:val="center"/>
              <w:rPr>
                <w:rFonts w:ascii="Tahoma" w:hAnsi="Tahoma" w:cs="Tahoma"/>
                <w:color w:val="000000" w:themeColor="text1"/>
              </w:rPr>
            </w:pPr>
            <w:r>
              <w:rPr>
                <w:rFonts w:ascii="Tahoma" w:hAnsi="Tahoma" w:cs="Tahoma"/>
                <w:color w:val="000000" w:themeColor="text1"/>
              </w:rPr>
              <w:t>●●●●</w:t>
            </w:r>
          </w:p>
        </w:tc>
        <w:tc>
          <w:tcPr>
            <w:tcW w:w="915" w:type="dxa"/>
            <w:tcBorders>
              <w:top w:val="nil"/>
            </w:tcBorders>
          </w:tcPr>
          <w:p w:rsidR="00776E21" w:rsidRDefault="00D67E1C">
            <w:pPr>
              <w:jc w:val="center"/>
              <w:rPr>
                <w:rFonts w:ascii="Tahoma" w:hAnsi="Tahoma" w:cs="Tahoma"/>
                <w:color w:val="000000" w:themeColor="text1"/>
              </w:rPr>
            </w:pPr>
            <w:r>
              <w:rPr>
                <w:rFonts w:ascii="Tahoma" w:hAnsi="Tahoma" w:cs="Tahoma"/>
                <w:color w:val="000000" w:themeColor="text1"/>
              </w:rPr>
              <w:t>●●●●</w:t>
            </w:r>
          </w:p>
        </w:tc>
      </w:tr>
    </w:tbl>
    <w:p w:rsidR="00776E21" w:rsidRDefault="00D67E1C">
      <w:pPr>
        <w:ind w:left="360"/>
        <w:jc w:val="both"/>
        <w:rPr>
          <w:rFonts w:ascii="Tahoma" w:hAnsi="Tahoma" w:cs="Tahoma"/>
          <w:color w:val="000000" w:themeColor="text1"/>
        </w:rPr>
      </w:pPr>
      <w:r>
        <w:rPr>
          <w:rFonts w:ascii="Tahoma" w:hAnsi="Tahoma" w:cs="Tahoma"/>
          <w:color w:val="000000" w:themeColor="text1"/>
        </w:rPr>
        <w:t xml:space="preserve">                     2             7               5</w:t>
      </w:r>
    </w:p>
    <w:p w:rsidR="00776E21" w:rsidRDefault="00D67E1C">
      <w:pPr>
        <w:ind w:left="360"/>
        <w:jc w:val="both"/>
        <w:rPr>
          <w:rFonts w:ascii="Tahoma" w:hAnsi="Tahoma" w:cs="Tahoma"/>
          <w:color w:val="000000" w:themeColor="text1"/>
        </w:rPr>
      </w:pPr>
      <w:r>
        <w:rPr>
          <w:rFonts w:ascii="Tahoma" w:hAnsi="Tahoma" w:cs="Tahoma"/>
          <w:color w:val="000000" w:themeColor="text1"/>
        </w:rPr>
        <w:t>The diagram below is a counting board showing the number 275.</w:t>
      </w:r>
    </w:p>
    <w:p w:rsidR="00776E21" w:rsidRDefault="00D67E1C">
      <w:pPr>
        <w:pStyle w:val="ListParagraph"/>
        <w:numPr>
          <w:ilvl w:val="0"/>
          <w:numId w:val="7"/>
        </w:numPr>
        <w:jc w:val="both"/>
        <w:rPr>
          <w:rFonts w:ascii="Tahoma" w:hAnsi="Tahoma" w:cs="Tahoma"/>
          <w:b/>
          <w:color w:val="000000" w:themeColor="text1"/>
        </w:rPr>
      </w:pPr>
      <w:r>
        <w:rPr>
          <w:rFonts w:ascii="Tahoma" w:hAnsi="Tahoma" w:cs="Tahoma"/>
          <w:b/>
          <w:color w:val="000000" w:themeColor="text1"/>
        </w:rPr>
        <w:t>The Abacus</w:t>
      </w:r>
    </w:p>
    <w:p w:rsidR="00776E21" w:rsidRDefault="00D67E1C">
      <w:pPr>
        <w:pStyle w:val="ListParagraph"/>
        <w:jc w:val="both"/>
        <w:rPr>
          <w:rFonts w:ascii="Tahoma" w:hAnsi="Tahoma" w:cs="Tahoma"/>
          <w:color w:val="000000" w:themeColor="text1"/>
        </w:rPr>
      </w:pPr>
      <w:r>
        <w:rPr>
          <w:rFonts w:ascii="Tahoma" w:hAnsi="Tahoma" w:cs="Tahoma"/>
          <w:color w:val="000000" w:themeColor="text1"/>
        </w:rPr>
        <w:t>An abacus is a frame consisting of beads or disks that can be moved up or down (i.e. slide) on a series of wires or strings. Each wire has its own value. Both abacus and counting board work in the same way when carrying out calculations.</w:t>
      </w:r>
    </w:p>
    <w:p w:rsidR="00776E21" w:rsidRDefault="00D67E1C">
      <w:pPr>
        <w:pStyle w:val="ListParagraph"/>
        <w:jc w:val="both"/>
        <w:rPr>
          <w:rFonts w:ascii="Tahoma" w:hAnsi="Tahoma" w:cs="Tahoma"/>
          <w:color w:val="000000" w:themeColor="text1"/>
        </w:rPr>
      </w:pPr>
      <w:r>
        <w:rPr>
          <w:rFonts w:ascii="Tahoma" w:hAnsi="Tahoma" w:cs="Tahoma"/>
          <w:color w:val="000000" w:themeColor="text1"/>
        </w:rPr>
        <w:t>Example 1</w:t>
      </w:r>
    </w:p>
    <w:p w:rsidR="00776E21" w:rsidRDefault="00D67E1C">
      <w:pPr>
        <w:pStyle w:val="ListParagraph"/>
        <w:jc w:val="both"/>
        <w:rPr>
          <w:rFonts w:ascii="Tahoma" w:hAnsi="Tahoma" w:cs="Tahoma"/>
          <w:b/>
          <w:color w:val="000000" w:themeColor="text1"/>
        </w:rPr>
      </w:pPr>
      <w:r>
        <w:rPr>
          <w:rFonts w:ascii="Tahoma" w:hAnsi="Tahoma" w:cs="Tahoma"/>
          <w:b/>
          <w:noProof/>
          <w:color w:val="000000" w:themeColor="text1"/>
        </w:rPr>
        <mc:AlternateContent>
          <mc:Choice Requires="wpg">
            <w:drawing>
              <wp:anchor distT="0" distB="0" distL="114300" distR="114300" simplePos="0" relativeHeight="251682816" behindDoc="0" locked="0" layoutInCell="1" allowOverlap="1">
                <wp:simplePos x="0" y="0"/>
                <wp:positionH relativeFrom="column">
                  <wp:posOffset>274320</wp:posOffset>
                </wp:positionH>
                <wp:positionV relativeFrom="paragraph">
                  <wp:posOffset>120015</wp:posOffset>
                </wp:positionV>
                <wp:extent cx="2136140" cy="1303020"/>
                <wp:effectExtent l="0" t="0" r="16510" b="11430"/>
                <wp:wrapNone/>
                <wp:docPr id="283" name="Group 540"/>
                <wp:cNvGraphicFramePr/>
                <a:graphic xmlns:a="http://schemas.openxmlformats.org/drawingml/2006/main">
                  <a:graphicData uri="http://schemas.microsoft.com/office/word/2010/wordprocessingGroup">
                    <wpg:wgp>
                      <wpg:cNvGrpSpPr/>
                      <wpg:grpSpPr>
                        <a:xfrm>
                          <a:off x="0" y="0"/>
                          <a:ext cx="2136140" cy="1303020"/>
                          <a:chOff x="2229" y="11313"/>
                          <a:chExt cx="3364" cy="1938"/>
                        </a:xfrm>
                      </wpg:grpSpPr>
                      <wpg:grpSp>
                        <wpg:cNvPr id="284" name="Group 424"/>
                        <wpg:cNvGrpSpPr/>
                        <wpg:grpSpPr>
                          <a:xfrm>
                            <a:off x="2229" y="11313"/>
                            <a:ext cx="3364" cy="1938"/>
                            <a:chOff x="2229" y="11313"/>
                            <a:chExt cx="3364" cy="1938"/>
                          </a:xfrm>
                        </wpg:grpSpPr>
                        <wpg:grpSp>
                          <wpg:cNvPr id="285" name="Group 416"/>
                          <wpg:cNvGrpSpPr/>
                          <wpg:grpSpPr>
                            <a:xfrm>
                              <a:off x="2229" y="11313"/>
                              <a:ext cx="3364" cy="1938"/>
                              <a:chOff x="2369" y="11271"/>
                              <a:chExt cx="3003" cy="1938"/>
                            </a:xfrm>
                          </wpg:grpSpPr>
                          <wps:wsp>
                            <wps:cNvPr id="286" name="Rectangle 412"/>
                            <wps:cNvSpPr>
                              <a:spLocks noChangeArrowheads="1"/>
                            </wps:cNvSpPr>
                            <wps:spPr bwMode="auto">
                              <a:xfrm>
                                <a:off x="2395" y="11382"/>
                                <a:ext cx="2977" cy="71"/>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87" name="Rectangle 413"/>
                            <wps:cNvSpPr>
                              <a:spLocks noChangeArrowheads="1"/>
                            </wps:cNvSpPr>
                            <wps:spPr bwMode="auto">
                              <a:xfrm>
                                <a:off x="2369" y="13050"/>
                                <a:ext cx="2977" cy="71"/>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88" name="Rectangle 414"/>
                            <wps:cNvSpPr>
                              <a:spLocks noChangeArrowheads="1"/>
                            </wps:cNvSpPr>
                            <wps:spPr bwMode="auto">
                              <a:xfrm>
                                <a:off x="5247" y="11285"/>
                                <a:ext cx="71" cy="1924"/>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89" name="Rectangle 415"/>
                            <wps:cNvSpPr>
                              <a:spLocks noChangeArrowheads="1"/>
                            </wps:cNvSpPr>
                            <wps:spPr bwMode="auto">
                              <a:xfrm>
                                <a:off x="2451" y="11271"/>
                                <a:ext cx="71" cy="1924"/>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g:grpSp>
                        <wps:wsp>
                          <wps:cNvPr id="290" name="AutoShape 417"/>
                          <wps:cNvCnPr>
                            <a:cxnSpLocks noChangeShapeType="1"/>
                          </wps:cNvCnPr>
                          <wps:spPr bwMode="auto">
                            <a:xfrm>
                              <a:off x="2603" y="11495"/>
                              <a:ext cx="0" cy="1597"/>
                            </a:xfrm>
                            <a:prstGeom prst="straightConnector1">
                              <a:avLst/>
                            </a:prstGeom>
                            <a:noFill/>
                            <a:ln w="9525">
                              <a:solidFill>
                                <a:srgbClr val="000000"/>
                              </a:solidFill>
                              <a:round/>
                            </a:ln>
                          </wps:spPr>
                          <wps:bodyPr/>
                        </wps:wsp>
                        <wps:wsp>
                          <wps:cNvPr id="291" name="AutoShape 418"/>
                          <wps:cNvCnPr>
                            <a:cxnSpLocks noChangeShapeType="1"/>
                          </wps:cNvCnPr>
                          <wps:spPr bwMode="auto">
                            <a:xfrm>
                              <a:off x="3067" y="11497"/>
                              <a:ext cx="0" cy="1597"/>
                            </a:xfrm>
                            <a:prstGeom prst="straightConnector1">
                              <a:avLst/>
                            </a:prstGeom>
                            <a:noFill/>
                            <a:ln w="9525">
                              <a:solidFill>
                                <a:srgbClr val="000000"/>
                              </a:solidFill>
                              <a:round/>
                            </a:ln>
                          </wps:spPr>
                          <wps:bodyPr/>
                        </wps:wsp>
                        <wps:wsp>
                          <wps:cNvPr id="292" name="AutoShape 419"/>
                          <wps:cNvCnPr>
                            <a:cxnSpLocks noChangeShapeType="1"/>
                          </wps:cNvCnPr>
                          <wps:spPr bwMode="auto">
                            <a:xfrm>
                              <a:off x="3671" y="11499"/>
                              <a:ext cx="0" cy="1597"/>
                            </a:xfrm>
                            <a:prstGeom prst="straightConnector1">
                              <a:avLst/>
                            </a:prstGeom>
                            <a:noFill/>
                            <a:ln w="9525">
                              <a:solidFill>
                                <a:srgbClr val="000000"/>
                              </a:solidFill>
                              <a:round/>
                            </a:ln>
                          </wps:spPr>
                          <wps:bodyPr/>
                        </wps:wsp>
                        <wps:wsp>
                          <wps:cNvPr id="293" name="AutoShape 420"/>
                          <wps:cNvCnPr>
                            <a:cxnSpLocks noChangeShapeType="1"/>
                          </wps:cNvCnPr>
                          <wps:spPr bwMode="auto">
                            <a:xfrm>
                              <a:off x="4135" y="11501"/>
                              <a:ext cx="0" cy="1597"/>
                            </a:xfrm>
                            <a:prstGeom prst="straightConnector1">
                              <a:avLst/>
                            </a:prstGeom>
                            <a:noFill/>
                            <a:ln w="9525">
                              <a:solidFill>
                                <a:srgbClr val="000000"/>
                              </a:solidFill>
                              <a:round/>
                            </a:ln>
                          </wps:spPr>
                          <wps:bodyPr/>
                        </wps:wsp>
                        <wps:wsp>
                          <wps:cNvPr id="294" name="AutoShape 421"/>
                          <wps:cNvCnPr>
                            <a:cxnSpLocks noChangeShapeType="1"/>
                          </wps:cNvCnPr>
                          <wps:spPr bwMode="auto">
                            <a:xfrm>
                              <a:off x="4529" y="11489"/>
                              <a:ext cx="0" cy="1597"/>
                            </a:xfrm>
                            <a:prstGeom prst="straightConnector1">
                              <a:avLst/>
                            </a:prstGeom>
                            <a:noFill/>
                            <a:ln w="9525">
                              <a:solidFill>
                                <a:srgbClr val="000000"/>
                              </a:solidFill>
                              <a:round/>
                            </a:ln>
                          </wps:spPr>
                          <wps:bodyPr/>
                        </wps:wsp>
                        <wps:wsp>
                          <wps:cNvPr id="296" name="AutoShape 423"/>
                          <wps:cNvCnPr>
                            <a:cxnSpLocks noChangeShapeType="1"/>
                          </wps:cNvCnPr>
                          <wps:spPr bwMode="auto">
                            <a:xfrm>
                              <a:off x="5137" y="11495"/>
                              <a:ext cx="0" cy="1597"/>
                            </a:xfrm>
                            <a:prstGeom prst="straightConnector1">
                              <a:avLst/>
                            </a:prstGeom>
                            <a:noFill/>
                            <a:ln w="9525">
                              <a:solidFill>
                                <a:srgbClr val="000000"/>
                              </a:solidFill>
                              <a:round/>
                            </a:ln>
                          </wps:spPr>
                          <wps:bodyPr/>
                        </wps:wsp>
                      </wpg:grpSp>
                      <wpg:grpSp>
                        <wpg:cNvPr id="297" name="Group 461"/>
                        <wpg:cNvGrpSpPr/>
                        <wpg:grpSpPr>
                          <a:xfrm>
                            <a:off x="5034" y="11505"/>
                            <a:ext cx="186" cy="1537"/>
                            <a:chOff x="5034" y="11505"/>
                            <a:chExt cx="186" cy="1537"/>
                          </a:xfrm>
                        </wpg:grpSpPr>
                        <wps:wsp>
                          <wps:cNvPr id="298" name="Oval 430"/>
                          <wps:cNvSpPr>
                            <a:spLocks noChangeArrowheads="1"/>
                          </wps:cNvSpPr>
                          <wps:spPr bwMode="auto">
                            <a:xfrm flipV="1">
                              <a:off x="5034" y="11601"/>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g:grpSp>
                          <wpg:cNvPr id="299" name="Group 439"/>
                          <wpg:cNvGrpSpPr/>
                          <wpg:grpSpPr>
                            <a:xfrm>
                              <a:off x="5034" y="11505"/>
                              <a:ext cx="186" cy="1537"/>
                              <a:chOff x="5048" y="11505"/>
                              <a:chExt cx="186" cy="1537"/>
                            </a:xfrm>
                          </wpg:grpSpPr>
                          <wps:wsp>
                            <wps:cNvPr id="300" name="Oval 429"/>
                            <wps:cNvSpPr>
                              <a:spLocks noChangeArrowheads="1"/>
                            </wps:cNvSpPr>
                            <wps:spPr bwMode="auto">
                              <a:xfrm flipV="1">
                                <a:off x="5048" y="11505"/>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01" name="Oval 431"/>
                            <wps:cNvSpPr>
                              <a:spLocks noChangeArrowheads="1"/>
                            </wps:cNvSpPr>
                            <wps:spPr bwMode="auto">
                              <a:xfrm flipV="1">
                                <a:off x="5048" y="11711"/>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02" name="Oval 432"/>
                            <wps:cNvSpPr>
                              <a:spLocks noChangeArrowheads="1"/>
                            </wps:cNvSpPr>
                            <wps:spPr bwMode="auto">
                              <a:xfrm flipV="1">
                                <a:off x="5048" y="11820"/>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03" name="Oval 433"/>
                            <wps:cNvSpPr>
                              <a:spLocks noChangeArrowheads="1"/>
                            </wps:cNvSpPr>
                            <wps:spPr bwMode="auto">
                              <a:xfrm flipV="1">
                                <a:off x="5048" y="1193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04" name="Oval 434"/>
                            <wps:cNvSpPr>
                              <a:spLocks noChangeArrowheads="1"/>
                            </wps:cNvSpPr>
                            <wps:spPr bwMode="auto">
                              <a:xfrm flipV="1">
                                <a:off x="5048" y="12048"/>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05" name="Oval 435"/>
                            <wps:cNvSpPr>
                              <a:spLocks noChangeArrowheads="1"/>
                            </wps:cNvSpPr>
                            <wps:spPr bwMode="auto">
                              <a:xfrm flipV="1">
                                <a:off x="5048" y="12156"/>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06" name="Oval 436"/>
                            <wps:cNvSpPr>
                              <a:spLocks noChangeArrowheads="1"/>
                            </wps:cNvSpPr>
                            <wps:spPr bwMode="auto">
                              <a:xfrm flipV="1">
                                <a:off x="5048" y="12756"/>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07" name="Oval 437"/>
                            <wps:cNvSpPr>
                              <a:spLocks noChangeArrowheads="1"/>
                            </wps:cNvSpPr>
                            <wps:spPr bwMode="auto">
                              <a:xfrm flipV="1">
                                <a:off x="5048" y="12866"/>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08" name="Oval 438"/>
                            <wps:cNvSpPr>
                              <a:spLocks noChangeArrowheads="1"/>
                            </wps:cNvSpPr>
                            <wps:spPr bwMode="auto">
                              <a:xfrm flipV="1">
                                <a:off x="5048" y="12971"/>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g:grpSp>
                      </wpg:grpSp>
                      <wpg:grpSp>
                        <wpg:cNvPr id="309" name="Group 474"/>
                        <wpg:cNvGrpSpPr/>
                        <wpg:grpSpPr>
                          <a:xfrm>
                            <a:off x="4432" y="11502"/>
                            <a:ext cx="188" cy="1033"/>
                            <a:chOff x="4432" y="11502"/>
                            <a:chExt cx="188" cy="1033"/>
                          </a:xfrm>
                        </wpg:grpSpPr>
                        <wps:wsp>
                          <wps:cNvPr id="310" name="Oval 441"/>
                          <wps:cNvSpPr>
                            <a:spLocks noChangeArrowheads="1"/>
                          </wps:cNvSpPr>
                          <wps:spPr bwMode="auto">
                            <a:xfrm flipV="1">
                              <a:off x="4432" y="1150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11" name="Oval 442"/>
                          <wps:cNvSpPr>
                            <a:spLocks noChangeArrowheads="1"/>
                          </wps:cNvSpPr>
                          <wps:spPr bwMode="auto">
                            <a:xfrm flipV="1">
                              <a:off x="4432" y="11708"/>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12" name="Oval 443"/>
                          <wps:cNvSpPr>
                            <a:spLocks noChangeArrowheads="1"/>
                          </wps:cNvSpPr>
                          <wps:spPr bwMode="auto">
                            <a:xfrm flipV="1">
                              <a:off x="4432" y="11817"/>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13" name="Oval 444"/>
                          <wps:cNvSpPr>
                            <a:spLocks noChangeArrowheads="1"/>
                          </wps:cNvSpPr>
                          <wps:spPr bwMode="auto">
                            <a:xfrm flipV="1">
                              <a:off x="4432" y="1192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14" name="Oval 445"/>
                          <wps:cNvSpPr>
                            <a:spLocks noChangeArrowheads="1"/>
                          </wps:cNvSpPr>
                          <wps:spPr bwMode="auto">
                            <a:xfrm flipV="1">
                              <a:off x="4432" y="12031"/>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15" name="Oval 446"/>
                          <wps:cNvSpPr>
                            <a:spLocks noChangeArrowheads="1"/>
                          </wps:cNvSpPr>
                          <wps:spPr bwMode="auto">
                            <a:xfrm flipV="1">
                              <a:off x="4432" y="1213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16" name="Oval 447"/>
                          <wps:cNvSpPr>
                            <a:spLocks noChangeArrowheads="1"/>
                          </wps:cNvSpPr>
                          <wps:spPr bwMode="auto">
                            <a:xfrm flipV="1">
                              <a:off x="4432" y="1224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17" name="Oval 448"/>
                          <wps:cNvSpPr>
                            <a:spLocks noChangeArrowheads="1"/>
                          </wps:cNvSpPr>
                          <wps:spPr bwMode="auto">
                            <a:xfrm flipV="1">
                              <a:off x="4432" y="1235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18" name="Oval 449"/>
                          <wps:cNvSpPr>
                            <a:spLocks noChangeArrowheads="1"/>
                          </wps:cNvSpPr>
                          <wps:spPr bwMode="auto">
                            <a:xfrm flipV="1">
                              <a:off x="4432" y="12464"/>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19" name="Oval 450"/>
                          <wps:cNvSpPr>
                            <a:spLocks noChangeArrowheads="1"/>
                          </wps:cNvSpPr>
                          <wps:spPr bwMode="auto">
                            <a:xfrm flipV="1">
                              <a:off x="4434" y="1160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g:grpSp>
                      <wpg:grpSp>
                        <wpg:cNvPr id="320" name="Group 475"/>
                        <wpg:cNvGrpSpPr/>
                        <wpg:grpSpPr>
                          <a:xfrm>
                            <a:off x="2519" y="11513"/>
                            <a:ext cx="188" cy="1033"/>
                            <a:chOff x="4432" y="11502"/>
                            <a:chExt cx="188" cy="1033"/>
                          </a:xfrm>
                        </wpg:grpSpPr>
                        <wps:wsp>
                          <wps:cNvPr id="321" name="Oval 476"/>
                          <wps:cNvSpPr>
                            <a:spLocks noChangeArrowheads="1"/>
                          </wps:cNvSpPr>
                          <wps:spPr bwMode="auto">
                            <a:xfrm flipV="1">
                              <a:off x="4432" y="1150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22" name="Oval 477"/>
                          <wps:cNvSpPr>
                            <a:spLocks noChangeArrowheads="1"/>
                          </wps:cNvSpPr>
                          <wps:spPr bwMode="auto">
                            <a:xfrm flipV="1">
                              <a:off x="4432" y="11708"/>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23" name="Oval 478"/>
                          <wps:cNvSpPr>
                            <a:spLocks noChangeArrowheads="1"/>
                          </wps:cNvSpPr>
                          <wps:spPr bwMode="auto">
                            <a:xfrm flipV="1">
                              <a:off x="4432" y="11817"/>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24" name="Oval 479"/>
                          <wps:cNvSpPr>
                            <a:spLocks noChangeArrowheads="1"/>
                          </wps:cNvSpPr>
                          <wps:spPr bwMode="auto">
                            <a:xfrm flipV="1">
                              <a:off x="4432" y="1192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25" name="Oval 480"/>
                          <wps:cNvSpPr>
                            <a:spLocks noChangeArrowheads="1"/>
                          </wps:cNvSpPr>
                          <wps:spPr bwMode="auto">
                            <a:xfrm flipV="1">
                              <a:off x="4432" y="12031"/>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26" name="Oval 481"/>
                          <wps:cNvSpPr>
                            <a:spLocks noChangeArrowheads="1"/>
                          </wps:cNvSpPr>
                          <wps:spPr bwMode="auto">
                            <a:xfrm flipV="1">
                              <a:off x="4432" y="1213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27" name="Oval 482"/>
                          <wps:cNvSpPr>
                            <a:spLocks noChangeArrowheads="1"/>
                          </wps:cNvSpPr>
                          <wps:spPr bwMode="auto">
                            <a:xfrm flipV="1">
                              <a:off x="4432" y="1224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28" name="Oval 483"/>
                          <wps:cNvSpPr>
                            <a:spLocks noChangeArrowheads="1"/>
                          </wps:cNvSpPr>
                          <wps:spPr bwMode="auto">
                            <a:xfrm flipV="1">
                              <a:off x="4432" y="1235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29" name="Oval 484"/>
                          <wps:cNvSpPr>
                            <a:spLocks noChangeArrowheads="1"/>
                          </wps:cNvSpPr>
                          <wps:spPr bwMode="auto">
                            <a:xfrm flipV="1">
                              <a:off x="4432" y="12464"/>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30" name="Oval 485"/>
                          <wps:cNvSpPr>
                            <a:spLocks noChangeArrowheads="1"/>
                          </wps:cNvSpPr>
                          <wps:spPr bwMode="auto">
                            <a:xfrm flipV="1">
                              <a:off x="4434" y="1160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g:grpSp>
                      <wpg:grpSp>
                        <wpg:cNvPr id="331" name="Group 486"/>
                        <wpg:cNvGrpSpPr/>
                        <wpg:grpSpPr>
                          <a:xfrm>
                            <a:off x="2982" y="11499"/>
                            <a:ext cx="188" cy="1033"/>
                            <a:chOff x="4432" y="11502"/>
                            <a:chExt cx="188" cy="1033"/>
                          </a:xfrm>
                        </wpg:grpSpPr>
                        <wps:wsp>
                          <wps:cNvPr id="332" name="Oval 487"/>
                          <wps:cNvSpPr>
                            <a:spLocks noChangeArrowheads="1"/>
                          </wps:cNvSpPr>
                          <wps:spPr bwMode="auto">
                            <a:xfrm flipV="1">
                              <a:off x="4432" y="1150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33" name="Oval 488"/>
                          <wps:cNvSpPr>
                            <a:spLocks noChangeArrowheads="1"/>
                          </wps:cNvSpPr>
                          <wps:spPr bwMode="auto">
                            <a:xfrm flipV="1">
                              <a:off x="4432" y="11708"/>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34" name="Oval 489"/>
                          <wps:cNvSpPr>
                            <a:spLocks noChangeArrowheads="1"/>
                          </wps:cNvSpPr>
                          <wps:spPr bwMode="auto">
                            <a:xfrm flipV="1">
                              <a:off x="4432" y="11817"/>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35" name="Oval 490"/>
                          <wps:cNvSpPr>
                            <a:spLocks noChangeArrowheads="1"/>
                          </wps:cNvSpPr>
                          <wps:spPr bwMode="auto">
                            <a:xfrm flipV="1">
                              <a:off x="4432" y="1192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36" name="Oval 491"/>
                          <wps:cNvSpPr>
                            <a:spLocks noChangeArrowheads="1"/>
                          </wps:cNvSpPr>
                          <wps:spPr bwMode="auto">
                            <a:xfrm flipV="1">
                              <a:off x="4432" y="12031"/>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37" name="Oval 492"/>
                          <wps:cNvSpPr>
                            <a:spLocks noChangeArrowheads="1"/>
                          </wps:cNvSpPr>
                          <wps:spPr bwMode="auto">
                            <a:xfrm flipV="1">
                              <a:off x="4432" y="1213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38" name="Oval 493"/>
                          <wps:cNvSpPr>
                            <a:spLocks noChangeArrowheads="1"/>
                          </wps:cNvSpPr>
                          <wps:spPr bwMode="auto">
                            <a:xfrm flipV="1">
                              <a:off x="4432" y="1224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39" name="Oval 494"/>
                          <wps:cNvSpPr>
                            <a:spLocks noChangeArrowheads="1"/>
                          </wps:cNvSpPr>
                          <wps:spPr bwMode="auto">
                            <a:xfrm flipV="1">
                              <a:off x="4432" y="1235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40" name="Oval 495"/>
                          <wps:cNvSpPr>
                            <a:spLocks noChangeArrowheads="1"/>
                          </wps:cNvSpPr>
                          <wps:spPr bwMode="auto">
                            <a:xfrm flipV="1">
                              <a:off x="4432" y="12464"/>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41" name="Oval 496"/>
                          <wps:cNvSpPr>
                            <a:spLocks noChangeArrowheads="1"/>
                          </wps:cNvSpPr>
                          <wps:spPr bwMode="auto">
                            <a:xfrm flipV="1">
                              <a:off x="4434" y="1160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g:grpSp>
                      <wps:wsp>
                        <wps:cNvPr id="342" name="Oval 509"/>
                        <wps:cNvSpPr>
                          <a:spLocks noChangeArrowheads="1"/>
                        </wps:cNvSpPr>
                        <wps:spPr bwMode="auto">
                          <a:xfrm flipV="1">
                            <a:off x="4031" y="1149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43" name="Oval 510"/>
                        <wps:cNvSpPr>
                          <a:spLocks noChangeArrowheads="1"/>
                        </wps:cNvSpPr>
                        <wps:spPr bwMode="auto">
                          <a:xfrm flipV="1">
                            <a:off x="4031" y="11705"/>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44" name="Oval 511"/>
                        <wps:cNvSpPr>
                          <a:spLocks noChangeArrowheads="1"/>
                        </wps:cNvSpPr>
                        <wps:spPr bwMode="auto">
                          <a:xfrm flipV="1">
                            <a:off x="4031" y="1233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45" name="Oval 512"/>
                        <wps:cNvSpPr>
                          <a:spLocks noChangeArrowheads="1"/>
                        </wps:cNvSpPr>
                        <wps:spPr bwMode="auto">
                          <a:xfrm flipV="1">
                            <a:off x="4031" y="12444"/>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46" name="Oval 513"/>
                        <wps:cNvSpPr>
                          <a:spLocks noChangeArrowheads="1"/>
                        </wps:cNvSpPr>
                        <wps:spPr bwMode="auto">
                          <a:xfrm flipV="1">
                            <a:off x="4031" y="12546"/>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47" name="Oval 514"/>
                        <wps:cNvSpPr>
                          <a:spLocks noChangeArrowheads="1"/>
                        </wps:cNvSpPr>
                        <wps:spPr bwMode="auto">
                          <a:xfrm flipV="1">
                            <a:off x="4031" y="12654"/>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48" name="Oval 515"/>
                        <wps:cNvSpPr>
                          <a:spLocks noChangeArrowheads="1"/>
                        </wps:cNvSpPr>
                        <wps:spPr bwMode="auto">
                          <a:xfrm flipV="1">
                            <a:off x="4031" y="12764"/>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49" name="Oval 516"/>
                        <wps:cNvSpPr>
                          <a:spLocks noChangeArrowheads="1"/>
                        </wps:cNvSpPr>
                        <wps:spPr bwMode="auto">
                          <a:xfrm flipV="1">
                            <a:off x="4031" y="12874"/>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50" name="Oval 517"/>
                        <wps:cNvSpPr>
                          <a:spLocks noChangeArrowheads="1"/>
                        </wps:cNvSpPr>
                        <wps:spPr bwMode="auto">
                          <a:xfrm flipV="1">
                            <a:off x="4031" y="1297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51" name="Oval 518"/>
                        <wps:cNvSpPr>
                          <a:spLocks noChangeArrowheads="1"/>
                        </wps:cNvSpPr>
                        <wps:spPr bwMode="auto">
                          <a:xfrm flipV="1">
                            <a:off x="4033" y="1159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52" name="Oval 498"/>
                        <wps:cNvSpPr>
                          <a:spLocks noChangeArrowheads="1"/>
                        </wps:cNvSpPr>
                        <wps:spPr bwMode="auto">
                          <a:xfrm flipV="1">
                            <a:off x="3578" y="11513"/>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53" name="Oval 499"/>
                        <wps:cNvSpPr>
                          <a:spLocks noChangeArrowheads="1"/>
                        </wps:cNvSpPr>
                        <wps:spPr bwMode="auto">
                          <a:xfrm flipV="1">
                            <a:off x="3578" y="1171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54" name="Oval 500"/>
                        <wps:cNvSpPr>
                          <a:spLocks noChangeArrowheads="1"/>
                        </wps:cNvSpPr>
                        <wps:spPr bwMode="auto">
                          <a:xfrm flipV="1">
                            <a:off x="3578" y="11828"/>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55" name="Oval 501"/>
                        <wps:cNvSpPr>
                          <a:spLocks noChangeArrowheads="1"/>
                        </wps:cNvSpPr>
                        <wps:spPr bwMode="auto">
                          <a:xfrm flipV="1">
                            <a:off x="3578" y="11940"/>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56" name="Oval 502"/>
                        <wps:cNvSpPr>
                          <a:spLocks noChangeArrowheads="1"/>
                        </wps:cNvSpPr>
                        <wps:spPr bwMode="auto">
                          <a:xfrm flipV="1">
                            <a:off x="3578" y="1204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57" name="Oval 503"/>
                        <wps:cNvSpPr>
                          <a:spLocks noChangeArrowheads="1"/>
                        </wps:cNvSpPr>
                        <wps:spPr bwMode="auto">
                          <a:xfrm flipV="1">
                            <a:off x="3578" y="12150"/>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58" name="Oval 504"/>
                        <wps:cNvSpPr>
                          <a:spLocks noChangeArrowheads="1"/>
                        </wps:cNvSpPr>
                        <wps:spPr bwMode="auto">
                          <a:xfrm flipV="1">
                            <a:off x="3578" y="12260"/>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59" name="Oval 505"/>
                        <wps:cNvSpPr>
                          <a:spLocks noChangeArrowheads="1"/>
                        </wps:cNvSpPr>
                        <wps:spPr bwMode="auto">
                          <a:xfrm flipV="1">
                            <a:off x="3578" y="12888"/>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60" name="Oval 506"/>
                        <wps:cNvSpPr>
                          <a:spLocks noChangeArrowheads="1"/>
                        </wps:cNvSpPr>
                        <wps:spPr bwMode="auto">
                          <a:xfrm flipV="1">
                            <a:off x="3578" y="12993"/>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361" name="Oval 507"/>
                        <wps:cNvSpPr>
                          <a:spLocks noChangeArrowheads="1"/>
                        </wps:cNvSpPr>
                        <wps:spPr bwMode="auto">
                          <a:xfrm flipV="1">
                            <a:off x="3580" y="11613"/>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g:wgp>
                  </a:graphicData>
                </a:graphic>
              </wp:anchor>
            </w:drawing>
          </mc:Choice>
          <mc:Fallback xmlns:wpsCustomData="http://www.wps.cn/officeDocument/2013/wpsCustomData">
            <w:pict>
              <v:group id="Group 540" o:spid="_x0000_s1026" o:spt="203" style="position:absolute;left:0pt;margin-left:21.6pt;margin-top:9.45pt;height:102.6pt;width:168.2pt;z-index:251682816;mso-width-relative:page;mso-height-relative:page;" coordorigin="2229,11313" coordsize="3364,1938" o:gfxdata="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">
                <o:lock v:ext="edit" aspectratio="f"/>
                <v:group id="Group 424" o:spid="_x0000_s1026" o:spt="203" style="position:absolute;left:2229;top:11313;height:1938;width:3364;" coordorigin="2229,11313" coordsize="3364,1938" o:gfxdata="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V/n0vwAAANwAAAAPAAAAAAAAAAEAIAAAACIAAABkcnMvZG93bnJldi54&#10;bWxQSwECFAAUAAAACACHTuJAMy8FnjsAAAA5AAAAFQAAAAAAAAABACAAAAAOAQAAZHJzL2dyb3Vw&#10;c2hhcGV4bWwueG1sUEsFBgAAAAAGAAYAYAEAAMsDAAAAAA==&#10;">
                  <o:lock v:ext="edit" aspectratio="f"/>
                  <v:group id="Group 416" o:spid="_x0000_s1026" o:spt="203" style="position:absolute;left:2229;top:11313;height:1938;width:3364;" coordorigin="2369,11271" coordsize="3003,1938" o:gfxdata="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rG1xvvwAAANwAAAAPAAAAAAAAAAEAIAAAACIAAABkcnMvZG93bnJldi54&#10;bWxQSwECFAAUAAAACACHTuJAMy8FnjsAAAA5AAAAFQAAAAAAAAABACAAAAAOAQAAZHJzL2dyb3Vw&#10;c2hhcGV4bWwueG1sUEsFBgAAAAAGAAYAYAEAAMsDAAAAAA==&#10;">
                    <o:lock v:ext="edit" aspectratio="f"/>
                    <v:rect id="Rectangle 412" o:spid="_x0000_s1026" o:spt="1" style="position:absolute;left:2395;top:11382;height:71;width:2977;" fillcolor="#FFFFFF" filled="t" stroked="t" coordsize="21600,21600" o:gfxdata="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oifW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rect>
                    <v:rect id="Rectangle 413" o:spid="_x0000_s1026" o:spt="1" style="position:absolute;left:2369;top:13050;height:71;width:2977;" fillcolor="#FFFFFF" filled="t" stroked="t" coordsize="21600,21600" o:gfxdata="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e6CTb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rect>
                    <v:rect id="Rectangle 414" o:spid="_x0000_s1026" o:spt="1" style="position:absolute;left:5247;top:11285;height:1924;width:71;" fillcolor="#FFFFFF" filled="t" stroked="t" coordsize="21600,21600" o:gfxdata="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hxFj+5AAAA3AAA&#10;AA8AAAAAAAAAAQAgAAAAIgAAAGRycy9kb3ducmV2LnhtbFBLAQIUABQAAAAIAIdO4kAzLwWeOwAA&#10;ADkAAAAQAAAAAAAAAAEAIAAAAAgBAABkcnMvc2hhcGV4bWwueG1sUEsFBgAAAAAGAAYAWwEAALID&#10;AAAAAA==&#10;">
                      <v:fill on="t" focussize="0,0"/>
                      <v:stroke color="#000000" miterlimit="8" joinstyle="miter"/>
                      <v:imagedata o:title=""/>
                      <o:lock v:ext="edit" aspectratio="f"/>
                    </v:rect>
                    <v:rect id="Rectangle 415" o:spid="_x0000_s1026" o:spt="1" style="position:absolute;left:2451;top:11271;height:1924;width:71;" fillcolor="#FFFFFF" filled="t" stroked="t" coordsize="21600,21600" o:gfxdata="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PbOk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rect>
                  </v:group>
                  <v:shape id="AutoShape 417" o:spid="_x0000_s1026" o:spt="32" type="#_x0000_t32" style="position:absolute;left:2603;top:11495;height:1597;width:0;" filled="f" stroked="t" coordsize="21600,21600" o:gfxdata="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bMUG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shape>
                  <v:shape id="AutoShape 418" o:spid="_x0000_s1026" o:spt="32" type="#_x0000_t32" style="position:absolute;left:3067;top:11497;height:1597;width:0;" filled="f" stroked="t" coordsize="21600,21600" o:gfxdata="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gYJ2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419" o:spid="_x0000_s1026" o:spt="32" type="#_x0000_t32" style="position:absolute;left:3671;top:11499;height:1597;width:0;" filled="f" stroked="t" coordsize="21600,21600" o:gfxdata="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y/uq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AutoShape 420" o:spid="_x0000_s1026" o:spt="32" type="#_x0000_t32" style="position:absolute;left:4135;top:11501;height:1597;width:0;" filled="f" stroked="t" coordsize="21600,21600" o:gfxdata="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75bc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421" o:spid="_x0000_s1026" o:spt="32" type="#_x0000_t32" style="position:absolute;left:4529;top:11489;height:1597;width:0;" filled="f" stroked="t" coordsize="21600,21600" o:gfxdata="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fDB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423" o:spid="_x0000_s1026" o:spt="32" type="#_x0000_t32" style="position:absolute;left:5137;top:11495;height:1597;width:0;" filled="f" stroked="t" coordsize="21600,21600" o:gfxdata="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J+Om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group>
                <v:group id="Group 461" o:spid="_x0000_s1026" o:spt="203" style="position:absolute;left:5034;top:11505;height:1537;width:186;" coordorigin="5034,11505" coordsize="186,1537" o:gfxdata="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xXPFevwAAANwAAAAPAAAAAAAAAAEAIAAAACIAAABkcnMvZG93bnJldi54&#10;bWxQSwECFAAUAAAACACHTuJAMy8FnjsAAAA5AAAAFQAAAAAAAAABACAAAAAOAQAAZHJzL2dyb3Vw&#10;c2hhcGV4bWwueG1sUEsFBgAAAAAGAAYAYAEAAMsDAAAAAA==&#10;">
                  <o:lock v:ext="edit" aspectratio="f"/>
                  <v:shape id="Oval 430" o:spid="_x0000_s1026" o:spt="3" type="#_x0000_t3" style="position:absolute;left:5034;top:11601;flip:y;height:71;width:186;" fillcolor="#666666 [1936]" filled="t" stroked="t" coordsize="21600,21600" o:gfxdata="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hwr1bsAAADc&#10;AAAADwAAAAAAAAABACAAAAAiAAAAZHJzL2Rvd25yZXYueG1sUEsBAhQAFAAAAAgAh07iQDMvBZ47&#10;AAAAOQAAABAAAAAAAAAAAQAgAAAACgEAAGRycy9zaGFwZXhtbC54bWxQSwUGAAAAAAYABgBbAQAA&#10;tAMAAAAA&#10;">
                    <v:fill type="gradient" on="t" color2="#000000 [3216]" focus="50%" focussize="0,0"/>
                    <v:stroke weight="1pt" color="#000000 [3216]" joinstyle="round"/>
                    <v:imagedata o:title=""/>
                    <o:lock v:ext="edit" aspectratio="f"/>
                    <v:shadow on="t" color="#7F7F7F [3201]" offset="1pt,2pt" origin="0f,0f" matrix="65536f,0f,0f,65536f"/>
                  </v:shape>
                  <v:group id="Group 439" o:spid="_x0000_s1026" o:spt="203" style="position:absolute;left:5034;top:11505;height:1537;width:186;" coordorigin="5048,11505" coordsize="186,1537" o:gfxdata="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vj8C3vwAAANwAAAAPAAAAAAAAAAEAIAAAACIAAABkcnMvZG93bnJldi54&#10;bWxQSwECFAAUAAAACACHTuJAMy8FnjsAAAA5AAAAFQAAAAAAAAABACAAAAAOAQAAZHJzL2dyb3Vw&#10;c2hhcGV4bWwueG1sUEsFBgAAAAAGAAYAYAEAAMsDAAAAAA==&#10;">
                    <o:lock v:ext="edit" aspectratio="f"/>
                    <v:shape id="Oval 429" o:spid="_x0000_s1026" o:spt="3" type="#_x0000_t3" style="position:absolute;left:5048;top:11505;flip:y;height:71;width:186;" fillcolor="#666666 [1936]" filled="t" stroked="t" coordsize="21600,21600" o:gfxdata="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gb3J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431" o:spid="_x0000_s1026" o:spt="3" type="#_x0000_t3" style="position:absolute;left:5048;top:11711;flip:y;height:71;width:186;" fillcolor="#666666 [1936]" filled="t" stroked="t" coordsize="21600,21600" o:gfxdata="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XNGFK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32" o:spid="_x0000_s1026" o:spt="3" type="#_x0000_t3" style="position:absolute;left:5048;top:11820;flip:y;height:71;width:186;" fillcolor="#666666 [1936]" filled="t" stroked="t" coordsize="21600,21600" o:gfxdata="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H4Yl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433" o:spid="_x0000_s1026" o:spt="3" type="#_x0000_t3" style="position:absolute;left:5048;top:11932;flip:y;height:71;width:186;" fillcolor="#666666 [1936]" filled="t" stroked="t" coordsize="21600,21600" o:gfxdata="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UyO+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434" o:spid="_x0000_s1026" o:spt="3" type="#_x0000_t3" style="position:absolute;left:5048;top:12048;flip:y;height:71;width:186;" fillcolor="#666666 [1936]" filled="t" stroked="t" coordsize="21600,21600" o:gfxdata="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urvK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435" o:spid="_x0000_s1026" o:spt="3" type="#_x0000_t3" style="position:absolute;left:5048;top:12156;flip:y;height:71;width:186;" fillcolor="#666666 [1936]" filled="t" stroked="t" coordsize="21600,21600" o:gfxdata="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2HlG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36" o:spid="_x0000_s1026" o:spt="3" type="#_x0000_t3" style="position:absolute;left:5048;top:12756;flip:y;height:71;width:186;" fillcolor="#666666 [1936]" filled="t" stroked="t" coordsize="21600,21600" o:gfxdata="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JIAm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437" o:spid="_x0000_s1026" o:spt="3" type="#_x0000_t3" style="position:absolute;left:5048;top:12866;flip:y;height:71;width:186;" fillcolor="#666666 [1936]" filled="t" stroked="t" coordsize="21600,21600" o:gfxdata="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oJb2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38" o:spid="_x0000_s1026" o:spt="3" type="#_x0000_t3" style="position:absolute;left:5048;top:12971;flip:y;height:71;width:186;" fillcolor="#666666 [1936]" filled="t" stroked="t" coordsize="21600,21600" o:gfxdata="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97HP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group>
                </v:group>
                <v:group id="Group 474" o:spid="_x0000_s1026" o:spt="203" style="position:absolute;left:4432;top:11502;height:1033;width:188;" coordorigin="4432,11502" coordsize="188,1033" o:gfxdata="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xZFqtvwAAANwAAAAPAAAAAAAAAAEAIAAAACIAAABkcnMvZG93bnJldi54&#10;bWxQSwECFAAUAAAACACHTuJAMy8FnjsAAAA5AAAAFQAAAAAAAAABACAAAAAOAQAAZHJzL2dyb3Vw&#10;c2hhcGV4bWwueG1sUEsFBgAAAAAGAAYAYAEAAMsDAAAAAA==&#10;">
                  <o:lock v:ext="edit" aspectratio="f"/>
                  <v:shape id="Oval 441" o:spid="_x0000_s1026" o:spt="3" type="#_x0000_t3" style="position:absolute;left:4432;top:11502;flip:y;height:71;width:186;" fillcolor="#666666 [1936]" filled="t" stroked="t" coordsize="21600,21600" o:gfxdata="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WCsU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442" o:spid="_x0000_s1026" o:spt="3" type="#_x0000_t3" style="position:absolute;left:4432;top:11708;flip:y;height:71;width:186;" fillcolor="#666666 [1936]" filled="t" stroked="t" coordsize="21600,21600" o:gfxdata="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Ujo+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43" o:spid="_x0000_s1026" o:spt="3" type="#_x0000_t3" style="position:absolute;left:4432;top:11817;flip:y;height:71;width:186;" fillcolor="#666666 [1936]" filled="t" stroked="t" coordsize="21600,21600" o:gfxdata="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GEPi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44" o:spid="_x0000_s1026" o:spt="3" type="#_x0000_t3" style="position:absolute;left:4432;top:11929;flip:y;height:71;width:186;" fillcolor="#666666 [1936]" filled="t" stroked="t" coordsize="21600,21600" o:gfxdata="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tWO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45" o:spid="_x0000_s1026" o:spt="3" type="#_x0000_t3" style="position:absolute;left:4432;top:12031;flip:y;height:71;width:186;" fillcolor="#666666 [1936]" filled="t" stroked="t" coordsize="21600,21600" o:gfxdata="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Yy0X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446" o:spid="_x0000_s1026" o:spt="3" type="#_x0000_t3" style="position:absolute;left:4432;top:12139;flip:y;height:71;width:186;" fillcolor="#666666 [1936]" filled="t" stroked="t" coordsize="21600,21600" o:gfxdata="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L4iM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447" o:spid="_x0000_s1026" o:spt="3" type="#_x0000_t3" style="position:absolute;left:4432;top:12249;flip:y;height:71;width:186;" fillcolor="#666666 [1936]" filled="t" stroked="t" coordsize="21600,21600" o:gfxdata="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9Fvu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48" o:spid="_x0000_s1026" o:spt="3" type="#_x0000_t3" style="position:absolute;left:4432;top:12359;flip:y;height:71;width:186;" fillcolor="#666666 [1936]" filled="t" stroked="t" coordsize="21600,21600" o:gfxdata="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xs2C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49" o:spid="_x0000_s1026" o:spt="3" type="#_x0000_t3" style="position:absolute;left:4432;top:12464;flip:y;height:71;width:186;" fillcolor="#666666 [1936]" filled="t" stroked="t" coordsize="21600,21600" o:gfxdata="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LicS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450" o:spid="_x0000_s1026" o:spt="3" type="#_x0000_t3" style="position:absolute;left:4434;top:11602;flip:y;height:71;width:186;" fillcolor="#666666 [1936]" filled="t" stroked="t" coordsize="21600,21600" o:gfxdata="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YoKJ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group>
                <v:group id="Group 475" o:spid="_x0000_s1026" o:spt="203" style="position:absolute;left:2519;top:11513;height:1033;width:188;" coordorigin="4432,11502" coordsize="188,1033" o:gfxdata="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vrr1C7AAAA3AAAAA8AAAAAAAAAAQAgAAAAIgAAAGRycy9kb3ducmV2LnhtbFBL&#10;AQIUABQAAAAIAIdO4kAzLwWeOwAAADkAAAAVAAAAAAAAAAEAIAAAAAoBAABkcnMvZ3JvdXBzaGFw&#10;ZXhtbC54bWxQSwUGAAAAAAYABgBgAQAAxwMAAAAA&#10;">
                  <o:lock v:ext="edit" aspectratio="f"/>
                  <v:shape id="Oval 476" o:spid="_x0000_s1026" o:spt="3" type="#_x0000_t3" style="position:absolute;left:4432;top:11502;flip:y;height:71;width:186;" fillcolor="#666666 [1936]" filled="t" stroked="t" coordsize="21600,21600" o:gfxdata="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54RDK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77" o:spid="_x0000_s1026" o:spt="3" type="#_x0000_t3" style="position:absolute;left:4432;top:11708;flip:y;height:71;width:186;" fillcolor="#666666 [1936]" filled="t" stroked="t" coordsize="21600,21600" o:gfxdata="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q2kW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78" o:spid="_x0000_s1026" o:spt="3" type="#_x0000_t3" style="position:absolute;left:4432;top:11817;flip:y;height:71;width:186;" fillcolor="#666666 [1936]" filled="t" stroked="t" coordsize="21600,21600" o:gfxdata="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mf96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79" o:spid="_x0000_s1026" o:spt="3" type="#_x0000_t3" style="position:absolute;left:4432;top:11929;flip:y;height:71;width:186;" fillcolor="#666666 [1936]" filled="t" stroked="t" coordsize="21600,21600" o:gfxdata="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4P56q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80" o:spid="_x0000_s1026" o:spt="3" type="#_x0000_t3" style="position:absolute;left:4432;top:12031;flip:y;height:71;width:186;" fillcolor="#666666 [1936]" filled="t" stroked="t" coordsize="21600,21600" o:gfxdata="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DQjG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81" o:spid="_x0000_s1026" o:spt="3" type="#_x0000_t3" style="position:absolute;left:4432;top:12139;flip:y;height:71;width:186;" fillcolor="#666666 [1936]" filled="t" stroked="t" coordsize="21600,21600" o:gfxdata="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R3Ea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82" o:spid="_x0000_s1026" o:spt="3" type="#_x0000_t3" style="position:absolute;left:4432;top:12249;flip:y;height:71;width:186;" fillcolor="#666666 [1936]" filled="t" stroked="t" coordsize="21600,21600" o:gfxdata="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3Xnd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483" o:spid="_x0000_s1026" o:spt="3" type="#_x0000_t3" style="position:absolute;left:4432;top:12359;flip:y;height:71;width:186;" fillcolor="#666666 [1936]" filled="t" stroked="t" coordsize="21600,21600" o:gfxdata="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u2v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484" o:spid="_x0000_s1026" o:spt="3" type="#_x0000_t3" style="position:absolute;left:4432;top:12464;flip:y;height:71;width:186;" fillcolor="#666666 [1936]" filled="t" stroked="t" coordsize="21600,21600" o:gfxdata="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OSDS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85" o:spid="_x0000_s1026" o:spt="3" type="#_x0000_t3" style="position:absolute;left:4434;top:11602;flip:y;height:71;width:186;" fillcolor="#666666 [1936]" filled="t" stroked="t" coordsize="21600,21600" o:gfxdata="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7Xd0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group>
                <v:group id="Group 486" o:spid="_x0000_s1026" o:spt="203" style="position:absolute;left:2982;top:11499;height:1033;width:188;" coordorigin="4432,11502" coordsize="188,1033" o:gfxdata="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F+nBa+AAAA3AAAAA8AAAAAAAAAAQAgAAAAIgAAAGRycy9kb3ducmV2Lnht&#10;bFBLAQIUABQAAAAIAIdO4kAzLwWeOwAAADkAAAAVAAAAAAAAAAEAIAAAAA0BAABkcnMvZ3JvdXBz&#10;aGFwZXhtbC54bWxQSwUGAAAAAAYABgBgAQAAygMAAAAA&#10;">
                  <o:lock v:ext="edit" aspectratio="f"/>
                  <v:shape id="Oval 487" o:spid="_x0000_s1026" o:spt="3" type="#_x0000_t3" style="position:absolute;left:4432;top:11502;flip:y;height:71;width:186;" fillcolor="#666666 [1936]" filled="t" stroked="t" coordsize="21600,21600" o:gfxdata="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zTJi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88" o:spid="_x0000_s1026" o:spt="3" type="#_x0000_t3" style="position:absolute;left:4432;top:11708;flip:y;height:71;width:186;" fillcolor="#666666 [1936]" filled="t" stroked="t" coordsize="21600,21600" o:gfxdata="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6QO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89" o:spid="_x0000_s1026" o:spt="3" type="#_x0000_t3" style="position:absolute;left:4432;top:11817;flip:y;height:71;width:186;" fillcolor="#666666 [1936]" filled="t" stroked="t" coordsize="21600,21600" o:gfxdata="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vWcXe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90" o:spid="_x0000_s1026" o:spt="3" type="#_x0000_t3" style="position:absolute;left:4432;top:11929;flip:y;height:71;width:186;" fillcolor="#666666 [1936]" filled="t" stroked="t" coordsize="21600,21600" o:gfxdata="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a1Oy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91" o:spid="_x0000_s1026" o:spt="3" type="#_x0000_t3" style="position:absolute;left:4432;top:12031;flip:y;height:71;width:186;" fillcolor="#666666 [1936]" filled="t" stroked="t" coordsize="21600,21600" o:gfxdata="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EhKm7sAAADc&#10;AAAADwAAAAAAAAABACAAAAAiAAAAZHJzL2Rvd25yZXYueG1sUEsBAhQAFAAAAAgAh07iQDMvBZ47&#10;AAAAOQAAABAAAAAAAAAAAQAgAAAACgEAAGRycy9zaGFwZXhtbC54bWxQSwUGAAAAAAYABgBbAQAA&#10;tAMAAAAA&#10;">
                    <v:fill type="gradient" on="t" color2="#000000 [3216]" focus="50%" focussize="0,0"/>
                    <v:stroke weight="1pt" color="#000000 [3216]" joinstyle="round"/>
                    <v:imagedata o:title=""/>
                    <o:lock v:ext="edit" aspectratio="f"/>
                    <v:shadow on="t" color="#7F7F7F [3201]" offset="1pt,2pt" origin="0f,0f" matrix="65536f,0f,0f,65536f"/>
                  </v:shape>
                  <v:shape id="Oval 492" o:spid="_x0000_s1026" o:spt="3" type="#_x0000_t3" style="position:absolute;left:4432;top:12139;flip:y;height:71;width:186;" fillcolor="#666666 [1936]" filled="t" stroked="t" coordsize="21600,21600" o:gfxdata="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BO8A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493" o:spid="_x0000_s1026" o:spt="3" type="#_x0000_t3" style="position:absolute;left:4432;top:12249;flip:y;height:71;width:186;" fillcolor="#666666 [1936]" filled="t" stroked="t" coordsize="21600,21600" o:gfxdata="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m3ty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494" o:spid="_x0000_s1026" o:spt="3" type="#_x0000_t3" style="position:absolute;left:4432;top:12359;flip:y;height:71;width:186;" fillcolor="#666666 [1936]" filled="t" stroked="t" coordsize="21600,21600" o:gfxdata="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X3um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95" o:spid="_x0000_s1026" o:spt="3" type="#_x0000_t3" style="position:absolute;left:4432;top:12464;flip:y;height:71;width:186;" fillcolor="#666666 [1936]" filled="t" stroked="t" coordsize="21600,21600" o:gfxdata="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OsECbsAAADc&#10;AAAADwAAAAAAAAABACAAAAAiAAAAZHJzL2Rvd25yZXYueG1sUEsBAhQAFAAAAAgAh07iQDMvBZ47&#10;AAAAOQAAABAAAAAAAAAAAQAgAAAACgEAAGRycy9zaGFwZXhtbC54bWxQSwUGAAAAAAYABgBbAQAA&#10;tAMAAAAA&#10;">
                    <v:fill type="gradient" on="t" color2="#000000 [3216]" focus="50%" focussize="0,0"/>
                    <v:stroke weight="1pt" color="#000000 [3216]" joinstyle="round"/>
                    <v:imagedata o:title=""/>
                    <o:lock v:ext="edit" aspectratio="f"/>
                    <v:shadow on="t" color="#7F7F7F [3201]" offset="1pt,2pt" origin="0f,0f" matrix="65536f,0f,0f,65536f"/>
                  </v:shape>
                  <v:shape id="Oval 496" o:spid="_x0000_s1026" o:spt="3" type="#_x0000_t3" style="position:absolute;left:4434;top:11602;flip:y;height:71;width:186;" fillcolor="#666666 [1936]" filled="t" stroked="t" coordsize="21600,21600" o:gfxdata="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p6GS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group>
                <v:shape id="Oval 509" o:spid="_x0000_s1026" o:spt="3" type="#_x0000_t3" style="position:absolute;left:4031;top:11499;flip:y;height:71;width:186;" fillcolor="#666666 [1936]" filled="t" stroked="t" coordsize="21600,21600" o:gfxdata="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1P+W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510" o:spid="_x0000_s1026" o:spt="3" type="#_x0000_t3" style="position:absolute;left:4031;top:11705;flip:y;height:71;width:186;" fillcolor="#666666 [1936]" filled="t" stroked="t" coordsize="21600,21600" o:gfxdata="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5mn6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511" o:spid="_x0000_s1026" o:spt="3" type="#_x0000_t3" style="position:absolute;left:4031;top:12332;flip:y;height:71;width:186;" fillcolor="#666666 [1936]" filled="t" stroked="t" coordsize="21600,21600" o:gfxdata="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9ACCr4A&#10;AADcAAAADwAAAAAAAAABACAAAAAiAAAAZHJzL2Rvd25yZXYueG1sUEsBAhQAFAAAAAgAh07iQDMv&#10;BZ47AAAAOQAAABAAAAAAAAAAAQAgAAAADQEAAGRycy9zaGFwZXhtbC54bWxQSwUGAAAAAAYABgBb&#10;AQAAtwMAAAAA&#10;">
                  <v:fill type="gradient" on="t" color2="#000000 [3216]" focus="50%" focussize="0,0"/>
                  <v:stroke weight="1pt" color="#000000 [3216]" joinstyle="round"/>
                  <v:imagedata o:title=""/>
                  <o:lock v:ext="edit" aspectratio="f"/>
                  <v:shadow on="t" color="#7F7F7F [3201]" offset="1pt,2pt" origin="0f,0f" matrix="65536f,0f,0f,65536f"/>
                </v:shape>
                <v:shape id="Oval 512" o:spid="_x0000_s1026" o:spt="3" type="#_x0000_t3" style="position:absolute;left:4031;top:12444;flip:y;height:71;width:186;" fillcolor="#666666 [1936]" filled="t" stroked="t" coordsize="21600,21600" o:gfxdata="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nKeR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513" o:spid="_x0000_s1026" o:spt="3" type="#_x0000_t3" style="position:absolute;left:4031;top:12546;flip:y;height:71;width:186;" fillcolor="#666666 [1936]" filled="t" stroked="t" coordsize="21600,21600" o:gfxdata="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E455r4A&#10;AADcAAAADwAAAAAAAAABACAAAAAiAAAAZHJzL2Rvd25yZXYueG1sUEsBAhQAFAAAAAgAh07iQDMv&#10;BZ47AAAAOQAAABAAAAAAAAAAAQAgAAAADQEAAGRycy9zaGFwZXhtbC54bWxQSwUGAAAAAAYABgBb&#10;AQAAtwMAAAAA&#10;">
                  <v:fill type="gradient" on="t" color2="#000000 [3216]" focus="50%" focussize="0,0"/>
                  <v:stroke weight="1pt" color="#000000 [3216]" joinstyle="round"/>
                  <v:imagedata o:title=""/>
                  <o:lock v:ext="edit" aspectratio="f"/>
                  <v:shadow on="t" color="#7F7F7F [3201]" offset="1pt,2pt" origin="0f,0f" matrix="65536f,0f,0f,65536f"/>
                </v:shape>
                <v:shape id="Oval 514" o:spid="_x0000_s1026" o:spt="3" type="#_x0000_t3" style="position:absolute;left:4031;top:12654;flip:y;height:71;width:186;" fillcolor="#666666 [1936]" filled="t" stroked="t" coordsize="21600,21600" o:gfxdata="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wKcfb4A&#10;AADcAAAADwAAAAAAAAABACAAAAAiAAAAZHJzL2Rvd25yZXYueG1sUEsBAhQAFAAAAAgAh07iQDMv&#10;BZ47AAAAOQAAABAAAAAAAAAAAQAgAAAADQEAAGRycy9zaGFwZXhtbC54bWxQSwUGAAAAAAYABgBb&#10;AQAAtwMAAAAA&#10;">
                  <v:fill type="gradient" on="t" color2="#000000 [3216]" focus="50%" focussize="0,0"/>
                  <v:stroke weight="1pt" color="#000000 [3216]" joinstyle="round"/>
                  <v:imagedata o:title=""/>
                  <o:lock v:ext="edit" aspectratio="f"/>
                  <v:shadow on="t" color="#7F7F7F [3201]" offset="1pt,2pt" origin="0f,0f" matrix="65536f,0f,0f,65536f"/>
                </v:shape>
                <v:shape id="Oval 515" o:spid="_x0000_s1026" o:spt="3" type="#_x0000_t3" style="position:absolute;left:4031;top:12764;flip:y;height:71;width:186;" fillcolor="#666666 [1936]" filled="t" stroked="t" coordsize="21600,21600" o:gfxdata="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p0ID7sAAADc&#10;AAAADwAAAAAAAAABACAAAAAiAAAAZHJzL2Rvd25yZXYueG1sUEsBAhQAFAAAAAgAh07iQDMvBZ47&#10;AAAAOQAAABAAAAAAAAAAAQAgAAAACgEAAGRycy9zaGFwZXhtbC54bWxQSwUGAAAAAAYABgBbAQAA&#10;tAMAAAAA&#10;">
                  <v:fill type="gradient" on="t" color2="#000000 [3216]" focus="50%" focussize="0,0"/>
                  <v:stroke weight="1pt" color="#000000 [3216]" joinstyle="round"/>
                  <v:imagedata o:title=""/>
                  <o:lock v:ext="edit" aspectratio="f"/>
                  <v:shadow on="t" color="#7F7F7F [3201]" offset="1pt,2pt" origin="0f,0f" matrix="65536f,0f,0f,65536f"/>
                </v:shape>
                <v:shape id="Oval 516" o:spid="_x0000_s1026" o:spt="3" type="#_x0000_t3" style="position:absolute;left:4031;top:12874;flip:y;height:71;width:186;" fillcolor="#666666 [1936]" filled="t" stroked="t" coordsize="21600,21600" o:gfxdata="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0a2U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517" o:spid="_x0000_s1026" o:spt="3" type="#_x0000_t3" style="position:absolute;left:4031;top:12979;flip:y;height:71;width:186;" fillcolor="#666666 [1936]" filled="t" stroked="t" coordsize="21600,21600" o:gfxdata="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KS1LsAAADc&#10;AAAADwAAAAAAAAABACAAAAAiAAAAZHJzL2Rvd25yZXYueG1sUEsBAhQAFAAAAAgAh07iQDMvBZ47&#10;AAAAOQAAABAAAAAAAAAAAQAgAAAACgEAAGRycy9zaGFwZXhtbC54bWxQSwUGAAAAAAYABgBbAQAA&#10;tAMAAAAA&#10;">
                  <v:fill type="gradient" on="t" color2="#000000 [3216]" focus="50%" focussize="0,0"/>
                  <v:stroke weight="1pt" color="#000000 [3216]" joinstyle="round"/>
                  <v:imagedata o:title=""/>
                  <o:lock v:ext="edit" aspectratio="f"/>
                  <v:shadow on="t" color="#7F7F7F [3201]" offset="1pt,2pt" origin="0f,0f" matrix="65536f,0f,0f,65536f"/>
                </v:shape>
                <v:shape id="Oval 518" o:spid="_x0000_s1026" o:spt="3" type="#_x0000_t3" style="position:absolute;left:4033;top:11599;flip:y;height:71;width:186;" fillcolor="#666666 [1936]" filled="t" stroked="t" coordsize="21600,21600" o:gfxdata="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fjdP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498" o:spid="_x0000_s1026" o:spt="3" type="#_x0000_t3" style="position:absolute;left:3578;top:11513;flip:y;height:71;width:186;" fillcolor="#666666 [1936]" filled="t" stroked="t" coordsize="21600,21600" o:gfxdata="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sqTi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499" o:spid="_x0000_s1026" o:spt="3" type="#_x0000_t3" style="position:absolute;left:3578;top:11719;flip:y;height:71;width:186;" fillcolor="#666666 [1936]" filled="t" stroked="t" coordsize="21600,21600" o:gfxdata="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gDKO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500" o:spid="_x0000_s1026" o:spt="3" type="#_x0000_t3" style="position:absolute;left:3578;top:11828;flip:y;height:71;width:186;" fillcolor="#666666 [1936]" filled="t" stroked="t" coordsize="21600,21600" o:gfxdata="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CZTX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501" o:spid="_x0000_s1026" o:spt="3" type="#_x0000_t3" style="position:absolute;left:3578;top:11940;flip:y;height:71;width:186;" fillcolor="#666666 [1936]" filled="t" stroked="t" coordsize="21600,21600" o:gfxdata="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UUxTL4A&#10;AADcAAAADwAAAAAAAAABACAAAAAiAAAAZHJzL2Rvd25yZXYueG1sUEsBAhQAFAAAAAgAh07iQDMv&#10;BZ47AAAAOQAAABAAAAAAAAAAAQAgAAAADQEAAGRycy9zaGFwZXhtbC54bWxQSwUGAAAAAAYABgBb&#10;AQAAtwMAAAAA&#10;">
                  <v:fill type="gradient" on="t" color2="#000000 [3216]" focus="50%" focussize="0,0"/>
                  <v:stroke weight="1pt" color="#000000 [3216]" joinstyle="round"/>
                  <v:imagedata o:title=""/>
                  <o:lock v:ext="edit" aspectratio="f"/>
                  <v:shadow on="t" color="#7F7F7F [3201]" offset="1pt,2pt" origin="0f,0f" matrix="65536f,0f,0f,65536f"/>
                </v:shape>
                <v:shape id="Oval 502" o:spid="_x0000_s1026" o:spt="3" type="#_x0000_t3" style="position:absolute;left:3578;top:12042;flip:y;height:71;width:186;" fillcolor="#666666 [1936]" filled="t" stroked="t" coordsize="21600,21600" o:gfxdata="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evO74A&#10;AADcAAAADwAAAAAAAAABACAAAAAiAAAAZHJzL2Rvd25yZXYueG1sUEsBAhQAFAAAAAgAh07iQDMv&#10;BZ47AAAAOQAAABAAAAAAAAAAAQAgAAAADQEAAGRycy9zaGFwZXhtbC54bWxQSwUGAAAAAAYABgBb&#10;AQAAtwMAAAAA&#10;">
                  <v:fill type="gradient" on="t" color2="#000000 [3216]" focus="50%" focussize="0,0"/>
                  <v:stroke weight="1pt" color="#000000 [3216]" joinstyle="round"/>
                  <v:imagedata o:title=""/>
                  <o:lock v:ext="edit" aspectratio="f"/>
                  <v:shadow on="t" color="#7F7F7F [3201]" offset="1pt,2pt" origin="0f,0f" matrix="65536f,0f,0f,65536f"/>
                </v:shape>
                <v:shape id="Oval 503" o:spid="_x0000_s1026" o:spt="3" type="#_x0000_t3" style="position:absolute;left:3578;top:12150;flip:y;height:71;width:186;" fillcolor="#666666 [1936]" filled="t" stroked="t" coordsize="21600,21600" o:gfxdata="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sKoL4A&#10;AADcAAAADwAAAAAAAAABACAAAAAiAAAAZHJzL2Rvd25yZXYueG1sUEsBAhQAFAAAAAgAh07iQDMv&#10;BZ47AAAAOQAAABAAAAAAAAAAAQAgAAAADQEAAGRycy9zaGFwZXhtbC54bWxQSwUGAAAAAAYABgBb&#10;AQAAtwMAAAAA&#10;">
                  <v:fill type="gradient" on="t" color2="#000000 [3216]" focus="50%" focussize="0,0"/>
                  <v:stroke weight="1pt" color="#000000 [3216]" joinstyle="round"/>
                  <v:imagedata o:title=""/>
                  <o:lock v:ext="edit" aspectratio="f"/>
                  <v:shadow on="t" color="#7F7F7F [3201]" offset="1pt,2pt" origin="0f,0f" matrix="65536f,0f,0f,65536f"/>
                </v:shape>
                <v:shape id="Oval 504" o:spid="_x0000_s1026" o:spt="3" type="#_x0000_t3" style="position:absolute;left:3578;top:12260;flip:y;height:71;width:186;" fillcolor="#666666 [1936]" filled="t" stroked="t" coordsize="21600,21600" o:gfxdata="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0Se0rsAAADc&#10;AAAADwAAAAAAAAABACAAAAAiAAAAZHJzL2Rvd25yZXYueG1sUEsBAhQAFAAAAAgAh07iQDMvBZ47&#10;AAAAOQAAABAAAAAAAAAAAQAgAAAACgEAAGRycy9zaGFwZXhtbC54bWxQSwUGAAAAAAYABgBbAQAA&#10;tAMAAAAA&#10;">
                  <v:fill type="gradient" on="t" color2="#000000 [3216]" focus="50%" focussize="0,0"/>
                  <v:stroke weight="1pt" color="#000000 [3216]" joinstyle="round"/>
                  <v:imagedata o:title=""/>
                  <o:lock v:ext="edit" aspectratio="f"/>
                  <v:shadow on="t" color="#7F7F7F [3201]" offset="1pt,2pt" origin="0f,0f" matrix="65536f,0f,0f,65536f"/>
                </v:shape>
                <v:shape id="Oval 505" o:spid="_x0000_s1026" o:spt="3" type="#_x0000_t3" style="position:absolute;left:3578;top:12888;flip:y;height:71;width:186;" fillcolor="#666666 [1936]" filled="t" stroked="t" coordsize="21600,21600" o:gfxdata="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CDtJ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506" o:spid="_x0000_s1026" o:spt="3" type="#_x0000_t3" style="position:absolute;left:3578;top:12993;flip:y;height:71;width:186;" fillcolor="#666666 [1936]" filled="t" stroked="t" coordsize="21600,21600" o:gfxdata="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Xlhp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507" o:spid="_x0000_s1026" o:spt="3" type="#_x0000_t3" style="position:absolute;left:3580;top:11613;flip:y;height:71;width:186;" fillcolor="#666666 [1936]" filled="t" stroked="t" coordsize="21600,21600" o:gfxdata="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S/fK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group>
            </w:pict>
          </mc:Fallback>
        </mc:AlternateContent>
      </w:r>
      <w:r>
        <w:rPr>
          <w:rFonts w:ascii="Tahoma" w:hAnsi="Tahoma" w:cs="Tahoma"/>
          <w:b/>
          <w:color w:val="000000" w:themeColor="text1"/>
        </w:rPr>
        <w:t>HT TT   TH    H    T       U</w:t>
      </w:r>
    </w:p>
    <w:p w:rsidR="00776E21" w:rsidRDefault="00776E21">
      <w:pPr>
        <w:ind w:left="360"/>
        <w:jc w:val="both"/>
        <w:rPr>
          <w:rFonts w:ascii="Tahoma" w:hAnsi="Tahoma" w:cs="Tahoma"/>
          <w:color w:val="000000" w:themeColor="text1"/>
        </w:rPr>
      </w:pPr>
    </w:p>
    <w:p w:rsidR="00776E21" w:rsidRDefault="00776E21">
      <w:pPr>
        <w:jc w:val="both"/>
        <w:rPr>
          <w:rFonts w:ascii="Tahoma" w:hAnsi="Tahoma" w:cs="Tahoma"/>
          <w:color w:val="000000" w:themeColor="text1"/>
        </w:rPr>
      </w:pPr>
    </w:p>
    <w:p w:rsidR="00776E21" w:rsidRDefault="00776E21">
      <w:pPr>
        <w:jc w:val="both"/>
        <w:rPr>
          <w:rFonts w:ascii="Tahoma" w:hAnsi="Tahoma" w:cs="Tahoma"/>
          <w:color w:val="000000" w:themeColor="text1"/>
        </w:rPr>
      </w:pPr>
    </w:p>
    <w:p w:rsidR="00776E21" w:rsidRDefault="00776E21">
      <w:pPr>
        <w:jc w:val="both"/>
        <w:rPr>
          <w:rFonts w:ascii="Tahoma" w:hAnsi="Tahoma" w:cs="Tahoma"/>
          <w:color w:val="000000" w:themeColor="text1"/>
        </w:rPr>
      </w:pPr>
    </w:p>
    <w:p w:rsidR="00776E21" w:rsidRDefault="00776E21">
      <w:pPr>
        <w:jc w:val="both"/>
        <w:rPr>
          <w:rFonts w:ascii="Tahoma" w:hAnsi="Tahoma" w:cs="Tahoma"/>
          <w:color w:val="000000" w:themeColor="text1"/>
        </w:rPr>
      </w:pPr>
    </w:p>
    <w:p w:rsidR="00776E21" w:rsidRDefault="00D67E1C">
      <w:pPr>
        <w:jc w:val="both"/>
        <w:rPr>
          <w:rFonts w:ascii="Tahoma" w:hAnsi="Tahoma" w:cs="Tahoma"/>
          <w:color w:val="000000" w:themeColor="text1"/>
        </w:rPr>
      </w:pPr>
      <w:r>
        <w:rPr>
          <w:rFonts w:ascii="Tahoma" w:hAnsi="Tahoma" w:cs="Tahoma"/>
          <w:noProof/>
          <w:color w:val="000000" w:themeColor="text1"/>
        </w:rPr>
        <mc:AlternateContent>
          <mc:Choice Requires="wps">
            <w:drawing>
              <wp:anchor distT="0" distB="0" distL="114300" distR="114300" simplePos="0" relativeHeight="251662336" behindDoc="0" locked="0" layoutInCell="1" allowOverlap="1">
                <wp:simplePos x="0" y="0"/>
                <wp:positionH relativeFrom="column">
                  <wp:posOffset>2117725</wp:posOffset>
                </wp:positionH>
                <wp:positionV relativeFrom="paragraph">
                  <wp:posOffset>18415</wp:posOffset>
                </wp:positionV>
                <wp:extent cx="262255" cy="250190"/>
                <wp:effectExtent l="0" t="0" r="23495" b="16510"/>
                <wp:wrapNone/>
                <wp:docPr id="281" name="Text 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 cy="250190"/>
                        </a:xfrm>
                        <a:prstGeom prst="rect">
                          <a:avLst/>
                        </a:prstGeom>
                        <a:solidFill>
                          <a:srgbClr val="FFFFFF"/>
                        </a:solidFill>
                        <a:ln w="9525">
                          <a:solidFill>
                            <a:schemeClr val="bg1">
                              <a:lumMod val="100000"/>
                              <a:lumOff val="0"/>
                            </a:schemeClr>
                          </a:solidFill>
                          <a:miter lim="800000"/>
                        </a:ln>
                      </wps:spPr>
                      <wps:txbx>
                        <w:txbxContent>
                          <w:p w:rsidR="00CA3D8E" w:rsidRDefault="00CA3D8E">
                            <w:pPr>
                              <w:rPr>
                                <w:rFonts w:ascii="Tahoma" w:hAnsi="Tahoma" w:cs="Tahoma"/>
                                <w:b/>
                                <w:lang w:val="en-AU"/>
                              </w:rPr>
                            </w:pPr>
                            <w:r>
                              <w:rPr>
                                <w:rFonts w:ascii="Tahoma" w:hAnsi="Tahoma" w:cs="Tahoma"/>
                                <w:b/>
                                <w:lang w:val="en-AU"/>
                              </w:rPr>
                              <w:t>3</w:t>
                            </w: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520" o:spid="_x0000_s1026" type="#_x0000_t202" style="position:absolute;left:0;text-align:left;margin-left:166.75pt;margin-top:1.45pt;width:20.65pt;height:19.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" strokecolor="white [3212]">
                <v:textbox>
                  <w:txbxContent>
                    <w:p w:rsidR="00CA3D8E" w:rsidRDefault="00CA3D8E">
                      <w:pPr>
                        <w:rPr>
                          <w:rFonts w:ascii="Tahoma" w:hAnsi="Tahoma" w:cs="Tahoma"/>
                          <w:b/>
                          <w:lang w:val="en-AU"/>
                        </w:rPr>
                      </w:pPr>
                      <w:r>
                        <w:rPr>
                          <w:rFonts w:ascii="Tahoma" w:hAnsi="Tahoma" w:cs="Tahoma"/>
                          <w:b/>
                          <w:lang w:val="en-AU"/>
                        </w:rPr>
                        <w:t>3</w:t>
                      </w:r>
                    </w:p>
                  </w:txbxContent>
                </v:textbox>
              </v:shape>
            </w:pict>
          </mc:Fallback>
        </mc:AlternateContent>
      </w:r>
      <w:r>
        <w:rPr>
          <w:rFonts w:ascii="Tahoma" w:hAnsi="Tahoma" w:cs="Tahoma"/>
          <w:noProof/>
          <w:color w:val="000000" w:themeColor="text1"/>
        </w:rPr>
        <mc:AlternateContent>
          <mc:Choice Requires="wps">
            <w:drawing>
              <wp:anchor distT="0" distB="0" distL="114300" distR="114300" simplePos="0" relativeHeight="251660288" behindDoc="0" locked="0" layoutInCell="1" allowOverlap="1">
                <wp:simplePos x="0" y="0"/>
                <wp:positionH relativeFrom="column">
                  <wp:posOffset>1675130</wp:posOffset>
                </wp:positionH>
                <wp:positionV relativeFrom="paragraph">
                  <wp:posOffset>20955</wp:posOffset>
                </wp:positionV>
                <wp:extent cx="262255" cy="250190"/>
                <wp:effectExtent l="0" t="0" r="23495" b="16510"/>
                <wp:wrapNone/>
                <wp:docPr id="280" name="Text 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 cy="250190"/>
                        </a:xfrm>
                        <a:prstGeom prst="rect">
                          <a:avLst/>
                        </a:prstGeom>
                        <a:solidFill>
                          <a:srgbClr val="FFFFFF"/>
                        </a:solidFill>
                        <a:ln w="9525">
                          <a:solidFill>
                            <a:schemeClr val="bg1">
                              <a:lumMod val="100000"/>
                              <a:lumOff val="0"/>
                            </a:schemeClr>
                          </a:solidFill>
                          <a:miter lim="800000"/>
                        </a:ln>
                      </wps:spPr>
                      <wps:txbx>
                        <w:txbxContent>
                          <w:p w:rsidR="00CA3D8E" w:rsidRDefault="00CA3D8E">
                            <w:pPr>
                              <w:rPr>
                                <w:rFonts w:ascii="Tahoma" w:hAnsi="Tahoma" w:cs="Tahoma"/>
                                <w:b/>
                                <w:lang w:val="en-AU"/>
                              </w:rPr>
                            </w:pPr>
                            <w:r>
                              <w:rPr>
                                <w:rFonts w:ascii="Tahoma" w:hAnsi="Tahoma" w:cs="Tahoma"/>
                                <w:b/>
                                <w:lang w:val="en-AU"/>
                              </w:rPr>
                              <w:t>0</w:t>
                            </w:r>
                          </w:p>
                        </w:txbxContent>
                      </wps:txbx>
                      <wps:bodyPr rot="0" vert="horz" wrap="square" lIns="91440" tIns="45720" rIns="91440" bIns="45720" anchor="t" anchorCtr="0" upright="1">
                        <a:noAutofit/>
                      </wps:bodyPr>
                    </wps:wsp>
                  </a:graphicData>
                </a:graphic>
              </wp:anchor>
            </w:drawing>
          </mc:Choice>
          <mc:Fallback>
            <w:pict>
              <v:shape id="Text Box 522" o:spid="_x0000_s1027" type="#_x0000_t202" style="position:absolute;left:0;text-align:left;margin-left:131.9pt;margin-top:1.65pt;width:20.65pt;height:19.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" strokecolor="white [3212]">
                <v:textbox>
                  <w:txbxContent>
                    <w:p w:rsidR="00CA3D8E" w:rsidRDefault="00CA3D8E">
                      <w:pPr>
                        <w:rPr>
                          <w:rFonts w:ascii="Tahoma" w:hAnsi="Tahoma" w:cs="Tahoma"/>
                          <w:b/>
                          <w:lang w:val="en-AU"/>
                        </w:rPr>
                      </w:pPr>
                      <w:r>
                        <w:rPr>
                          <w:rFonts w:ascii="Tahoma" w:hAnsi="Tahoma" w:cs="Tahoma"/>
                          <w:b/>
                          <w:lang w:val="en-AU"/>
                        </w:rPr>
                        <w:t>0</w:t>
                      </w:r>
                    </w:p>
                  </w:txbxContent>
                </v:textbox>
              </v:shape>
            </w:pict>
          </mc:Fallback>
        </mc:AlternateContent>
      </w:r>
      <w:r>
        <w:rPr>
          <w:rFonts w:ascii="Tahoma" w:hAnsi="Tahoma" w:cs="Tahoma"/>
          <w:noProof/>
          <w:color w:val="000000" w:themeColor="text1"/>
        </w:rPr>
        <mc:AlternateContent>
          <mc:Choice Requires="wps">
            <w:drawing>
              <wp:anchor distT="0" distB="0" distL="114300" distR="114300" simplePos="0" relativeHeight="251661312" behindDoc="0" locked="0" layoutInCell="1" allowOverlap="1">
                <wp:simplePos x="0" y="0"/>
                <wp:positionH relativeFrom="column">
                  <wp:posOffset>1475740</wp:posOffset>
                </wp:positionH>
                <wp:positionV relativeFrom="paragraph">
                  <wp:posOffset>14605</wp:posOffset>
                </wp:positionV>
                <wp:extent cx="262255" cy="250190"/>
                <wp:effectExtent l="0" t="0" r="23495" b="16510"/>
                <wp:wrapNone/>
                <wp:docPr id="282" name="Text 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 cy="250190"/>
                        </a:xfrm>
                        <a:prstGeom prst="rect">
                          <a:avLst/>
                        </a:prstGeom>
                        <a:solidFill>
                          <a:srgbClr val="FFFFFF"/>
                        </a:solidFill>
                        <a:ln w="9525">
                          <a:solidFill>
                            <a:schemeClr val="bg1">
                              <a:lumMod val="100000"/>
                              <a:lumOff val="0"/>
                            </a:schemeClr>
                          </a:solidFill>
                          <a:miter lim="800000"/>
                        </a:ln>
                      </wps:spPr>
                      <wps:txbx>
                        <w:txbxContent>
                          <w:p w:rsidR="00CA3D8E" w:rsidRDefault="00CA3D8E">
                            <w:pPr>
                              <w:rPr>
                                <w:rFonts w:ascii="Tahoma" w:hAnsi="Tahoma" w:cs="Tahoma"/>
                                <w:b/>
                                <w:lang w:val="en-AU"/>
                              </w:rPr>
                            </w:pPr>
                            <w:r>
                              <w:rPr>
                                <w:rFonts w:ascii="Tahoma" w:hAnsi="Tahoma" w:cs="Tahoma"/>
                                <w:b/>
                                <w:lang w:val="en-AU"/>
                              </w:rPr>
                              <w:t>7</w:t>
                            </w:r>
                          </w:p>
                        </w:txbxContent>
                      </wps:txbx>
                      <wps:bodyPr rot="0" vert="horz" wrap="square" lIns="91440" tIns="45720" rIns="91440" bIns="45720" anchor="t" anchorCtr="0" upright="1">
                        <a:noAutofit/>
                      </wps:bodyPr>
                    </wps:wsp>
                  </a:graphicData>
                </a:graphic>
              </wp:anchor>
            </w:drawing>
          </mc:Choice>
          <mc:Fallback>
            <w:pict>
              <v:shape id="Text Box 521" o:spid="_x0000_s1028" type="#_x0000_t202" style="position:absolute;left:0;text-align:left;margin-left:116.2pt;margin-top:1.15pt;width:20.65pt;height:19.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" strokecolor="white [3212]">
                <v:textbox>
                  <w:txbxContent>
                    <w:p w:rsidR="00CA3D8E" w:rsidRDefault="00CA3D8E">
                      <w:pPr>
                        <w:rPr>
                          <w:rFonts w:ascii="Tahoma" w:hAnsi="Tahoma" w:cs="Tahoma"/>
                          <w:b/>
                          <w:lang w:val="en-AU"/>
                        </w:rPr>
                      </w:pPr>
                      <w:r>
                        <w:rPr>
                          <w:rFonts w:ascii="Tahoma" w:hAnsi="Tahoma" w:cs="Tahoma"/>
                          <w:b/>
                          <w:lang w:val="en-AU"/>
                        </w:rPr>
                        <w:t>7</w:t>
                      </w:r>
                    </w:p>
                  </w:txbxContent>
                </v:textbox>
              </v:shape>
            </w:pict>
          </mc:Fallback>
        </mc:AlternateContent>
      </w:r>
      <w:r>
        <w:rPr>
          <w:rFonts w:ascii="Tahoma" w:hAnsi="Tahoma" w:cs="Tahoma"/>
          <w:noProof/>
          <w:color w:val="000000" w:themeColor="text1"/>
        </w:rPr>
        <mc:AlternateContent>
          <mc:Choice Requires="wps">
            <w:drawing>
              <wp:anchor distT="0" distB="0" distL="114300" distR="114300" simplePos="0" relativeHeight="251663360" behindDoc="0" locked="0" layoutInCell="1" allowOverlap="1">
                <wp:simplePos x="0" y="0"/>
                <wp:positionH relativeFrom="column">
                  <wp:posOffset>1169035</wp:posOffset>
                </wp:positionH>
                <wp:positionV relativeFrom="paragraph">
                  <wp:posOffset>29845</wp:posOffset>
                </wp:positionV>
                <wp:extent cx="283210" cy="250190"/>
                <wp:effectExtent l="0" t="0" r="21590" b="16510"/>
                <wp:wrapNone/>
                <wp:docPr id="279" name="Text 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 cy="250190"/>
                        </a:xfrm>
                        <a:prstGeom prst="rect">
                          <a:avLst/>
                        </a:prstGeom>
                        <a:solidFill>
                          <a:srgbClr val="FFFFFF"/>
                        </a:solidFill>
                        <a:ln w="9525">
                          <a:solidFill>
                            <a:schemeClr val="bg1">
                              <a:lumMod val="100000"/>
                              <a:lumOff val="0"/>
                            </a:schemeClr>
                          </a:solidFill>
                          <a:miter lim="800000"/>
                        </a:ln>
                      </wps:spPr>
                      <wps:txbx>
                        <w:txbxContent>
                          <w:p w:rsidR="00CA3D8E" w:rsidRDefault="00CA3D8E">
                            <w:pPr>
                              <w:rPr>
                                <w:rFonts w:ascii="Tahoma" w:hAnsi="Tahoma" w:cs="Tahoma"/>
                                <w:b/>
                                <w:lang w:val="en-AU"/>
                              </w:rPr>
                            </w:pPr>
                            <w:r>
                              <w:rPr>
                                <w:rFonts w:ascii="Tahoma" w:hAnsi="Tahoma" w:cs="Tahoma"/>
                                <w:b/>
                                <w:lang w:val="en-AU"/>
                              </w:rPr>
                              <w:t>2</w:t>
                            </w:r>
                          </w:p>
                        </w:txbxContent>
                      </wps:txbx>
                      <wps:bodyPr rot="0" vert="horz" wrap="square" lIns="91440" tIns="45720" rIns="91440" bIns="45720" anchor="t" anchorCtr="0" upright="1">
                        <a:noAutofit/>
                      </wps:bodyPr>
                    </wps:wsp>
                  </a:graphicData>
                </a:graphic>
              </wp:anchor>
            </w:drawing>
          </mc:Choice>
          <mc:Fallback>
            <w:pict>
              <v:shape id="Text Box 519" o:spid="_x0000_s1029" type="#_x0000_t202" style="position:absolute;left:0;text-align:left;margin-left:92.05pt;margin-top:2.35pt;width:22.3pt;height:19.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" strokecolor="white [3212]">
                <v:textbox>
                  <w:txbxContent>
                    <w:p w:rsidR="00CA3D8E" w:rsidRDefault="00CA3D8E">
                      <w:pPr>
                        <w:rPr>
                          <w:rFonts w:ascii="Tahoma" w:hAnsi="Tahoma" w:cs="Tahoma"/>
                          <w:b/>
                          <w:lang w:val="en-AU"/>
                        </w:rPr>
                      </w:pPr>
                      <w:r>
                        <w:rPr>
                          <w:rFonts w:ascii="Tahoma" w:hAnsi="Tahoma" w:cs="Tahoma"/>
                          <w:b/>
                          <w:lang w:val="en-AU"/>
                        </w:rPr>
                        <w:t>2</w:t>
                      </w:r>
                    </w:p>
                  </w:txbxContent>
                </v:textbox>
              </v:shape>
            </w:pict>
          </mc:Fallback>
        </mc:AlternateContent>
      </w:r>
    </w:p>
    <w:p w:rsidR="00776E21" w:rsidRDefault="00776E21">
      <w:pPr>
        <w:jc w:val="both"/>
        <w:rPr>
          <w:rFonts w:ascii="Tahoma" w:hAnsi="Tahoma" w:cs="Tahoma"/>
          <w:color w:val="000000" w:themeColor="text1"/>
        </w:rPr>
      </w:pPr>
    </w:p>
    <w:p w:rsidR="00776E21" w:rsidRDefault="00D67E1C">
      <w:pPr>
        <w:jc w:val="both"/>
        <w:rPr>
          <w:rFonts w:ascii="Tahoma" w:hAnsi="Tahoma" w:cs="Tahoma"/>
          <w:color w:val="000000" w:themeColor="text1"/>
        </w:rPr>
      </w:pPr>
      <w:r>
        <w:rPr>
          <w:rFonts w:ascii="Tahoma" w:hAnsi="Tahoma" w:cs="Tahoma"/>
          <w:color w:val="000000" w:themeColor="text1"/>
        </w:rPr>
        <w:t>An Abacus showing 2703</w:t>
      </w:r>
    </w:p>
    <w:p w:rsidR="00776E21" w:rsidRDefault="00776E21">
      <w:pPr>
        <w:jc w:val="both"/>
        <w:rPr>
          <w:rFonts w:ascii="Tahoma" w:hAnsi="Tahoma" w:cs="Tahoma"/>
          <w:color w:val="000000" w:themeColor="text1"/>
        </w:rPr>
      </w:pPr>
    </w:p>
    <w:p w:rsidR="00776E21" w:rsidRDefault="00D67E1C">
      <w:pPr>
        <w:pStyle w:val="ListParagraph"/>
        <w:numPr>
          <w:ilvl w:val="0"/>
          <w:numId w:val="7"/>
        </w:numPr>
        <w:rPr>
          <w:rFonts w:ascii="Tahoma" w:hAnsi="Tahoma" w:cs="Tahoma"/>
          <w:b/>
          <w:color w:val="000000" w:themeColor="text1"/>
        </w:rPr>
      </w:pPr>
      <w:r>
        <w:rPr>
          <w:rFonts w:ascii="Tahoma" w:hAnsi="Tahoma" w:cs="Tahoma"/>
          <w:b/>
          <w:color w:val="000000" w:themeColor="text1"/>
        </w:rPr>
        <w:t>Place Value of Numbers</w:t>
      </w:r>
    </w:p>
    <w:p w:rsidR="00776E21" w:rsidRDefault="00D67E1C">
      <w:pPr>
        <w:rPr>
          <w:rFonts w:ascii="Tahoma" w:hAnsi="Tahoma" w:cs="Tahoma"/>
          <w:color w:val="000000" w:themeColor="text1"/>
        </w:rPr>
      </w:pPr>
      <w:r>
        <w:rPr>
          <w:rFonts w:ascii="Tahoma" w:hAnsi="Tahoma" w:cs="Tahoma"/>
          <w:color w:val="000000" w:themeColor="text1"/>
        </w:rPr>
        <w:t>Numbers of units, tens, hundreds,…….., are each represented by a single numeral.</w:t>
      </w:r>
    </w:p>
    <w:p w:rsidR="00776E21" w:rsidRDefault="00D67E1C">
      <w:pPr>
        <w:rPr>
          <w:rFonts w:ascii="Tahoma" w:hAnsi="Tahoma" w:cs="Tahoma"/>
          <w:color w:val="000000" w:themeColor="text1"/>
        </w:rPr>
      </w:pPr>
      <w:r>
        <w:rPr>
          <w:rFonts w:ascii="Tahoma" w:hAnsi="Tahoma" w:cs="Tahoma"/>
          <w:color w:val="000000" w:themeColor="text1"/>
        </w:rPr>
        <w:t>(a).For a whole number:</w:t>
      </w:r>
    </w:p>
    <w:p w:rsidR="00776E21" w:rsidRDefault="00D67E1C">
      <w:pPr>
        <w:rPr>
          <w:rFonts w:ascii="Tahoma" w:hAnsi="Tahoma" w:cs="Tahoma"/>
          <w:color w:val="000000" w:themeColor="text1"/>
        </w:rPr>
      </w:pPr>
      <w:r>
        <w:rPr>
          <w:rFonts w:ascii="Tahoma" w:hAnsi="Tahoma" w:cs="Tahoma"/>
          <w:color w:val="000000" w:themeColor="text1"/>
        </w:rPr>
        <w:t>- the units place is at the right-hand end of the number.</w:t>
      </w:r>
    </w:p>
    <w:p w:rsidR="00776E21" w:rsidRDefault="00D67E1C">
      <w:pPr>
        <w:rPr>
          <w:rFonts w:ascii="Tahoma" w:hAnsi="Tahoma" w:cs="Tahoma"/>
          <w:color w:val="000000" w:themeColor="text1"/>
        </w:rPr>
      </w:pPr>
      <w:r>
        <w:rPr>
          <w:rFonts w:ascii="Tahoma" w:hAnsi="Tahoma" w:cs="Tahoma"/>
          <w:color w:val="000000" w:themeColor="text1"/>
        </w:rPr>
        <w:t>- the tens place is next to the units place on the left, and so on</w:t>
      </w:r>
    </w:p>
    <w:p w:rsidR="00776E21" w:rsidRDefault="00776E21">
      <w:pPr>
        <w:rPr>
          <w:rFonts w:ascii="Tahoma" w:hAnsi="Tahoma" w:cs="Tahoma"/>
          <w:color w:val="000000" w:themeColor="text1"/>
        </w:rPr>
      </w:pPr>
    </w:p>
    <w:p w:rsidR="00776E21" w:rsidRDefault="00D67E1C">
      <w:pPr>
        <w:rPr>
          <w:rFonts w:ascii="Tahoma" w:hAnsi="Tahoma" w:cs="Tahoma"/>
          <w:color w:val="000000" w:themeColor="text1"/>
        </w:rPr>
      </w:pPr>
      <w:r>
        <w:rPr>
          <w:rFonts w:ascii="Tahoma" w:hAnsi="Tahoma" w:cs="Tahoma"/>
          <w:color w:val="000000" w:themeColor="text1"/>
        </w:rPr>
        <w:t>For example: 5834 means ↓</w:t>
      </w:r>
    </w:p>
    <w:p w:rsidR="00776E21" w:rsidRDefault="00D67E1C">
      <w:pPr>
        <w:rPr>
          <w:rFonts w:ascii="Tahoma" w:hAnsi="Tahoma" w:cs="Tahoma"/>
          <w:color w:val="000000" w:themeColor="text1"/>
        </w:rPr>
      </w:pPr>
      <w:r>
        <w:rPr>
          <w:rFonts w:ascii="Tahoma" w:hAnsi="Tahoma" w:cs="Tahoma"/>
          <w:color w:val="000000" w:themeColor="text1"/>
        </w:rPr>
        <w:t>5 thousands, 8 hundreds, 3 tens, and 4 units.</w:t>
      </w:r>
    </w:p>
    <w:p w:rsidR="00776E21" w:rsidRDefault="00D67E1C">
      <w:pPr>
        <w:rPr>
          <w:rFonts w:ascii="Tahoma" w:hAnsi="Tahoma" w:cs="Tahoma"/>
          <w:color w:val="000000" w:themeColor="text1"/>
        </w:rPr>
      </w:pPr>
      <w:r>
        <w:rPr>
          <w:rFonts w:ascii="Tahoma" w:hAnsi="Tahoma" w:cs="Tahoma"/>
          <w:color w:val="000000" w:themeColor="text1"/>
        </w:rPr>
        <w:t>See the illustration below:</w:t>
      </w:r>
    </w:p>
    <w:p w:rsidR="00776E21" w:rsidRDefault="00D67E1C">
      <w:pPr>
        <w:rPr>
          <w:rFonts w:ascii="Tahoma" w:hAnsi="Tahoma" w:cs="Tahoma"/>
          <w:color w:val="000000" w:themeColor="text1"/>
        </w:rPr>
      </w:pPr>
      <w:r>
        <w:rPr>
          <w:rFonts w:ascii="Tahoma" w:hAnsi="Tahoma" w:cs="Tahoma"/>
          <w:noProof/>
          <w:color w:val="000000" w:themeColor="text1"/>
        </w:rPr>
        <mc:AlternateContent>
          <mc:Choice Requires="wps">
            <w:drawing>
              <wp:anchor distT="0" distB="0" distL="113665" distR="113665" simplePos="0" relativeHeight="251688960" behindDoc="0" locked="0" layoutInCell="1" allowOverlap="1">
                <wp:simplePos x="0" y="0"/>
                <wp:positionH relativeFrom="column">
                  <wp:posOffset>1561465</wp:posOffset>
                </wp:positionH>
                <wp:positionV relativeFrom="paragraph">
                  <wp:posOffset>27305</wp:posOffset>
                </wp:positionV>
                <wp:extent cx="0" cy="454025"/>
                <wp:effectExtent l="76200" t="0" r="57150" b="60325"/>
                <wp:wrapNone/>
                <wp:docPr id="278" name="Line 9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4025"/>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919" o:spid="_x0000_s1026" o:spt="20" style="position:absolute;left:0pt;margin-left:122.95pt;margin-top:2.15pt;height:35.75pt;width:0pt;z-index:251688960;mso-width-relative:page;mso-height-relative:page;" filled="f" stroked="t" coordsize="21600,21600" o:gfxdata="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IQZUu9gAAAAI&#10;AQAADwAAAAAAAAABACAAAAAiAAAAZHJzL2Rvd25yZXYueG1sUEsBAhQAFAAAAAgAh07iQLP5V/bj&#10;AQAA0AMAAA4AAAAAAAAAAQAgAAAAJwEAAGRycy9lMm9Eb2MueG1sUEsFBgAAAAAGAAYAWQEAAHwF&#10;AAAAAA==&#10;">
                <v:fill on="f" focussize="0,0"/>
                <v:stroke color="#000000" joinstyle="round" endarrow="block"/>
                <v:imagedata o:title=""/>
                <o:lock v:ext="edit" aspectratio="f"/>
              </v:line>
            </w:pict>
          </mc:Fallback>
        </mc:AlternateContent>
      </w:r>
      <w:r>
        <w:rPr>
          <w:rFonts w:ascii="Tahoma" w:hAnsi="Tahoma" w:cs="Tahoma"/>
          <w:noProof/>
          <w:color w:val="000000" w:themeColor="text1"/>
        </w:rPr>
        <mc:AlternateContent>
          <mc:Choice Requires="wps">
            <w:drawing>
              <wp:anchor distT="0" distB="0" distL="113665" distR="113665" simplePos="0" relativeHeight="251687936" behindDoc="0" locked="0" layoutInCell="1" allowOverlap="1">
                <wp:simplePos x="0" y="0"/>
                <wp:positionH relativeFrom="column">
                  <wp:posOffset>1018540</wp:posOffset>
                </wp:positionH>
                <wp:positionV relativeFrom="paragraph">
                  <wp:posOffset>26035</wp:posOffset>
                </wp:positionV>
                <wp:extent cx="0" cy="454025"/>
                <wp:effectExtent l="76200" t="0" r="57150" b="60325"/>
                <wp:wrapNone/>
                <wp:docPr id="277" name="Lin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4025"/>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918" o:spid="_x0000_s1026" o:spt="20" style="position:absolute;left:0pt;margin-left:80.2pt;margin-top:2.05pt;height:35.75pt;width:0pt;z-index:251687936;mso-width-relative:page;mso-height-relative:page;" filled="f" stroked="t" coordsize="21600,21600" o:gfxdata="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DKU3dcAAAAI&#10;AQAADwAAAAAAAAABACAAAAAiAAAAZHJzL2Rvd25yZXYueG1sUEsBAhQAFAAAAAgAh07iQLCh6Ebk&#10;AQAA0AMAAA4AAAAAAAAAAQAgAAAAJgEAAGRycy9lMm9Eb2MueG1sUEsFBgAAAAAGAAYAWQEAAHwF&#10;AAAAAA==&#10;">
                <v:fill on="f" focussize="0,0"/>
                <v:stroke color="#000000" joinstyle="round" endarrow="block"/>
                <v:imagedata o:title=""/>
                <o:lock v:ext="edit" aspectratio="f"/>
              </v:line>
            </w:pict>
          </mc:Fallback>
        </mc:AlternateContent>
      </w:r>
      <w:r>
        <w:rPr>
          <w:rFonts w:ascii="Tahoma" w:hAnsi="Tahoma" w:cs="Tahoma"/>
          <w:noProof/>
          <w:color w:val="000000" w:themeColor="text1"/>
        </w:rPr>
        <mc:AlternateContent>
          <mc:Choice Requires="wps">
            <w:drawing>
              <wp:anchor distT="0" distB="0" distL="113665" distR="113665" simplePos="0" relativeHeight="251686912" behindDoc="0" locked="0" layoutInCell="1" allowOverlap="1">
                <wp:simplePos x="0" y="0"/>
                <wp:positionH relativeFrom="column">
                  <wp:posOffset>532765</wp:posOffset>
                </wp:positionH>
                <wp:positionV relativeFrom="paragraph">
                  <wp:posOffset>26035</wp:posOffset>
                </wp:positionV>
                <wp:extent cx="0" cy="454025"/>
                <wp:effectExtent l="76200" t="0" r="57150" b="60325"/>
                <wp:wrapNone/>
                <wp:docPr id="276" name="Lin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4025"/>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917" o:spid="_x0000_s1026" o:spt="20" style="position:absolute;left:0pt;margin-left:41.95pt;margin-top:2.05pt;height:35.75pt;width:0pt;z-index:251686912;mso-width-relative:page;mso-height-relative:page;" filled="f" stroked="t" coordsize="21600,21600" o:gfxdata="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M9gqL1gAAAAYB&#10;AAAPAAAAAAAAAAEAIAAAACIAAABkcnMvZG93bnJldi54bWxQSwECFAAUAAAACACHTuJAUzglnOQB&#10;AADQAwAADgAAAAAAAAABACAAAAAlAQAAZHJzL2Uyb0RvYy54bWxQSwUGAAAAAAYABgBZAQAAewUA&#10;AAAA&#10;">
                <v:fill on="f" focussize="0,0"/>
                <v:stroke color="#000000" joinstyle="round" endarrow="block"/>
                <v:imagedata o:title=""/>
                <o:lock v:ext="edit" aspectratio="f"/>
              </v:line>
            </w:pict>
          </mc:Fallback>
        </mc:AlternateContent>
      </w:r>
      <w:r>
        <w:rPr>
          <w:rFonts w:ascii="Tahoma" w:hAnsi="Tahoma" w:cs="Tahoma"/>
          <w:noProof/>
          <w:color w:val="000000" w:themeColor="text1"/>
        </w:rPr>
        <mc:AlternateContent>
          <mc:Choice Requires="wps">
            <w:drawing>
              <wp:anchor distT="0" distB="0" distL="113665" distR="113665" simplePos="0" relativeHeight="251683840" behindDoc="0" locked="0" layoutInCell="1" allowOverlap="1">
                <wp:simplePos x="0" y="0"/>
                <wp:positionH relativeFrom="column">
                  <wp:posOffset>46990</wp:posOffset>
                </wp:positionH>
                <wp:positionV relativeFrom="paragraph">
                  <wp:posOffset>26035</wp:posOffset>
                </wp:positionV>
                <wp:extent cx="0" cy="454025"/>
                <wp:effectExtent l="76200" t="0" r="57150" b="60325"/>
                <wp:wrapNone/>
                <wp:docPr id="275" name="Lin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4025"/>
                        </a:xfrm>
                        <a:prstGeom prst="line">
                          <a:avLst/>
                        </a:prstGeom>
                        <a:noFill/>
                        <a:ln w="9525">
                          <a:solidFill>
                            <a:srgbClr val="000000"/>
                          </a:solidFill>
                          <a:round/>
                          <a:tailEnd type="triangle" w="med" len="med"/>
                        </a:ln>
                      </wps:spPr>
                      <wps:bodyPr/>
                    </wps:wsp>
                  </a:graphicData>
                </a:graphic>
              </wp:anchor>
            </w:drawing>
          </mc:Choice>
          <mc:Fallback xmlns:wpsCustomData="http://www.wps.cn/officeDocument/2013/wpsCustomData">
            <w:pict>
              <v:line id="Line 523" o:spid="_x0000_s1026" o:spt="20" style="position:absolute;left:0pt;margin-left:3.7pt;margin-top:2.05pt;height:35.75pt;width:0pt;z-index:251683840;mso-width-relative:page;mso-height-relative:page;" filled="f" stroked="t" coordsize="21600,21600" o:gfxdata="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e5Mh7VAAAABAEA&#10;AA8AAAAAAAAAAQAgAAAAIgAAAGRycy9kb3ducmV2LnhtbFBLAQIUABQAAAAIAIdO4kBJGzLI5AEA&#10;ANADAAAOAAAAAAAAAAEAIAAAACQBAABkcnMvZTJvRG9jLnhtbFBLBQYAAAAABgAGAFkBAAB6BQAA&#10;AAA=&#10;">
                <v:fill on="f" focussize="0,0"/>
                <v:stroke color="#000000" joinstyle="round" endarrow="block"/>
                <v:imagedata o:title=""/>
                <o:lock v:ext="edit" aspectratio="f"/>
              </v:line>
            </w:pict>
          </mc:Fallback>
        </mc:AlternateContent>
      </w:r>
    </w:p>
    <w:p w:rsidR="00776E21" w:rsidRDefault="00776E21">
      <w:pPr>
        <w:rPr>
          <w:rFonts w:ascii="Tahoma" w:hAnsi="Tahoma" w:cs="Tahoma"/>
          <w:color w:val="000000" w:themeColor="text1"/>
        </w:rPr>
      </w:pPr>
    </w:p>
    <w:p w:rsidR="00776E21" w:rsidRDefault="00776E21">
      <w:pPr>
        <w:rPr>
          <w:rFonts w:ascii="Tahoma" w:hAnsi="Tahoma" w:cs="Tahoma"/>
          <w:color w:val="000000" w:themeColor="text1"/>
        </w:rPr>
      </w:pPr>
    </w:p>
    <w:p w:rsidR="00776E21" w:rsidRDefault="00D67E1C">
      <w:pPr>
        <w:rPr>
          <w:rFonts w:ascii="Tahoma" w:hAnsi="Tahoma" w:cs="Tahoma"/>
          <w:color w:val="000000" w:themeColor="text1"/>
        </w:rPr>
      </w:pPr>
      <w:r>
        <w:rPr>
          <w:rFonts w:ascii="Tahoma" w:hAnsi="Tahoma" w:cs="Tahoma"/>
          <w:color w:val="000000" w:themeColor="text1"/>
        </w:rPr>
        <w:t>5           8           3            4</w:t>
      </w:r>
    </w:p>
    <w:p w:rsidR="00776E21" w:rsidRDefault="00D67E1C">
      <w:pPr>
        <w:rPr>
          <w:rFonts w:ascii="Tahoma" w:hAnsi="Tahoma" w:cs="Tahoma"/>
          <w:color w:val="000000" w:themeColor="text1"/>
        </w:rPr>
      </w:pPr>
      <w:r>
        <w:rPr>
          <w:rFonts w:ascii="Tahoma" w:hAnsi="Tahoma" w:cs="Tahoma"/>
          <w:color w:val="000000" w:themeColor="text1"/>
        </w:rPr>
        <w:t>(b) For decimal fraction, we count the places to the right from the decimal point as tenths, hundredths, thousandths, etc.</w:t>
      </w:r>
    </w:p>
    <w:p w:rsidR="00776E21" w:rsidRDefault="00776E21">
      <w:pPr>
        <w:rPr>
          <w:rFonts w:ascii="Tahoma" w:hAnsi="Tahoma" w:cs="Tahoma"/>
          <w:color w:val="000000" w:themeColor="text1"/>
        </w:rPr>
      </w:pPr>
    </w:p>
    <w:p w:rsidR="00776E21" w:rsidRDefault="00D67E1C">
      <w:pPr>
        <w:rPr>
          <w:rFonts w:ascii="Tahoma" w:hAnsi="Tahoma" w:cs="Tahoma"/>
          <w:color w:val="000000" w:themeColor="text1"/>
        </w:rPr>
      </w:pPr>
      <w:r>
        <w:rPr>
          <w:rFonts w:ascii="Tahoma" w:hAnsi="Tahoma" w:cs="Tahoma"/>
          <w:color w:val="000000" w:themeColor="text1"/>
        </w:rPr>
        <w:t>See the illustration below:</w:t>
      </w:r>
    </w:p>
    <w:p w:rsidR="00776E21" w:rsidRDefault="00D67E1C">
      <w:pPr>
        <w:rPr>
          <w:rFonts w:ascii="Tahoma" w:hAnsi="Tahoma" w:cs="Tahoma"/>
          <w:color w:val="000000" w:themeColor="text1"/>
        </w:rPr>
      </w:pPr>
      <w:r>
        <w:rPr>
          <w:rFonts w:ascii="Tahoma" w:hAnsi="Tahoma" w:cs="Tahoma"/>
          <w:color w:val="000000" w:themeColor="text1"/>
        </w:rPr>
        <w:t>↓            ↓           ↓             ↓            ↓</w:t>
      </w:r>
    </w:p>
    <w:p w:rsidR="00776E21" w:rsidRDefault="00D67E1C">
      <w:pPr>
        <w:rPr>
          <w:rFonts w:ascii="Tahoma" w:hAnsi="Tahoma" w:cs="Tahoma"/>
          <w:color w:val="000000" w:themeColor="text1"/>
        </w:rPr>
      </w:pPr>
      <w:r>
        <w:rPr>
          <w:rFonts w:ascii="Tahoma" w:hAnsi="Tahoma" w:cs="Tahoma"/>
          <w:color w:val="000000" w:themeColor="text1"/>
        </w:rPr>
        <w:t>6          .         7          9         8</w:t>
      </w:r>
    </w:p>
    <w:p w:rsidR="00776E21" w:rsidRDefault="00776E21">
      <w:pPr>
        <w:rPr>
          <w:rFonts w:ascii="Tahoma" w:hAnsi="Tahoma" w:cs="Tahoma"/>
          <w:color w:val="000000" w:themeColor="text1"/>
        </w:rPr>
      </w:pPr>
    </w:p>
    <w:p w:rsidR="00776E21" w:rsidRDefault="00D67E1C">
      <w:pPr>
        <w:rPr>
          <w:rFonts w:ascii="Tahoma" w:hAnsi="Tahoma" w:cs="Tahoma"/>
          <w:color w:val="000000" w:themeColor="text1"/>
        </w:rPr>
      </w:pPr>
      <w:r>
        <w:rPr>
          <w:rFonts w:ascii="Tahoma" w:hAnsi="Tahoma" w:cs="Tahoma"/>
          <w:color w:val="000000" w:themeColor="text1"/>
        </w:rPr>
        <w:t>6    →   units</w:t>
      </w:r>
    </w:p>
    <w:p w:rsidR="00776E21" w:rsidRDefault="00D67E1C">
      <w:pPr>
        <w:rPr>
          <w:rFonts w:ascii="Tahoma" w:hAnsi="Tahoma" w:cs="Tahoma"/>
          <w:color w:val="000000" w:themeColor="text1"/>
        </w:rPr>
      </w:pPr>
      <w:r>
        <w:rPr>
          <w:rFonts w:ascii="Tahoma" w:hAnsi="Tahoma" w:cs="Tahoma"/>
          <w:color w:val="000000" w:themeColor="text1"/>
        </w:rPr>
        <w:t>.     →   decimal</w:t>
      </w:r>
    </w:p>
    <w:p w:rsidR="00776E21" w:rsidRDefault="00D67E1C">
      <w:pPr>
        <w:rPr>
          <w:rFonts w:ascii="Tahoma" w:hAnsi="Tahoma" w:cs="Tahoma"/>
          <w:color w:val="000000" w:themeColor="text1"/>
        </w:rPr>
      </w:pPr>
      <w:r>
        <w:rPr>
          <w:rFonts w:ascii="Tahoma" w:hAnsi="Tahoma" w:cs="Tahoma"/>
          <w:color w:val="000000" w:themeColor="text1"/>
        </w:rPr>
        <w:t>7    →    tenths</w:t>
      </w:r>
    </w:p>
    <w:p w:rsidR="00776E21" w:rsidRDefault="00D67E1C">
      <w:pPr>
        <w:rPr>
          <w:rFonts w:ascii="Tahoma" w:hAnsi="Tahoma" w:cs="Tahoma"/>
          <w:color w:val="000000" w:themeColor="text1"/>
        </w:rPr>
      </w:pPr>
      <w:r>
        <w:rPr>
          <w:rFonts w:ascii="Tahoma" w:hAnsi="Tahoma" w:cs="Tahoma"/>
          <w:color w:val="000000" w:themeColor="text1"/>
        </w:rPr>
        <w:t>9    →    hundredths</w:t>
      </w:r>
    </w:p>
    <w:p w:rsidR="00776E21" w:rsidRDefault="00D67E1C">
      <w:pPr>
        <w:rPr>
          <w:rFonts w:ascii="Tahoma" w:hAnsi="Tahoma" w:cs="Tahoma"/>
          <w:color w:val="000000" w:themeColor="text1"/>
        </w:rPr>
      </w:pPr>
      <w:r>
        <w:rPr>
          <w:rFonts w:ascii="Tahoma" w:hAnsi="Tahoma" w:cs="Tahoma"/>
          <w:color w:val="000000" w:themeColor="text1"/>
        </w:rPr>
        <w:t>8    →    thousandths</w:t>
      </w:r>
    </w:p>
    <w:p w:rsidR="00776E21" w:rsidRDefault="00776E21">
      <w:pPr>
        <w:rPr>
          <w:rFonts w:ascii="Tahoma" w:hAnsi="Tahoma" w:cs="Tahoma"/>
          <w:color w:val="000000" w:themeColor="text1"/>
        </w:rPr>
      </w:pPr>
    </w:p>
    <w:p w:rsidR="00776E21" w:rsidRDefault="00D67E1C">
      <w:pPr>
        <w:rPr>
          <w:rFonts w:ascii="Tahoma" w:hAnsi="Tahoma" w:cs="Tahoma"/>
          <w:color w:val="000000" w:themeColor="text1"/>
        </w:rPr>
      </w:pPr>
      <w:r>
        <w:rPr>
          <w:rFonts w:ascii="Tahoma" w:hAnsi="Tahoma" w:cs="Tahoma"/>
          <w:b/>
          <w:color w:val="000000" w:themeColor="text1"/>
        </w:rPr>
        <w:t>Example 1</w:t>
      </w:r>
      <w:r>
        <w:rPr>
          <w:rFonts w:ascii="Tahoma" w:hAnsi="Tahoma" w:cs="Tahoma"/>
          <w:color w:val="000000" w:themeColor="text1"/>
        </w:rPr>
        <w:t>:</w:t>
      </w:r>
    </w:p>
    <w:p w:rsidR="00776E21" w:rsidRDefault="00D67E1C">
      <w:pPr>
        <w:rPr>
          <w:rFonts w:ascii="Tahoma" w:hAnsi="Tahoma" w:cs="Tahoma"/>
          <w:color w:val="000000" w:themeColor="text1"/>
        </w:rPr>
      </w:pPr>
      <w:r>
        <w:rPr>
          <w:rFonts w:ascii="Tahoma" w:hAnsi="Tahoma" w:cs="Tahoma"/>
          <w:color w:val="000000" w:themeColor="text1"/>
        </w:rPr>
        <w:t>What is the place value of each of the following?</w:t>
      </w:r>
    </w:p>
    <w:p w:rsidR="00776E21" w:rsidRDefault="00D67E1C">
      <w:pPr>
        <w:numPr>
          <w:ilvl w:val="0"/>
          <w:numId w:val="8"/>
        </w:numPr>
        <w:rPr>
          <w:rFonts w:ascii="Tahoma" w:hAnsi="Tahoma" w:cs="Tahoma"/>
          <w:color w:val="000000" w:themeColor="text1"/>
        </w:rPr>
      </w:pPr>
      <w:r>
        <w:rPr>
          <w:rFonts w:ascii="Tahoma" w:hAnsi="Tahoma" w:cs="Tahoma"/>
          <w:color w:val="000000" w:themeColor="text1"/>
        </w:rPr>
        <w:t xml:space="preserve">the </w:t>
      </w:r>
      <w:r w:rsidR="002725FD">
        <w:rPr>
          <w:rFonts w:ascii="Tahoma" w:hAnsi="Tahoma" w:cs="Tahoma"/>
          <w:color w:val="000000" w:themeColor="text1"/>
        </w:rPr>
        <w:t>7 in 7</w:t>
      </w:r>
      <w:r>
        <w:rPr>
          <w:rFonts w:ascii="Tahoma" w:hAnsi="Tahoma" w:cs="Tahoma"/>
          <w:color w:val="000000" w:themeColor="text1"/>
        </w:rPr>
        <w:t>0269</w:t>
      </w:r>
    </w:p>
    <w:p w:rsidR="00776E21" w:rsidRDefault="00D67E1C">
      <w:pPr>
        <w:numPr>
          <w:ilvl w:val="0"/>
          <w:numId w:val="8"/>
        </w:numPr>
        <w:rPr>
          <w:rFonts w:ascii="Tahoma" w:hAnsi="Tahoma" w:cs="Tahoma"/>
          <w:color w:val="000000" w:themeColor="text1"/>
        </w:rPr>
      </w:pPr>
      <w:r>
        <w:rPr>
          <w:rFonts w:ascii="Tahoma" w:hAnsi="Tahoma" w:cs="Tahoma"/>
          <w:color w:val="000000" w:themeColor="text1"/>
        </w:rPr>
        <w:t xml:space="preserve">the </w:t>
      </w:r>
      <w:r w:rsidR="002725FD">
        <w:rPr>
          <w:rFonts w:ascii="Tahoma" w:hAnsi="Tahoma" w:cs="Tahoma"/>
          <w:color w:val="000000" w:themeColor="text1"/>
        </w:rPr>
        <w:t>5 in 2985</w:t>
      </w:r>
    </w:p>
    <w:p w:rsidR="00776E21" w:rsidRDefault="00776E21">
      <w:pPr>
        <w:rPr>
          <w:rFonts w:ascii="Tahoma" w:hAnsi="Tahoma" w:cs="Tahoma"/>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What is the value of each of the following?</w:t>
      </w:r>
    </w:p>
    <w:p w:rsidR="00776E21" w:rsidRDefault="00D67E1C">
      <w:pPr>
        <w:numPr>
          <w:ilvl w:val="0"/>
          <w:numId w:val="9"/>
        </w:numPr>
        <w:rPr>
          <w:rFonts w:ascii="Tahoma" w:hAnsi="Tahoma" w:cs="Tahoma"/>
          <w:color w:val="000000" w:themeColor="text1"/>
        </w:rPr>
      </w:pPr>
      <w:r>
        <w:rPr>
          <w:rFonts w:ascii="Tahoma" w:hAnsi="Tahoma" w:cs="Tahoma"/>
          <w:color w:val="000000" w:themeColor="text1"/>
        </w:rPr>
        <w:t>the 8 in  2.18</w:t>
      </w:r>
    </w:p>
    <w:p w:rsidR="00776E21" w:rsidRDefault="00D67E1C">
      <w:pPr>
        <w:numPr>
          <w:ilvl w:val="0"/>
          <w:numId w:val="9"/>
        </w:numPr>
        <w:rPr>
          <w:rFonts w:ascii="Tahoma" w:hAnsi="Tahoma" w:cs="Tahoma"/>
          <w:color w:val="000000" w:themeColor="text1"/>
        </w:rPr>
      </w:pPr>
      <w:r>
        <w:rPr>
          <w:rFonts w:ascii="Tahoma" w:hAnsi="Tahoma" w:cs="Tahoma"/>
          <w:color w:val="000000" w:themeColor="text1"/>
        </w:rPr>
        <w:t>the 3 in 16.083</w:t>
      </w:r>
    </w:p>
    <w:p w:rsidR="00776E21" w:rsidRDefault="00D67E1C">
      <w:pPr>
        <w:rPr>
          <w:rFonts w:ascii="Tahoma" w:hAnsi="Tahoma" w:cs="Tahoma"/>
          <w:b/>
          <w:color w:val="000000" w:themeColor="text1"/>
        </w:rPr>
      </w:pPr>
      <w:r>
        <w:rPr>
          <w:rFonts w:ascii="Tahoma" w:hAnsi="Tahoma" w:cs="Tahoma"/>
          <w:b/>
          <w:color w:val="000000" w:themeColor="text1"/>
        </w:rPr>
        <w:t>Example 3:</w:t>
      </w:r>
    </w:p>
    <w:p w:rsidR="00776E21" w:rsidRDefault="00D67E1C">
      <w:pPr>
        <w:rPr>
          <w:rFonts w:ascii="Tahoma" w:hAnsi="Tahoma" w:cs="Tahoma"/>
          <w:color w:val="000000" w:themeColor="text1"/>
        </w:rPr>
      </w:pPr>
      <w:r>
        <w:rPr>
          <w:rFonts w:ascii="Tahoma" w:hAnsi="Tahoma" w:cs="Tahoma"/>
          <w:color w:val="000000" w:themeColor="text1"/>
        </w:rPr>
        <w:t>What is the value of each digit in 4 172 853?</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pStyle w:val="ListParagraph"/>
        <w:tabs>
          <w:tab w:val="left" w:pos="1052"/>
        </w:tabs>
        <w:rPr>
          <w:rFonts w:ascii="Tahoma" w:hAnsi="Tahoma" w:cs="Tahoma"/>
          <w:color w:val="000000" w:themeColor="text1"/>
        </w:rPr>
      </w:pPr>
      <w:r>
        <w:rPr>
          <w:rFonts w:ascii="Tahoma" w:hAnsi="Tahoma" w:cs="Tahoma"/>
          <w:color w:val="000000" w:themeColor="text1"/>
        </w:rPr>
        <w:t>Write down the number shown in the following figure:</w:t>
      </w:r>
    </w:p>
    <w:p w:rsidR="00776E21" w:rsidRDefault="00D67E1C">
      <w:pPr>
        <w:pStyle w:val="ListParagraph"/>
        <w:tabs>
          <w:tab w:val="left" w:pos="1052"/>
        </w:tabs>
        <w:rPr>
          <w:rFonts w:ascii="Tahoma" w:hAnsi="Tahoma" w:cs="Tahoma"/>
          <w:color w:val="000000" w:themeColor="text1"/>
        </w:rPr>
      </w:pPr>
      <w:r>
        <w:rPr>
          <w:rFonts w:ascii="Tahoma" w:hAnsi="Tahoma" w:cs="Tahoma"/>
          <w:noProof/>
          <w:color w:val="000000" w:themeColor="text1"/>
        </w:rPr>
        <mc:AlternateContent>
          <mc:Choice Requires="wpg">
            <w:drawing>
              <wp:anchor distT="0" distB="0" distL="114300" distR="114300" simplePos="0" relativeHeight="251684864" behindDoc="0" locked="0" layoutInCell="1" allowOverlap="1">
                <wp:simplePos x="0" y="0"/>
                <wp:positionH relativeFrom="column">
                  <wp:posOffset>271145</wp:posOffset>
                </wp:positionH>
                <wp:positionV relativeFrom="paragraph">
                  <wp:posOffset>90170</wp:posOffset>
                </wp:positionV>
                <wp:extent cx="2136140" cy="1230630"/>
                <wp:effectExtent l="0" t="0" r="16510" b="26670"/>
                <wp:wrapNone/>
                <wp:docPr id="195" name="Group 703"/>
                <wp:cNvGraphicFramePr/>
                <a:graphic xmlns:a="http://schemas.openxmlformats.org/drawingml/2006/main">
                  <a:graphicData uri="http://schemas.microsoft.com/office/word/2010/wordprocessingGroup">
                    <wpg:wgp>
                      <wpg:cNvGrpSpPr/>
                      <wpg:grpSpPr>
                        <a:xfrm>
                          <a:off x="0" y="0"/>
                          <a:ext cx="2136140" cy="1230630"/>
                          <a:chOff x="2227" y="5271"/>
                          <a:chExt cx="3364" cy="1938"/>
                        </a:xfrm>
                      </wpg:grpSpPr>
                      <wpg:grpSp>
                        <wpg:cNvPr id="196" name="Group 621"/>
                        <wpg:cNvGrpSpPr/>
                        <wpg:grpSpPr>
                          <a:xfrm>
                            <a:off x="2227" y="5271"/>
                            <a:ext cx="3364" cy="1938"/>
                            <a:chOff x="2229" y="11313"/>
                            <a:chExt cx="3364" cy="1938"/>
                          </a:xfrm>
                        </wpg:grpSpPr>
                        <wpg:grpSp>
                          <wpg:cNvPr id="197" name="Group 622"/>
                          <wpg:cNvGrpSpPr/>
                          <wpg:grpSpPr>
                            <a:xfrm>
                              <a:off x="2229" y="11313"/>
                              <a:ext cx="3364" cy="1938"/>
                              <a:chOff x="2369" y="11271"/>
                              <a:chExt cx="3003" cy="1938"/>
                            </a:xfrm>
                          </wpg:grpSpPr>
                          <wps:wsp>
                            <wps:cNvPr id="198" name="Rectangle 623"/>
                            <wps:cNvSpPr>
                              <a:spLocks noChangeArrowheads="1"/>
                            </wps:cNvSpPr>
                            <wps:spPr bwMode="auto">
                              <a:xfrm>
                                <a:off x="2395" y="11382"/>
                                <a:ext cx="2977" cy="71"/>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99" name="Rectangle 624"/>
                            <wps:cNvSpPr>
                              <a:spLocks noChangeArrowheads="1"/>
                            </wps:cNvSpPr>
                            <wps:spPr bwMode="auto">
                              <a:xfrm>
                                <a:off x="2369" y="13050"/>
                                <a:ext cx="2977" cy="71"/>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00" name="Rectangle 625"/>
                            <wps:cNvSpPr>
                              <a:spLocks noChangeArrowheads="1"/>
                            </wps:cNvSpPr>
                            <wps:spPr bwMode="auto">
                              <a:xfrm>
                                <a:off x="5247" y="11285"/>
                                <a:ext cx="71" cy="1924"/>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01" name="Rectangle 626"/>
                            <wps:cNvSpPr>
                              <a:spLocks noChangeArrowheads="1"/>
                            </wps:cNvSpPr>
                            <wps:spPr bwMode="auto">
                              <a:xfrm>
                                <a:off x="2451" y="11271"/>
                                <a:ext cx="71" cy="1924"/>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g:grpSp>
                        <wps:wsp>
                          <wps:cNvPr id="202" name="AutoShape 627"/>
                          <wps:cNvCnPr>
                            <a:cxnSpLocks noChangeShapeType="1"/>
                          </wps:cNvCnPr>
                          <wps:spPr bwMode="auto">
                            <a:xfrm>
                              <a:off x="2603" y="11495"/>
                              <a:ext cx="0" cy="1597"/>
                            </a:xfrm>
                            <a:prstGeom prst="straightConnector1">
                              <a:avLst/>
                            </a:prstGeom>
                            <a:noFill/>
                            <a:ln w="9525">
                              <a:solidFill>
                                <a:srgbClr val="000000"/>
                              </a:solidFill>
                              <a:round/>
                            </a:ln>
                          </wps:spPr>
                          <wps:bodyPr/>
                        </wps:wsp>
                        <wps:wsp>
                          <wps:cNvPr id="203" name="AutoShape 628"/>
                          <wps:cNvCnPr>
                            <a:cxnSpLocks noChangeShapeType="1"/>
                          </wps:cNvCnPr>
                          <wps:spPr bwMode="auto">
                            <a:xfrm>
                              <a:off x="3067" y="11497"/>
                              <a:ext cx="0" cy="1597"/>
                            </a:xfrm>
                            <a:prstGeom prst="straightConnector1">
                              <a:avLst/>
                            </a:prstGeom>
                            <a:noFill/>
                            <a:ln w="9525">
                              <a:solidFill>
                                <a:srgbClr val="000000"/>
                              </a:solidFill>
                              <a:round/>
                            </a:ln>
                          </wps:spPr>
                          <wps:bodyPr/>
                        </wps:wsp>
                        <wps:wsp>
                          <wps:cNvPr id="204" name="AutoShape 629"/>
                          <wps:cNvCnPr>
                            <a:cxnSpLocks noChangeShapeType="1"/>
                          </wps:cNvCnPr>
                          <wps:spPr bwMode="auto">
                            <a:xfrm>
                              <a:off x="3671" y="11499"/>
                              <a:ext cx="0" cy="1597"/>
                            </a:xfrm>
                            <a:prstGeom prst="straightConnector1">
                              <a:avLst/>
                            </a:prstGeom>
                            <a:noFill/>
                            <a:ln w="9525">
                              <a:solidFill>
                                <a:srgbClr val="000000"/>
                              </a:solidFill>
                              <a:round/>
                            </a:ln>
                          </wps:spPr>
                          <wps:bodyPr/>
                        </wps:wsp>
                        <wps:wsp>
                          <wps:cNvPr id="205" name="AutoShape 630"/>
                          <wps:cNvCnPr>
                            <a:cxnSpLocks noChangeShapeType="1"/>
                          </wps:cNvCnPr>
                          <wps:spPr bwMode="auto">
                            <a:xfrm>
                              <a:off x="4135" y="11501"/>
                              <a:ext cx="0" cy="1597"/>
                            </a:xfrm>
                            <a:prstGeom prst="straightConnector1">
                              <a:avLst/>
                            </a:prstGeom>
                            <a:noFill/>
                            <a:ln w="9525">
                              <a:solidFill>
                                <a:srgbClr val="000000"/>
                              </a:solidFill>
                              <a:round/>
                            </a:ln>
                          </wps:spPr>
                          <wps:bodyPr/>
                        </wps:wsp>
                        <wps:wsp>
                          <wps:cNvPr id="206" name="AutoShape 631"/>
                          <wps:cNvCnPr>
                            <a:cxnSpLocks noChangeShapeType="1"/>
                          </wps:cNvCnPr>
                          <wps:spPr bwMode="auto">
                            <a:xfrm>
                              <a:off x="4529" y="11489"/>
                              <a:ext cx="0" cy="1597"/>
                            </a:xfrm>
                            <a:prstGeom prst="straightConnector1">
                              <a:avLst/>
                            </a:prstGeom>
                            <a:noFill/>
                            <a:ln w="9525">
                              <a:solidFill>
                                <a:srgbClr val="000000"/>
                              </a:solidFill>
                              <a:round/>
                            </a:ln>
                          </wps:spPr>
                          <wps:bodyPr/>
                        </wps:wsp>
                        <wps:wsp>
                          <wps:cNvPr id="207" name="AutoShape 632"/>
                          <wps:cNvCnPr>
                            <a:cxnSpLocks noChangeShapeType="1"/>
                          </wps:cNvCnPr>
                          <wps:spPr bwMode="auto">
                            <a:xfrm>
                              <a:off x="4805" y="11495"/>
                              <a:ext cx="0" cy="1597"/>
                            </a:xfrm>
                            <a:prstGeom prst="straightConnector1">
                              <a:avLst/>
                            </a:prstGeom>
                            <a:noFill/>
                            <a:ln w="9525">
                              <a:solidFill>
                                <a:srgbClr val="000000"/>
                              </a:solidFill>
                              <a:round/>
                            </a:ln>
                          </wps:spPr>
                          <wps:bodyPr/>
                        </wps:wsp>
                        <wps:wsp>
                          <wps:cNvPr id="208" name="AutoShape 633"/>
                          <wps:cNvCnPr>
                            <a:cxnSpLocks noChangeShapeType="1"/>
                          </wps:cNvCnPr>
                          <wps:spPr bwMode="auto">
                            <a:xfrm>
                              <a:off x="5137" y="11495"/>
                              <a:ext cx="0" cy="1597"/>
                            </a:xfrm>
                            <a:prstGeom prst="straightConnector1">
                              <a:avLst/>
                            </a:prstGeom>
                            <a:noFill/>
                            <a:ln w="9525">
                              <a:solidFill>
                                <a:srgbClr val="000000"/>
                              </a:solidFill>
                              <a:round/>
                            </a:ln>
                          </wps:spPr>
                          <wps:bodyPr/>
                        </wps:wsp>
                      </wpg:grpSp>
                      <wpg:grpSp>
                        <wpg:cNvPr id="209" name="Group 646"/>
                        <wpg:cNvGrpSpPr/>
                        <wpg:grpSpPr>
                          <a:xfrm>
                            <a:off x="4430" y="5460"/>
                            <a:ext cx="188" cy="1033"/>
                            <a:chOff x="4432" y="11502"/>
                            <a:chExt cx="188" cy="1033"/>
                          </a:xfrm>
                        </wpg:grpSpPr>
                        <wps:wsp>
                          <wps:cNvPr id="210" name="Oval 647"/>
                          <wps:cNvSpPr>
                            <a:spLocks noChangeArrowheads="1"/>
                          </wps:cNvSpPr>
                          <wps:spPr bwMode="auto">
                            <a:xfrm flipV="1">
                              <a:off x="4432" y="1150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11" name="Oval 648"/>
                          <wps:cNvSpPr>
                            <a:spLocks noChangeArrowheads="1"/>
                          </wps:cNvSpPr>
                          <wps:spPr bwMode="auto">
                            <a:xfrm flipV="1">
                              <a:off x="4432" y="11708"/>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12" name="Oval 649"/>
                          <wps:cNvSpPr>
                            <a:spLocks noChangeArrowheads="1"/>
                          </wps:cNvSpPr>
                          <wps:spPr bwMode="auto">
                            <a:xfrm flipV="1">
                              <a:off x="4432" y="11817"/>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13" name="Oval 650"/>
                          <wps:cNvSpPr>
                            <a:spLocks noChangeArrowheads="1"/>
                          </wps:cNvSpPr>
                          <wps:spPr bwMode="auto">
                            <a:xfrm flipV="1">
                              <a:off x="4432" y="1192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14" name="Oval 651"/>
                          <wps:cNvSpPr>
                            <a:spLocks noChangeArrowheads="1"/>
                          </wps:cNvSpPr>
                          <wps:spPr bwMode="auto">
                            <a:xfrm flipV="1">
                              <a:off x="4432" y="12031"/>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15" name="Oval 652"/>
                          <wps:cNvSpPr>
                            <a:spLocks noChangeArrowheads="1"/>
                          </wps:cNvSpPr>
                          <wps:spPr bwMode="auto">
                            <a:xfrm flipV="1">
                              <a:off x="4432" y="1213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16" name="Oval 653"/>
                          <wps:cNvSpPr>
                            <a:spLocks noChangeArrowheads="1"/>
                          </wps:cNvSpPr>
                          <wps:spPr bwMode="auto">
                            <a:xfrm flipV="1">
                              <a:off x="4432" y="1224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17" name="Oval 654"/>
                          <wps:cNvSpPr>
                            <a:spLocks noChangeArrowheads="1"/>
                          </wps:cNvSpPr>
                          <wps:spPr bwMode="auto">
                            <a:xfrm flipV="1">
                              <a:off x="4432" y="1235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18" name="Oval 655"/>
                          <wps:cNvSpPr>
                            <a:spLocks noChangeArrowheads="1"/>
                          </wps:cNvSpPr>
                          <wps:spPr bwMode="auto">
                            <a:xfrm flipV="1">
                              <a:off x="4432" y="12464"/>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19" name="Oval 656"/>
                          <wps:cNvSpPr>
                            <a:spLocks noChangeArrowheads="1"/>
                          </wps:cNvSpPr>
                          <wps:spPr bwMode="auto">
                            <a:xfrm flipV="1">
                              <a:off x="4434" y="1160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g:grpSp>
                      <wpg:grpSp>
                        <wpg:cNvPr id="220" name="Group 657"/>
                        <wpg:cNvGrpSpPr/>
                        <wpg:grpSpPr>
                          <a:xfrm>
                            <a:off x="2517" y="5471"/>
                            <a:ext cx="188" cy="1033"/>
                            <a:chOff x="4432" y="11502"/>
                            <a:chExt cx="188" cy="1033"/>
                          </a:xfrm>
                        </wpg:grpSpPr>
                        <wps:wsp>
                          <wps:cNvPr id="221" name="Oval 658"/>
                          <wps:cNvSpPr>
                            <a:spLocks noChangeArrowheads="1"/>
                          </wps:cNvSpPr>
                          <wps:spPr bwMode="auto">
                            <a:xfrm flipV="1">
                              <a:off x="4432" y="1150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22" name="Oval 659"/>
                          <wps:cNvSpPr>
                            <a:spLocks noChangeArrowheads="1"/>
                          </wps:cNvSpPr>
                          <wps:spPr bwMode="auto">
                            <a:xfrm flipV="1">
                              <a:off x="4432" y="11708"/>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23" name="Oval 660"/>
                          <wps:cNvSpPr>
                            <a:spLocks noChangeArrowheads="1"/>
                          </wps:cNvSpPr>
                          <wps:spPr bwMode="auto">
                            <a:xfrm flipV="1">
                              <a:off x="4432" y="11817"/>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24" name="Oval 661"/>
                          <wps:cNvSpPr>
                            <a:spLocks noChangeArrowheads="1"/>
                          </wps:cNvSpPr>
                          <wps:spPr bwMode="auto">
                            <a:xfrm flipV="1">
                              <a:off x="4432" y="1192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25" name="Oval 662"/>
                          <wps:cNvSpPr>
                            <a:spLocks noChangeArrowheads="1"/>
                          </wps:cNvSpPr>
                          <wps:spPr bwMode="auto">
                            <a:xfrm flipV="1">
                              <a:off x="4432" y="12031"/>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26" name="Oval 663"/>
                          <wps:cNvSpPr>
                            <a:spLocks noChangeArrowheads="1"/>
                          </wps:cNvSpPr>
                          <wps:spPr bwMode="auto">
                            <a:xfrm flipV="1">
                              <a:off x="4432" y="1213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27" name="Oval 664"/>
                          <wps:cNvSpPr>
                            <a:spLocks noChangeArrowheads="1"/>
                          </wps:cNvSpPr>
                          <wps:spPr bwMode="auto">
                            <a:xfrm flipV="1">
                              <a:off x="4432" y="1224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28" name="Oval 665"/>
                          <wps:cNvSpPr>
                            <a:spLocks noChangeArrowheads="1"/>
                          </wps:cNvSpPr>
                          <wps:spPr bwMode="auto">
                            <a:xfrm flipV="1">
                              <a:off x="4432" y="1235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29" name="Oval 666"/>
                          <wps:cNvSpPr>
                            <a:spLocks noChangeArrowheads="1"/>
                          </wps:cNvSpPr>
                          <wps:spPr bwMode="auto">
                            <a:xfrm flipV="1">
                              <a:off x="4432" y="12464"/>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30" name="Oval 667"/>
                          <wps:cNvSpPr>
                            <a:spLocks noChangeArrowheads="1"/>
                          </wps:cNvSpPr>
                          <wps:spPr bwMode="auto">
                            <a:xfrm flipV="1">
                              <a:off x="4434" y="1160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g:grpSp>
                      <wpg:grpSp>
                        <wpg:cNvPr id="231" name="Group 701"/>
                        <wpg:cNvGrpSpPr/>
                        <wpg:grpSpPr>
                          <a:xfrm>
                            <a:off x="3576" y="5457"/>
                            <a:ext cx="641" cy="1565"/>
                            <a:chOff x="3576" y="5457"/>
                            <a:chExt cx="641" cy="1565"/>
                          </a:xfrm>
                        </wpg:grpSpPr>
                        <wpg:grpSp>
                          <wpg:cNvPr id="232" name="Group 700"/>
                          <wpg:cNvGrpSpPr/>
                          <wpg:grpSpPr>
                            <a:xfrm>
                              <a:off x="4029" y="5457"/>
                              <a:ext cx="188" cy="1551"/>
                              <a:chOff x="4029" y="5457"/>
                              <a:chExt cx="188" cy="1551"/>
                            </a:xfrm>
                          </wpg:grpSpPr>
                          <wps:wsp>
                            <wps:cNvPr id="233" name="Oval 679"/>
                            <wps:cNvSpPr>
                              <a:spLocks noChangeArrowheads="1"/>
                            </wps:cNvSpPr>
                            <wps:spPr bwMode="auto">
                              <a:xfrm flipV="1">
                                <a:off x="4029" y="5457"/>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34" name="Oval 680"/>
                            <wps:cNvSpPr>
                              <a:spLocks noChangeArrowheads="1"/>
                            </wps:cNvSpPr>
                            <wps:spPr bwMode="auto">
                              <a:xfrm flipV="1">
                                <a:off x="4029" y="5663"/>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35" name="Oval 681"/>
                            <wps:cNvSpPr>
                              <a:spLocks noChangeArrowheads="1"/>
                            </wps:cNvSpPr>
                            <wps:spPr bwMode="auto">
                              <a:xfrm flipV="1">
                                <a:off x="4029" y="577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36" name="Oval 682"/>
                            <wps:cNvSpPr>
                              <a:spLocks noChangeArrowheads="1"/>
                            </wps:cNvSpPr>
                            <wps:spPr bwMode="auto">
                              <a:xfrm flipV="1">
                                <a:off x="4029" y="5884"/>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37" name="Oval 683"/>
                            <wps:cNvSpPr>
                              <a:spLocks noChangeArrowheads="1"/>
                            </wps:cNvSpPr>
                            <wps:spPr bwMode="auto">
                              <a:xfrm flipV="1">
                                <a:off x="4029" y="5986"/>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38" name="Oval 684"/>
                            <wps:cNvSpPr>
                              <a:spLocks noChangeArrowheads="1"/>
                            </wps:cNvSpPr>
                            <wps:spPr bwMode="auto">
                              <a:xfrm flipV="1">
                                <a:off x="4029" y="6094"/>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39" name="Oval 685"/>
                            <wps:cNvSpPr>
                              <a:spLocks noChangeArrowheads="1"/>
                            </wps:cNvSpPr>
                            <wps:spPr bwMode="auto">
                              <a:xfrm flipV="1">
                                <a:off x="4029" y="6204"/>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40" name="Oval 686"/>
                            <wps:cNvSpPr>
                              <a:spLocks noChangeArrowheads="1"/>
                            </wps:cNvSpPr>
                            <wps:spPr bwMode="auto">
                              <a:xfrm flipV="1">
                                <a:off x="4029" y="683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41" name="Oval 687"/>
                            <wps:cNvSpPr>
                              <a:spLocks noChangeArrowheads="1"/>
                            </wps:cNvSpPr>
                            <wps:spPr bwMode="auto">
                              <a:xfrm flipV="1">
                                <a:off x="4029" y="6937"/>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42" name="Oval 688"/>
                            <wps:cNvSpPr>
                              <a:spLocks noChangeArrowheads="1"/>
                            </wps:cNvSpPr>
                            <wps:spPr bwMode="auto">
                              <a:xfrm flipV="1">
                                <a:off x="4031" y="5557"/>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g:grpSp>
                        <wps:wsp>
                          <wps:cNvPr id="243" name="Oval 689"/>
                          <wps:cNvSpPr>
                            <a:spLocks noChangeArrowheads="1"/>
                          </wps:cNvSpPr>
                          <wps:spPr bwMode="auto">
                            <a:xfrm flipV="1">
                              <a:off x="3576" y="5471"/>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44" name="Oval 690"/>
                          <wps:cNvSpPr>
                            <a:spLocks noChangeArrowheads="1"/>
                          </wps:cNvSpPr>
                          <wps:spPr bwMode="auto">
                            <a:xfrm flipV="1">
                              <a:off x="3576" y="5677"/>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45" name="Oval 691"/>
                          <wps:cNvSpPr>
                            <a:spLocks noChangeArrowheads="1"/>
                          </wps:cNvSpPr>
                          <wps:spPr bwMode="auto">
                            <a:xfrm flipV="1">
                              <a:off x="3576" y="5786"/>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46" name="Oval 692"/>
                          <wps:cNvSpPr>
                            <a:spLocks noChangeArrowheads="1"/>
                          </wps:cNvSpPr>
                          <wps:spPr bwMode="auto">
                            <a:xfrm flipV="1">
                              <a:off x="3576" y="5898"/>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47" name="Oval 693"/>
                          <wps:cNvSpPr>
                            <a:spLocks noChangeArrowheads="1"/>
                          </wps:cNvSpPr>
                          <wps:spPr bwMode="auto">
                            <a:xfrm flipV="1">
                              <a:off x="3576" y="6000"/>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48" name="Oval 694"/>
                          <wps:cNvSpPr>
                            <a:spLocks noChangeArrowheads="1"/>
                          </wps:cNvSpPr>
                          <wps:spPr bwMode="auto">
                            <a:xfrm flipV="1">
                              <a:off x="3576" y="6108"/>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49" name="Oval 695"/>
                          <wps:cNvSpPr>
                            <a:spLocks noChangeArrowheads="1"/>
                          </wps:cNvSpPr>
                          <wps:spPr bwMode="auto">
                            <a:xfrm flipV="1">
                              <a:off x="3576" y="6750"/>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50" name="Oval 696"/>
                          <wps:cNvSpPr>
                            <a:spLocks noChangeArrowheads="1"/>
                          </wps:cNvSpPr>
                          <wps:spPr bwMode="auto">
                            <a:xfrm flipV="1">
                              <a:off x="3576" y="6846"/>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51" name="Oval 697"/>
                          <wps:cNvSpPr>
                            <a:spLocks noChangeArrowheads="1"/>
                          </wps:cNvSpPr>
                          <wps:spPr bwMode="auto">
                            <a:xfrm flipV="1">
                              <a:off x="3576" y="6951"/>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52" name="Oval 698"/>
                          <wps:cNvSpPr>
                            <a:spLocks noChangeArrowheads="1"/>
                          </wps:cNvSpPr>
                          <wps:spPr bwMode="auto">
                            <a:xfrm flipV="1">
                              <a:off x="3578" y="5571"/>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g:grpSp>
                      <wpg:grpSp>
                        <wpg:cNvPr id="253" name="Group 702"/>
                        <wpg:cNvGrpSpPr/>
                        <wpg:grpSpPr>
                          <a:xfrm>
                            <a:off x="2980" y="5457"/>
                            <a:ext cx="188" cy="1551"/>
                            <a:chOff x="2980" y="5457"/>
                            <a:chExt cx="188" cy="1551"/>
                          </a:xfrm>
                        </wpg:grpSpPr>
                        <wps:wsp>
                          <wps:cNvPr id="254" name="Oval 669"/>
                          <wps:cNvSpPr>
                            <a:spLocks noChangeArrowheads="1"/>
                          </wps:cNvSpPr>
                          <wps:spPr bwMode="auto">
                            <a:xfrm flipV="1">
                              <a:off x="2980" y="5457"/>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55" name="Oval 670"/>
                          <wps:cNvSpPr>
                            <a:spLocks noChangeArrowheads="1"/>
                          </wps:cNvSpPr>
                          <wps:spPr bwMode="auto">
                            <a:xfrm flipV="1">
                              <a:off x="2980" y="5663"/>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56" name="Oval 671"/>
                          <wps:cNvSpPr>
                            <a:spLocks noChangeArrowheads="1"/>
                          </wps:cNvSpPr>
                          <wps:spPr bwMode="auto">
                            <a:xfrm flipV="1">
                              <a:off x="2980" y="577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57" name="Oval 672"/>
                          <wps:cNvSpPr>
                            <a:spLocks noChangeArrowheads="1"/>
                          </wps:cNvSpPr>
                          <wps:spPr bwMode="auto">
                            <a:xfrm flipV="1">
                              <a:off x="2980" y="5884"/>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58" name="Oval 673"/>
                          <wps:cNvSpPr>
                            <a:spLocks noChangeArrowheads="1"/>
                          </wps:cNvSpPr>
                          <wps:spPr bwMode="auto">
                            <a:xfrm flipV="1">
                              <a:off x="2980" y="6560"/>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59" name="Oval 674"/>
                          <wps:cNvSpPr>
                            <a:spLocks noChangeArrowheads="1"/>
                          </wps:cNvSpPr>
                          <wps:spPr bwMode="auto">
                            <a:xfrm flipV="1">
                              <a:off x="2980" y="6654"/>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60" name="Oval 675"/>
                          <wps:cNvSpPr>
                            <a:spLocks noChangeArrowheads="1"/>
                          </wps:cNvSpPr>
                          <wps:spPr bwMode="auto">
                            <a:xfrm flipV="1">
                              <a:off x="2980" y="6750"/>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61" name="Oval 676"/>
                          <wps:cNvSpPr>
                            <a:spLocks noChangeArrowheads="1"/>
                          </wps:cNvSpPr>
                          <wps:spPr bwMode="auto">
                            <a:xfrm flipV="1">
                              <a:off x="2980" y="6846"/>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62" name="Oval 677"/>
                          <wps:cNvSpPr>
                            <a:spLocks noChangeArrowheads="1"/>
                          </wps:cNvSpPr>
                          <wps:spPr bwMode="auto">
                            <a:xfrm flipV="1">
                              <a:off x="2980" y="6937"/>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63" name="Oval 678"/>
                          <wps:cNvSpPr>
                            <a:spLocks noChangeArrowheads="1"/>
                          </wps:cNvSpPr>
                          <wps:spPr bwMode="auto">
                            <a:xfrm flipV="1">
                              <a:off x="2982" y="5557"/>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g:grpSp>
                      <wpg:grpSp>
                        <wpg:cNvPr id="264" name="Group 699"/>
                        <wpg:cNvGrpSpPr/>
                        <wpg:grpSpPr>
                          <a:xfrm>
                            <a:off x="5032" y="5463"/>
                            <a:ext cx="186" cy="1551"/>
                            <a:chOff x="5032" y="5463"/>
                            <a:chExt cx="186" cy="1551"/>
                          </a:xfrm>
                        </wpg:grpSpPr>
                        <wps:wsp>
                          <wps:cNvPr id="265" name="Oval 635"/>
                          <wps:cNvSpPr>
                            <a:spLocks noChangeArrowheads="1"/>
                          </wps:cNvSpPr>
                          <wps:spPr bwMode="auto">
                            <a:xfrm flipV="1">
                              <a:off x="5032" y="555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66" name="Oval 637"/>
                          <wps:cNvSpPr>
                            <a:spLocks noChangeArrowheads="1"/>
                          </wps:cNvSpPr>
                          <wps:spPr bwMode="auto">
                            <a:xfrm flipV="1">
                              <a:off x="5032" y="5463"/>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67" name="Oval 638"/>
                          <wps:cNvSpPr>
                            <a:spLocks noChangeArrowheads="1"/>
                          </wps:cNvSpPr>
                          <wps:spPr bwMode="auto">
                            <a:xfrm flipV="1">
                              <a:off x="5032" y="5669"/>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68" name="Oval 639"/>
                          <wps:cNvSpPr>
                            <a:spLocks noChangeArrowheads="1"/>
                          </wps:cNvSpPr>
                          <wps:spPr bwMode="auto">
                            <a:xfrm flipV="1">
                              <a:off x="5032" y="5778"/>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69" name="Oval 640"/>
                          <wps:cNvSpPr>
                            <a:spLocks noChangeArrowheads="1"/>
                          </wps:cNvSpPr>
                          <wps:spPr bwMode="auto">
                            <a:xfrm flipV="1">
                              <a:off x="5032" y="5890"/>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70" name="Oval 641"/>
                          <wps:cNvSpPr>
                            <a:spLocks noChangeArrowheads="1"/>
                          </wps:cNvSpPr>
                          <wps:spPr bwMode="auto">
                            <a:xfrm flipV="1">
                              <a:off x="5032" y="6006"/>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71" name="Oval 642"/>
                          <wps:cNvSpPr>
                            <a:spLocks noChangeArrowheads="1"/>
                          </wps:cNvSpPr>
                          <wps:spPr bwMode="auto">
                            <a:xfrm flipV="1">
                              <a:off x="5032" y="6632"/>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72" name="Oval 643"/>
                          <wps:cNvSpPr>
                            <a:spLocks noChangeArrowheads="1"/>
                          </wps:cNvSpPr>
                          <wps:spPr bwMode="auto">
                            <a:xfrm flipV="1">
                              <a:off x="5032" y="6728"/>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73" name="Oval 644"/>
                          <wps:cNvSpPr>
                            <a:spLocks noChangeArrowheads="1"/>
                          </wps:cNvSpPr>
                          <wps:spPr bwMode="auto">
                            <a:xfrm flipV="1">
                              <a:off x="5032" y="6838"/>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s:wsp>
                          <wps:cNvPr id="274" name="Oval 645"/>
                          <wps:cNvSpPr>
                            <a:spLocks noChangeArrowheads="1"/>
                          </wps:cNvSpPr>
                          <wps:spPr bwMode="auto">
                            <a:xfrm flipV="1">
                              <a:off x="5032" y="6943"/>
                              <a:ext cx="186" cy="71"/>
                            </a:xfrm>
                            <a:prstGeom prst="ellipse">
                              <a:avLst/>
                            </a:prstGeom>
                            <a:gradFill rotWithShape="0">
                              <a:gsLst>
                                <a:gs pos="0">
                                  <a:schemeClr val="dk1">
                                    <a:lumMod val="60000"/>
                                    <a:lumOff val="40000"/>
                                  </a:schemeClr>
                                </a:gs>
                                <a:gs pos="50000">
                                  <a:schemeClr val="dk1">
                                    <a:lumMod val="100000"/>
                                    <a:lumOff val="0"/>
                                  </a:schemeClr>
                                </a:gs>
                                <a:gs pos="100000">
                                  <a:schemeClr val="dk1">
                                    <a:lumMod val="60000"/>
                                    <a:lumOff val="40000"/>
                                  </a:schemeClr>
                                </a:gs>
                              </a:gsLst>
                              <a:lin ang="5400000" scaled="1"/>
                            </a:gradFill>
                            <a:ln w="12700">
                              <a:solidFill>
                                <a:schemeClr val="dk1">
                                  <a:lumMod val="100000"/>
                                  <a:lumOff val="0"/>
                                </a:schemeClr>
                              </a:solidFill>
                              <a:round/>
                            </a:ln>
                            <a:effectLst>
                              <a:outerShdw dist="28398" dir="3806097" algn="ctr" rotWithShape="0">
                                <a:schemeClr val="lt1">
                                  <a:lumMod val="50000"/>
                                  <a:lumOff val="0"/>
                                </a:schemeClr>
                              </a:outerShdw>
                            </a:effectLst>
                          </wps:spPr>
                          <wps:bodyPr rot="0" vert="horz" wrap="square" lIns="91440" tIns="45720" rIns="91440" bIns="45720" anchor="t" anchorCtr="0" upright="1">
                            <a:noAutofit/>
                          </wps:bodyPr>
                        </wps:wsp>
                      </wpg:grpSp>
                    </wpg:wgp>
                  </a:graphicData>
                </a:graphic>
              </wp:anchor>
            </w:drawing>
          </mc:Choice>
          <mc:Fallback xmlns:wpsCustomData="http://www.wps.cn/officeDocument/2013/wpsCustomData">
            <w:pict>
              <v:group id="Group 703" o:spid="_x0000_s1026" o:spt="203" style="position:absolute;left:0pt;margin-left:21.35pt;margin-top:7.1pt;height:96.9pt;width:168.2pt;z-index:251684864;mso-width-relative:page;mso-height-relative:page;" coordorigin="2227,5271" coordsize="3364,1938" o:gfxdata="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">
                <o:lock v:ext="edit" aspectratio="f"/>
                <v:group id="Group 621" o:spid="_x0000_s1026" o:spt="203" style="position:absolute;left:2227;top:5271;height:1938;width:3364;" coordorigin="2229,11313" coordsize="3364,1938" o:gfxdata="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TU1ub0AAADcAAAADwAAAAAAAAABACAAAAAiAAAAZHJzL2Rvd25yZXYueG1s&#10;UEsBAhQAFAAAAAgAh07iQDMvBZ47AAAAOQAAABUAAAAAAAAAAQAgAAAADAEAAGRycy9ncm91cHNo&#10;YXBleG1sLnhtbFBLBQYAAAAABgAGAGABAADJAwAAAAA=&#10;">
                  <o:lock v:ext="edit" aspectratio="f"/>
                  <v:group id="Group 622" o:spid="_x0000_s1026" o:spt="203" style="position:absolute;left:2229;top:11313;height:1938;width:3364;" coordorigin="2369,11271" coordsize="3003,1938" o:gfxdata="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p5kCK+AAAA3AAAAA8AAAAAAAAAAQAgAAAAIgAAAGRycy9kb3ducmV2Lnht&#10;bFBLAQIUABQAAAAIAIdO4kAzLwWeOwAAADkAAAAVAAAAAAAAAAEAIAAAAA0BAABkcnMvZ3JvdXBz&#10;aGFwZXhtbC54bWxQSwUGAAAAAAYABgBgAQAAygMAAAAA&#10;">
                    <o:lock v:ext="edit" aspectratio="f"/>
                    <v:rect id="Rectangle 623" o:spid="_x0000_s1026" o:spt="1" style="position:absolute;left:2395;top:11382;height:71;width:2977;" fillcolor="#FFFFFF" filled="t" stroked="t" coordsize="21600,21600" o:gfxdata="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jeGe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rect>
                    <v:rect id="Rectangle 624" o:spid="_x0000_s1026" o:spt="1" style="position:absolute;left:2369;top:13050;height:71;width:2977;" fillcolor="#FFFFFF" filled="t" stroked="t" coordsize="21600,21600" o:gfxdata="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wUQFugAAANwA&#10;AAAPAAAAAAAAAAEAIAAAACIAAABkcnMvZG93bnJldi54bWxQSwECFAAUAAAACACHTuJAMy8FnjsA&#10;AAA5AAAAEAAAAAAAAAABACAAAAAJAQAAZHJzL3NoYXBleG1sLnhtbFBLBQYAAAAABgAGAFsBAACz&#10;AwAAAAA=&#10;">
                      <v:fill on="t" focussize="0,0"/>
                      <v:stroke color="#000000" miterlimit="8" joinstyle="miter"/>
                      <v:imagedata o:title=""/>
                      <o:lock v:ext="edit" aspectratio="f"/>
                    </v:rect>
                    <v:rect id="Rectangle 625" o:spid="_x0000_s1026" o:spt="1" style="position:absolute;left:5247;top:11285;height:1924;width:71;" fillcolor="#FFFFFF" filled="t" stroked="t" coordsize="21600,21600" o:gfxdata="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1Blj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rect>
                    <v:rect id="Rectangle 626" o:spid="_x0000_s1026" o:spt="1" style="position:absolute;left:2451;top:11271;height:1924;width:71;" fillcolor="#FFFFFF" filled="t" stroked="t" coordsize="21600,21600" o:gfxdata="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Ji8+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rect>
                  </v:group>
                  <v:shape id="AutoShape 627" o:spid="_x0000_s1026" o:spt="32" type="#_x0000_t32" style="position:absolute;left:2603;top:11495;height:1597;width:0;" filled="f" stroked="t" coordsize="21600,21600" o:gfxdata="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hrb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628" o:spid="_x0000_s1026" o:spt="32" type="#_x0000_t32" style="position:absolute;left:3067;top:11497;height:1597;width:0;" filled="f" stroked="t" coordsize="21600,21600" o:gfxdata="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7TO9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629" o:spid="_x0000_s1026" o:spt="32" type="#_x0000_t32" style="position:absolute;left:3671;top:11499;height:1597;width:0;" filled="f" stroked="t" coordsize="21600,21600" o:gfxdata="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F1Wg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630" o:spid="_x0000_s1026" o:spt="32" type="#_x0000_t32" style="position:absolute;left:4135;top:11501;height:1597;width:0;" filled="f" stroked="t" coordsize="21600,21600" o:gfxdata="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HzG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631" o:spid="_x0000_s1026" o:spt="32" type="#_x0000_t32" style="position:absolute;left:4529;top:11489;height:1597;width:0;" filled="f" stroked="t" coordsize="21600,21600" o:gfxdata="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Ntb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632" o:spid="_x0000_s1026" o:spt="32" type="#_x0000_t32" style="position:absolute;left:4805;top:11495;height:1597;width:0;" filled="f" stroked="t" coordsize="21600,21600" o:gfxdata="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I9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AutoShape 633" o:spid="_x0000_s1026" o:spt="32" type="#_x0000_t32" style="position:absolute;left:5137;top:11495;height:1597;width:0;" filled="f" stroked="t" coordsize="21600,21600" o:gfxdata="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EFyHugAAANwA&#10;AAAPAAAAAAAAAAEAIAAAACIAAABkcnMvZG93bnJldi54bWxQSwECFAAUAAAACACHTuJAMy8FnjsA&#10;AAA5AAAAEAAAAAAAAAABACAAAAAJAQAAZHJzL3NoYXBleG1sLnhtbFBLBQYAAAAABgAGAFsBAACz&#10;AwAAAAA=&#10;">
                    <v:fill on="f" focussize="0,0"/>
                    <v:stroke color="#000000" joinstyle="round"/>
                    <v:imagedata o:title=""/>
                    <o:lock v:ext="edit" aspectratio="f"/>
                  </v:shape>
                </v:group>
                <v:group id="Group 646" o:spid="_x0000_s1026" o:spt="203" style="position:absolute;left:4430;top:5460;height:1033;width:188;" coordorigin="4432,11502" coordsize="188,1033" o:gfxdata="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HhVUwvwAAANwAAAAPAAAAAAAAAAEAIAAAACIAAABkcnMvZG93bnJldi54&#10;bWxQSwECFAAUAAAACACHTuJAMy8FnjsAAAA5AAAAFQAAAAAAAAABACAAAAAOAQAAZHJzL2dyb3Vw&#10;c2hhcGV4bWwueG1sUEsFBgAAAAAGAAYAYAEAAMsDAAAAAA==&#10;">
                  <o:lock v:ext="edit" aspectratio="f"/>
                  <v:shape id="Oval 647" o:spid="_x0000_s1026" o:spt="3" type="#_x0000_t3" style="position:absolute;left:4432;top:11502;flip:y;height:71;width:186;" fillcolor="#666666 [1936]" filled="t" stroked="t" coordsize="21600,21600" o:gfxdata="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uSSJ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648" o:spid="_x0000_s1026" o:spt="3" type="#_x0000_t3" style="position:absolute;left:4432;top:11708;flip:y;height:71;width:186;" fillcolor="#666666 [1936]" filled="t" stroked="t" coordsize="21600,21600" o:gfxdata="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1gRK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49" o:spid="_x0000_s1026" o:spt="3" type="#_x0000_t3" style="position:absolute;left:4432;top:11817;flip:y;height:71;width:186;" fillcolor="#666666 [1936]" filled="t" stroked="t" coordsize="21600,21600" o:gfxdata="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icfZb4A&#10;AADcAAAADwAAAAAAAAABACAAAAAiAAAAZHJzL2Rvd25yZXYueG1sUEsBAhQAFAAAAAgAh07iQDMv&#10;BZ47AAAAOQAAABAAAAAAAAAAAQAgAAAADQEAAGRycy9zaGFwZXhtbC54bWxQSwUGAAAAAAYABgBb&#10;AQAAtwMAAAAA&#10;">
                    <v:fill type="gradient" on="t" color2="#000000 [3216]" focus="50%" focussize="0,0"/>
                    <v:stroke weight="1pt" color="#000000 [3216]" joinstyle="round"/>
                    <v:imagedata o:title=""/>
                    <o:lock v:ext="edit" aspectratio="f"/>
                    <v:shadow on="t" color="#7F7F7F [3201]" offset="1pt,2pt" origin="0f,0f" matrix="65536f,0f,0f,65536f"/>
                  </v:shape>
                  <v:shape id="Oval 650" o:spid="_x0000_s1026" o:spt="3" type="#_x0000_t3" style="position:absolute;left:4432;top:11929;flip:y;height:71;width:186;" fillcolor="#666666 [1936]" filled="t" stroked="t" coordsize="21600,21600" o:gfxdata="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ruv6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51" o:spid="_x0000_s1026" o:spt="3" type="#_x0000_t3" style="position:absolute;left:4432;top:12031;flip:y;height:71;width:186;" fillcolor="#666666 [1936]" filled="t" stroked="t" coordsize="21600,21600" o:gfxdata="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CIoq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52" o:spid="_x0000_s1026" o:spt="3" type="#_x0000_t3" style="position:absolute;left:4432;top:12139;flip:y;height:71;width:186;" fillcolor="#666666 [1936]" filled="t" stroked="t" coordsize="21600,21600" o:gfxdata="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OhxG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53" o:spid="_x0000_s1026" o:spt="3" type="#_x0000_t3" style="position:absolute;left:4432;top:12249;flip:y;height:71;width:186;" fillcolor="#666666 [1936]" filled="t" stroked="t" coordsize="21600,21600" o:gfxdata="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RwZZrsAAADc&#10;AAAADwAAAAAAAAABACAAAAAiAAAAZHJzL2Rvd25yZXYueG1sUEsBAhQAFAAAAAgAh07iQDMvBZ47&#10;AAAAOQAAABAAAAAAAAAAAQAgAAAACgEAAGRycy9zaGFwZXhtbC54bWxQSwUGAAAAAAYABgBbAQAA&#10;tAMAAAAA&#10;">
                    <v:fill type="gradient" on="t" color2="#000000 [3216]" focus="50%" focussize="0,0"/>
                    <v:stroke weight="1pt" color="#000000 [3216]" joinstyle="round"/>
                    <v:imagedata o:title=""/>
                    <o:lock v:ext="edit" aspectratio="f"/>
                    <v:shadow on="t" color="#7F7F7F [3201]" offset="1pt,2pt" origin="0f,0f" matrix="65536f,0f,0f,65536f"/>
                  </v:shape>
                  <v:shape id="Oval 654" o:spid="_x0000_s1026" o:spt="3" type="#_x0000_t3" style="position:absolute;left:4432;top:12359;flip:y;height:71;width:186;" fillcolor="#666666 [1936]" filled="t" stroked="t" coordsize="21600,21600" o:gfxdata="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ULz9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655" o:spid="_x0000_s1026" o:spt="3" type="#_x0000_t3" style="position:absolute;left:4432;top:12464;flip:y;height:71;width:186;" fillcolor="#666666 [1936]" filled="t" stroked="t" coordsize="21600,21600" o:gfxdata="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zyiP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656" o:spid="_x0000_s1026" o:spt="3" type="#_x0000_t3" style="position:absolute;left:4434;top:11602;flip:y;height:71;width:186;" fillcolor="#666666 [1936]" filled="t" stroked="t" coordsize="21600,21600" o:gfxdata="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DjRS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group>
                <v:group id="Group 657" o:spid="_x0000_s1026" o:spt="203" style="position:absolute;left:2517;top:5471;height:1033;width:188;" coordorigin="4432,11502" coordsize="188,1033" o:gfxdata="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dCqDNvAAAANwAAAAPAAAAAAAAAAEAIAAAACIAAABkcnMvZG93bnJldi54bWxQ&#10;SwECFAAUAAAACACHTuJAMy8FnjsAAAA5AAAAFQAAAAAAAAABACAAAAALAQAAZHJzL2dyb3Vwc2hh&#10;cGV4bWwueG1sUEsFBgAAAAAGAAYAYAEAAMgDAAAAAA==&#10;">
                  <o:lock v:ext="edit" aspectratio="f"/>
                  <v:shape id="Oval 658" o:spid="_x0000_s1026" o:spt="3" type="#_x0000_t3" style="position:absolute;left:4432;top:11502;flip:y;height:71;width:186;" fillcolor="#666666 [1936]" filled="t" stroked="t" coordsize="21600,21600" o:gfxdata="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lLr74A&#10;AADcAAAADwAAAAAAAAABACAAAAAiAAAAZHJzL2Rvd25yZXYueG1sUEsBAhQAFAAAAAgAh07iQDMv&#10;BZ47AAAAOQAAABAAAAAAAAAAAQAgAAAADQEAAGRycy9zaGFwZXhtbC54bWxQSwUGAAAAAAYABgBb&#10;AQAAtwMAAAAA&#10;">
                    <v:fill type="gradient" on="t" color2="#000000 [3216]" focus="50%" focussize="0,0"/>
                    <v:stroke weight="1pt" color="#000000 [3216]" joinstyle="round"/>
                    <v:imagedata o:title=""/>
                    <o:lock v:ext="edit" aspectratio="f"/>
                    <v:shadow on="t" color="#7F7F7F [3201]" offset="1pt,2pt" origin="0f,0f" matrix="65536f,0f,0f,65536f"/>
                  </v:shape>
                  <v:shape id="Oval 659" o:spid="_x0000_s1026" o:spt="3" type="#_x0000_t3" style="position:absolute;left:4432;top:11708;flip:y;height:71;width:186;" fillcolor="#666666 [1936]" filled="t" stroked="t" coordsize="21600,21600" o:gfxdata="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L1di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60" o:spid="_x0000_s1026" o:spt="3" type="#_x0000_t3" style="position:absolute;left:4432;top:11817;flip:y;height:71;width:186;" fillcolor="#666666 [1936]" filled="t" stroked="t" coordsize="21600,21600" o:gfxdata="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cHcEO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61" o:spid="_x0000_s1026" o:spt="3" type="#_x0000_t3" style="position:absolute;left:4432;top:11929;flip:y;height:71;width:186;" fillcolor="#666666 [1936]" filled="t" stroked="t" coordsize="21600,21600" o:gfxdata="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u6De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62" o:spid="_x0000_s1026" o:spt="3" type="#_x0000_t3" style="position:absolute;left:4432;top:12031;flip:y;height:71;width:186;" fillcolor="#666666 [1936]" filled="t" stroked="t" coordsize="21600,21600" o:gfxdata="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iTay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63" o:spid="_x0000_s1026" o:spt="3" type="#_x0000_t3" style="position:absolute;left:4432;top:12139;flip:y;height:71;width:186;" fillcolor="#666666 [1936]" filled="t" stroked="t" coordsize="21600,21600" o:gfxdata="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w09u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64" o:spid="_x0000_s1026" o:spt="3" type="#_x0000_t3" style="position:absolute;left:4432;top:12249;flip:y;height:71;width:186;" fillcolor="#666666 [1936]" filled="t" stroked="t" coordsize="21600,21600" o:gfxdata="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PHZA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665" o:spid="_x0000_s1026" o:spt="3" type="#_x0000_t3" style="position:absolute;left:4432;top:12359;flip:y;height:71;width:186;" fillcolor="#666666 [1936]" filled="t" stroked="t" coordsize="21600,21600" o:gfxdata="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o+Iy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666" o:spid="_x0000_s1026" o:spt="3" type="#_x0000_t3" style="position:absolute;left:4432;top:12464;flip:y;height:71;width:186;" fillcolor="#666666 [1936]" filled="t" stroked="t" coordsize="21600,21600" o:gfxdata="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vR6m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67" o:spid="_x0000_s1026" o:spt="3" type="#_x0000_t3" style="position:absolute;left:4434;top:11602;flip:y;height:71;width:186;" fillcolor="#666666 [1936]" filled="t" stroked="t" coordsize="21600,21600" o:gfxdata="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DHjp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group>
                <v:group id="Group 701" o:spid="_x0000_s1026" o:spt="203" style="position:absolute;left:3576;top:5457;height:1565;width:641;" coordorigin="3576,5457" coordsize="641,1565" o:gfxdata="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3n5OLvwAAANwAAAAPAAAAAAAAAAEAIAAAACIAAABkcnMvZG93bnJldi54&#10;bWxQSwECFAAUAAAACACHTuJAMy8FnjsAAAA5AAAAFQAAAAAAAAABACAAAAAOAQAAZHJzL2dyb3Vw&#10;c2hhcGV4bWwueG1sUEsFBgAAAAAGAAYAYAEAAMsDAAAAAA==&#10;">
                  <o:lock v:ext="edit" aspectratio="f"/>
                  <v:group id="Group 700" o:spid="_x0000_s1026" o:spt="203" style="position:absolute;left:4029;top:5457;height:1551;width:188;" coordorigin="4029,5457" coordsize="188,1551" o:gfxdata="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dNDfy+AAAA3AAAAA8AAAAAAAAAAQAgAAAAIgAAAGRycy9kb3ducmV2Lnht&#10;bFBLAQIUABQAAAAIAIdO4kAzLwWeOwAAADkAAAAVAAAAAAAAAAEAIAAAAA0BAABkcnMvZ3JvdXBz&#10;aGFwZXhtbC54bWxQSwUGAAAAAAYABgBgAQAAygMAAAAA&#10;">
                    <o:lock v:ext="edit" aspectratio="f"/>
                    <v:shape id="Oval 679" o:spid="_x0000_s1026" o:spt="3" type="#_x0000_t3" style="position:absolute;left:4029;top:5457;flip:y;height:71;width:186;" fillcolor="#666666 [1936]" filled="t" stroked="t" coordsize="21600,21600" o:gfxdata="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Le5p6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80" o:spid="_x0000_s1026" o:spt="3" type="#_x0000_t3" style="position:absolute;left:4029;top:5663;flip:y;height:71;width:186;" fillcolor="#666666 [1936]" filled="t" stroked="t" coordsize="21600,21600" o:gfxdata="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3fuq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81" o:spid="_x0000_s1026" o:spt="3" type="#_x0000_t3" style="position:absolute;left:4029;top:5772;flip:y;height:71;width:186;" fillcolor="#666666 [1936]" filled="t" stroked="t" coordsize="21600,21600" o:gfxdata="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723G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82" o:spid="_x0000_s1026" o:spt="3" type="#_x0000_t3" style="position:absolute;left:4029;top:5884;flip:y;height:71;width:186;" fillcolor="#666666 [1936]" filled="t" stroked="t" coordsize="21600,21600" o:gfxdata="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pRQa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83" o:spid="_x0000_s1026" o:spt="3" type="#_x0000_t3" style="position:absolute;left:4029;top:5986;flip:y;height:71;width:186;" fillcolor="#666666 [1936]" filled="t" stroked="t" coordsize="21600,21600" o:gfxdata="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5eCd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684" o:spid="_x0000_s1026" o:spt="3" type="#_x0000_t3" style="position:absolute;left:4029;top:6094;flip:y;height:71;width:186;" fillcolor="#666666 [1936]" filled="t" stroked="t" coordsize="21600,21600" o:gfxdata="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enTv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685" o:spid="_x0000_s1026" o:spt="3" type="#_x0000_t3" style="position:absolute;left:4029;top:6204;flip:y;height:71;width:186;" fillcolor="#666666 [1936]" filled="t" stroked="t" coordsize="21600,21600" o:gfxdata="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20XS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86" o:spid="_x0000_s1026" o:spt="3" type="#_x0000_t3" style="position:absolute;left:4029;top:6832;flip:y;height:71;width:186;" fillcolor="#666666 [1936]" filled="t" stroked="t" coordsize="21600,21600" o:gfxdata="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CguU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687" o:spid="_x0000_s1026" o:spt="3" type="#_x0000_t3" style="position:absolute;left:4029;top:6937;flip:y;height:71;width:186;" fillcolor="#666666 [1936]" filled="t" stroked="t" coordsize="21600,21600" o:gfxdata="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Grg+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88" o:spid="_x0000_s1026" o:spt="3" type="#_x0000_t3" style="position:absolute;left:4031;top:5557;flip:y;height:71;width:186;" fillcolor="#666666 [1936]" filled="t" stroked="t" coordsize="21600,21600" o:gfxdata="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UMHi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group>
                  <v:shape id="Oval 689" o:spid="_x0000_s1026" o:spt="3" type="#_x0000_t3" style="position:absolute;left:3576;top:5471;flip:y;height:71;width:186;" fillcolor="#666666 [1936]" filled="t" stroked="t" coordsize="21600,21600" o:gfxdata="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YleO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90" o:spid="_x0000_s1026" o:spt="3" type="#_x0000_t3" style="position:absolute;left:3576;top:5677;flip:y;height:71;width:186;" fillcolor="#666666 [1936]" filled="t" stroked="t" coordsize="21600,21600" o:gfxdata="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xDZe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91" o:spid="_x0000_s1026" o:spt="3" type="#_x0000_t3" style="position:absolute;left:3576;top:5786;flip:y;height:71;width:186;" fillcolor="#666666 [1936]" filled="t" stroked="t" coordsize="21600,21600" o:gfxdata="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9qAy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92" o:spid="_x0000_s1026" o:spt="3" type="#_x0000_t3" style="position:absolute;left:3576;top:5898;flip:y;height:71;width:186;" fillcolor="#666666 [1936]" filled="t" stroked="t" coordsize="21600,21600" o:gfxdata="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qvNnu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93" o:spid="_x0000_s1026" o:spt="3" type="#_x0000_t3" style="position:absolute;left:3576;top:6000;flip:y;height:71;width:186;" fillcolor="#666666 [1936]" filled="t" stroked="t" coordsize="21600,21600" o:gfxdata="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45Pg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694" o:spid="_x0000_s1026" o:spt="3" type="#_x0000_t3" style="position:absolute;left:3576;top:6108;flip:y;height:71;width:186;" fillcolor="#666666 [1936]" filled="t" stroked="t" coordsize="21600,21600" o:gfxdata="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fAeS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695" o:spid="_x0000_s1026" o:spt="3" type="#_x0000_t3" style="position:absolute;left:3576;top:6750;flip:y;height:71;width:186;" fillcolor="#666666 [1936]" filled="t" stroked="t" coordsize="21600,21600" o:gfxdata="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wogm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96" o:spid="_x0000_s1026" o:spt="3" type="#_x0000_t3" style="position:absolute;left:3576;top:6846;flip:y;height:71;width:186;" fillcolor="#666666 [1936]" filled="t" stroked="t" coordsize="21600,21600" o:gfxdata="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051J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697" o:spid="_x0000_s1026" o:spt="3" type="#_x0000_t3" style="position:absolute;left:3576;top:6951;flip:y;height:71;width:186;" fillcolor="#666666 [1936]" filled="t" stroked="t" coordsize="21600,21600" o:gfxdata="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fONK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98" o:spid="_x0000_s1026" o:spt="3" type="#_x0000_t3" style="position:absolute;left:3578;top:5571;flip:y;height:71;width:186;" fillcolor="#666666 [1936]" filled="t" stroked="t" coordsize="21600,21600" o:gfxdata="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NpqW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group>
                <v:group id="Group 702" o:spid="_x0000_s1026" o:spt="203" style="position:absolute;left:2980;top:5457;height:1551;width:188;" coordorigin="2980,5457" coordsize="188,1551" o:gfxdata="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13k3HvwAAANwAAAAPAAAAAAAAAAEAIAAAACIAAABkcnMvZG93bnJldi54&#10;bWxQSwECFAAUAAAACACHTuJAMy8FnjsAAAA5AAAAFQAAAAAAAAABACAAAAAOAQAAZHJzL2dyb3Vw&#10;c2hhcGV4bWwueG1sUEsFBgAAAAAGAAYAYAEAAMsDAAAAAA==&#10;">
                  <o:lock v:ext="edit" aspectratio="f"/>
                  <v:shape id="Oval 669" o:spid="_x0000_s1026" o:spt="3" type="#_x0000_t3" style="position:absolute;left:2980;top:5457;flip:y;height:71;width:186;" fillcolor="#666666 [1936]" filled="t" stroked="t" coordsize="21600,21600" o:gfxdata="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om0q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70" o:spid="_x0000_s1026" o:spt="3" type="#_x0000_t3" style="position:absolute;left:2980;top:5663;flip:y;height:71;width:186;" fillcolor="#666666 [1936]" filled="t" stroked="t" coordsize="21600,21600" o:gfxdata="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PtG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71" o:spid="_x0000_s1026" o:spt="3" type="#_x0000_t3" style="position:absolute;left:2980;top:5772;flip:y;height:71;width:186;" fillcolor="#666666 [1936]" filled="t" stroked="t" coordsize="21600,21600" o:gfxdata="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92oKa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72" o:spid="_x0000_s1026" o:spt="3" type="#_x0000_t3" style="position:absolute;left:2980;top:5884;flip:y;height:71;width:186;" fillcolor="#666666 [1936]" filled="t" stroked="t" coordsize="21600,21600" o:gfxdata="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OgU9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673" o:spid="_x0000_s1026" o:spt="3" type="#_x0000_t3" style="position:absolute;left:2980;top:6560;flip:y;height:71;width:186;" fillcolor="#666666 [1936]" filled="t" stroked="t" coordsize="21600,21600" o:gfxdata="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pZFP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674" o:spid="_x0000_s1026" o:spt="3" type="#_x0000_t3" style="position:absolute;left:2980;top:6654;flip:y;height:71;width:186;" fillcolor="#666666 [1936]" filled="t" stroked="t" coordsize="21600,21600" o:gfxdata="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pNNS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75" o:spid="_x0000_s1026" o:spt="3" type="#_x0000_t3" style="position:absolute;left:2980;top:6750;flip:y;height:71;width:186;" fillcolor="#666666 [1936]" filled="t" stroked="t" coordsize="21600,21600" o:gfxdata="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v1f0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676" o:spid="_x0000_s1026" o:spt="3" type="#_x0000_t3" style="position:absolute;left:2980;top:6846;flip:y;height:71;width:186;" fillcolor="#666666 [1936]" filled="t" stroked="t" coordsize="21600,21600" o:gfxdata="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vPyb7sAAADc&#10;AAAADwAAAAAAAAABACAAAAAiAAAAZHJzL2Rvd25yZXYueG1sUEsBAhQAFAAAAAgAh07iQDMvBZ47&#10;AAAAOQAAABAAAAAAAAAAAQAgAAAACgEAAGRycy9zaGFwZXhtbC54bWxQSwUGAAAAAAYABgBbAQAA&#10;tAMAAAAA&#10;">
                    <v:fill type="gradient" on="t" color2="#000000 [3216]" focus="50%" focussize="0,0"/>
                    <v:stroke weight="1pt" color="#000000 [3216]" joinstyle="round"/>
                    <v:imagedata o:title=""/>
                    <o:lock v:ext="edit" aspectratio="f"/>
                    <v:shadow on="t" color="#7F7F7F [3201]" offset="1pt,2pt" origin="0f,0f" matrix="65536f,0f,0f,65536f"/>
                  </v:shape>
                  <v:shape id="Oval 677" o:spid="_x0000_s1026" o:spt="3" type="#_x0000_t3" style="position:absolute;left:2980;top:6937;flip:y;height:71;width:186;" fillcolor="#666666 [1936]" filled="t" stroked="t" coordsize="21600,21600" o:gfxdata="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4hbBi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78" o:spid="_x0000_s1026" o:spt="3" type="#_x0000_t3" style="position:absolute;left:2982;top:5557;flip:y;height:71;width:186;" fillcolor="#666666 [1936]" filled="t" stroked="t" coordsize="21600,21600" o:gfxdata="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tyYO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group>
                <v:group id="Group 699" o:spid="_x0000_s1026" o:spt="203" style="position:absolute;left:5032;top:5463;height:1551;width:186;" coordorigin="5032,5463" coordsize="186,1551" o:gfxdata="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FsfDsAAAADcAAAADwAAAAAAAAABACAAAAAiAAAAZHJzL2Rvd25yZXYu&#10;eG1sUEsBAhQAFAAAAAgAh07iQDMvBZ47AAAAOQAAABUAAAAAAAAAAQAgAAAADwEAAGRycy9ncm91&#10;cHNoYXBleG1sLnhtbFBLBQYAAAAABgAGAGABAADMAwAAAAA=&#10;">
                  <o:lock v:ext="edit" aspectratio="f"/>
                  <v:shape id="Oval 635" o:spid="_x0000_s1026" o:spt="3" type="#_x0000_t3" style="position:absolute;left:5032;top:5559;flip:y;height:71;width:186;" fillcolor="#666666 [1936]" filled="t" stroked="t" coordsize="21600,21600" o:gfxdata="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I9Gy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37" o:spid="_x0000_s1026" o:spt="3" type="#_x0000_t3" style="position:absolute;left:5032;top:5463;flip:y;height:71;width:186;" fillcolor="#666666 [1936]" filled="t" stroked="t" coordsize="21600,21600" o:gfxdata="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Gmob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638" o:spid="_x0000_s1026" o:spt="3" type="#_x0000_t3" style="position:absolute;left:5032;top:5669;flip:y;height:71;width:186;" fillcolor="#666666 [1936]" filled="t" stroked="t" coordsize="21600,21600" o:gfxdata="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bPgLsAAADc&#10;AAAADwAAAAAAAAABACAAAAAiAAAAZHJzL2Rvd25yZXYueG1sUEsBAhQAFAAAAAgAh07iQDMvBZ47&#10;AAAAOQAAABAAAAAAAAAAAQAgAAAACgEAAGRycy9zaGFwZXhtbC54bWxQSwUGAAAAAAYABgBbAQAA&#10;tAMAAAAA&#10;">
                    <v:fill type="gradient" on="t" color2="#000000 [3216]" focus="50%" focussize="0,0"/>
                    <v:stroke weight="1pt" color="#000000 [3216]" joinstyle="round"/>
                    <v:imagedata o:title=""/>
                    <o:lock v:ext="edit" aspectratio="f"/>
                    <v:shadow on="t" color="#7F7F7F [3201]" offset="1pt,2pt" origin="0f,0f" matrix="65536f,0f,0f,65536f"/>
                  </v:shape>
                  <v:shape id="Oval 639" o:spid="_x0000_s1026" o:spt="3" type="#_x0000_t3" style="position:absolute;left:5032;top:5778;flip:y;height:71;width:186;" fillcolor="#666666 [1936]" filled="t" stroked="t" coordsize="21600,21600" o:gfxdata="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yVvy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640" o:spid="_x0000_s1026" o:spt="3" type="#_x0000_t3" style="position:absolute;left:5032;top:5890;flip:y;height:71;width:186;" fillcolor="#666666 [1936]" filled="t" stroked="t" coordsize="21600,21600" o:gfxdata="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CF/mm8AAAA&#10;3AAAAA8AAAAAAAAAAQAgAAAAIgAAAGRycy9kb3ducmV2LnhtbFBLAQIUABQAAAAIAIdO4kAzLwWe&#10;OwAAADkAAAAQAAAAAAAAAAEAIAAAAAsBAABkcnMvc2hhcGV4bWwueG1sUEsFBgAAAAAGAAYAWwEA&#10;ALUDAAAAAA==&#10;">
                    <v:fill type="gradient" on="t" color2="#000000 [3216]" focus="50%" focussize="0,0"/>
                    <v:stroke weight="1pt" color="#000000 [3216]" joinstyle="round"/>
                    <v:imagedata o:title=""/>
                    <o:lock v:ext="edit" aspectratio="f"/>
                    <v:shadow on="t" color="#7F7F7F [3201]" offset="1pt,2pt" origin="0f,0f" matrix="65536f,0f,0f,65536f"/>
                  </v:shape>
                  <v:shape id="Oval 641" o:spid="_x0000_s1026" o:spt="3" type="#_x0000_t3" style="position:absolute;left:5032;top:6006;flip:y;height:71;width:186;" fillcolor="#666666 [1936]" filled="t" stroked="t" coordsize="21600,21600" o:gfxdata="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ZsEpugAAANwA&#10;AAAPAAAAAAAAAAEAIAAAACIAAABkcnMvZG93bnJldi54bWxQSwECFAAUAAAACACHTuJAMy8FnjsA&#10;AAA5AAAAEAAAAAAAAAABACAAAAAJAQAAZHJzL3NoYXBleG1sLnhtbFBLBQYAAAAABgAGAFsBAACz&#10;AwAAAAA=&#10;">
                    <v:fill type="gradient" on="t" color2="#000000 [3216]" focus="50%" focussize="0,0"/>
                    <v:stroke weight="1pt" color="#000000 [3216]" joinstyle="round"/>
                    <v:imagedata o:title=""/>
                    <o:lock v:ext="edit" aspectratio="f"/>
                    <v:shadow on="t" color="#7F7F7F [3201]" offset="1pt,2pt" origin="0f,0f" matrix="65536f,0f,0f,65536f"/>
                  </v:shape>
                  <v:shape id="Oval 642" o:spid="_x0000_s1026" o:spt="3" type="#_x0000_t3" style="position:absolute;left:5032;top:6632;flip:y;height:71;width:186;" fillcolor="#666666 [1936]" filled="t" stroked="t" coordsize="21600,21600" o:gfxdata="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KmSy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643" o:spid="_x0000_s1026" o:spt="3" type="#_x0000_t3" style="position:absolute;left:5032;top:6728;flip:y;height:71;width:186;" fillcolor="#666666 [1936]" filled="t" stroked="t" coordsize="21600,21600" o:gfxdata="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PrF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644" o:spid="_x0000_s1026" o:spt="3" type="#_x0000_t3" style="position:absolute;left:5032;top:6838;flip:y;height:71;width:186;" fillcolor="#666666 [1936]" filled="t" stroked="t" coordsize="21600,21600" o:gfxdata="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tF9e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shape id="Oval 645" o:spid="_x0000_s1026" o:spt="3" type="#_x0000_t3" style="position:absolute;left:5032;top:6943;flip:y;height:71;width:186;" fillcolor="#666666 [1936]" filled="t" stroked="t" coordsize="21600,21600" o:gfxdata="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XccqvQAA&#10;ANwAAAAPAAAAAAAAAAEAIAAAACIAAABkcnMvZG93bnJldi54bWxQSwECFAAUAAAACACHTuJAMy8F&#10;njsAAAA5AAAAEAAAAAAAAAABACAAAAAMAQAAZHJzL3NoYXBleG1sLnhtbFBLBQYAAAAABgAGAFsB&#10;AAC2AwAAAAA=&#10;">
                    <v:fill type="gradient" on="t" color2="#000000 [3216]" focus="50%" focussize="0,0"/>
                    <v:stroke weight="1pt" color="#000000 [3216]" joinstyle="round"/>
                    <v:imagedata o:title=""/>
                    <o:lock v:ext="edit" aspectratio="f"/>
                    <v:shadow on="t" color="#7F7F7F [3201]" offset="1pt,2pt" origin="0f,0f" matrix="65536f,0f,0f,65536f"/>
                  </v:shape>
                </v:group>
              </v:group>
            </w:pict>
          </mc:Fallback>
        </mc:AlternateContent>
      </w:r>
      <w:r>
        <w:rPr>
          <w:rFonts w:ascii="Tahoma" w:hAnsi="Tahoma" w:cs="Tahoma"/>
          <w:color w:val="000000" w:themeColor="text1"/>
        </w:rPr>
        <w:tab/>
      </w:r>
    </w:p>
    <w:p w:rsidR="00776E21" w:rsidRDefault="00776E21">
      <w:pPr>
        <w:tabs>
          <w:tab w:val="left" w:pos="1052"/>
        </w:tabs>
        <w:rPr>
          <w:rFonts w:ascii="Tahoma" w:hAnsi="Tahoma" w:cs="Tahoma"/>
          <w:color w:val="000000" w:themeColor="text1"/>
        </w:rPr>
      </w:pPr>
    </w:p>
    <w:p w:rsidR="00776E21" w:rsidRDefault="00776E21">
      <w:pPr>
        <w:tabs>
          <w:tab w:val="left" w:pos="1052"/>
        </w:tabs>
        <w:rPr>
          <w:rFonts w:ascii="Tahoma" w:hAnsi="Tahoma" w:cs="Tahoma"/>
          <w:color w:val="000000" w:themeColor="text1"/>
        </w:rPr>
      </w:pPr>
    </w:p>
    <w:p w:rsidR="00776E21" w:rsidRDefault="00776E21">
      <w:pPr>
        <w:tabs>
          <w:tab w:val="left" w:pos="1052"/>
        </w:tabs>
        <w:rPr>
          <w:rFonts w:ascii="Tahoma" w:hAnsi="Tahoma" w:cs="Tahoma"/>
          <w:color w:val="000000" w:themeColor="text1"/>
        </w:rPr>
      </w:pPr>
    </w:p>
    <w:p w:rsidR="00776E21" w:rsidRDefault="00776E21">
      <w:pPr>
        <w:tabs>
          <w:tab w:val="left" w:pos="1052"/>
        </w:tabs>
        <w:rPr>
          <w:rFonts w:ascii="Tahoma" w:hAnsi="Tahoma" w:cs="Tahoma"/>
          <w:color w:val="000000" w:themeColor="text1"/>
        </w:rPr>
      </w:pPr>
    </w:p>
    <w:p w:rsidR="00776E21" w:rsidRDefault="00776E21">
      <w:pPr>
        <w:tabs>
          <w:tab w:val="left" w:pos="1052"/>
        </w:tabs>
        <w:rPr>
          <w:rFonts w:ascii="Tahoma" w:hAnsi="Tahoma" w:cs="Tahoma"/>
          <w:color w:val="000000" w:themeColor="text1"/>
        </w:rPr>
      </w:pPr>
    </w:p>
    <w:p w:rsidR="00776E21" w:rsidRDefault="00776E21">
      <w:pPr>
        <w:tabs>
          <w:tab w:val="left" w:pos="1052"/>
        </w:tabs>
        <w:rPr>
          <w:rFonts w:ascii="Tahoma" w:hAnsi="Tahoma" w:cs="Tahoma"/>
          <w:color w:val="000000" w:themeColor="text1"/>
        </w:rPr>
      </w:pPr>
    </w:p>
    <w:p w:rsidR="00776E21" w:rsidRDefault="00776E21">
      <w:pPr>
        <w:tabs>
          <w:tab w:val="left" w:pos="1052"/>
        </w:tabs>
        <w:rPr>
          <w:rFonts w:ascii="Tahoma" w:hAnsi="Tahoma" w:cs="Tahoma"/>
          <w:color w:val="000000" w:themeColor="text1"/>
        </w:rPr>
      </w:pPr>
    </w:p>
    <w:p w:rsidR="00776E21" w:rsidRDefault="00D67E1C">
      <w:pPr>
        <w:rPr>
          <w:rFonts w:ascii="Tahoma" w:hAnsi="Tahoma" w:cs="Tahoma"/>
          <w:b/>
          <w:color w:val="000000" w:themeColor="text1"/>
        </w:rPr>
      </w:pPr>
      <w:r>
        <w:rPr>
          <w:rFonts w:ascii="Tahoma" w:hAnsi="Tahoma" w:cs="Tahoma"/>
          <w:color w:val="000000" w:themeColor="text1"/>
        </w:rPr>
        <w:t xml:space="preserve">NGM Page 7 Exercise 1f Nos 2, 4,7,10. Page 8 Exercise 1g, Nos 1i-1l, 4a, 4b  </w:t>
      </w:r>
    </w:p>
    <w:p w:rsidR="00776E21" w:rsidRDefault="00D67E1C">
      <w:pPr>
        <w:rPr>
          <w:rFonts w:ascii="Tahoma" w:hAnsi="Tahoma" w:cs="Tahoma"/>
          <w:b/>
          <w:color w:val="000000" w:themeColor="text1"/>
          <w:u w:val="single"/>
        </w:rPr>
      </w:pPr>
      <w:r>
        <w:rPr>
          <w:rFonts w:ascii="Tahoma" w:hAnsi="Tahoma" w:cs="Tahoma"/>
          <w:b/>
          <w:color w:val="000000" w:themeColor="text1"/>
        </w:rPr>
        <w:t xml:space="preserve"> ASSIGNMENT</w:t>
      </w:r>
    </w:p>
    <w:p w:rsidR="00776E21" w:rsidRDefault="00D67E1C">
      <w:pPr>
        <w:rPr>
          <w:rFonts w:ascii="Tahoma" w:hAnsi="Tahoma" w:cs="Tahoma"/>
          <w:color w:val="000000" w:themeColor="text1"/>
        </w:rPr>
      </w:pPr>
      <w:r>
        <w:rPr>
          <w:rFonts w:ascii="Tahoma" w:hAnsi="Tahoma" w:cs="Tahoma"/>
          <w:color w:val="000000" w:themeColor="text1"/>
        </w:rPr>
        <w:t>NGM Page 7 Exercise 1f Nos 1, 6,9,12. Page 9 Exercise 1h, Nos 1i-1i. 2a, 2d.</w:t>
      </w: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1.3 Counting and Writing in millions, billions and trillions</w:t>
      </w:r>
    </w:p>
    <w:p w:rsidR="00776E21" w:rsidRDefault="00D67E1C">
      <w:pPr>
        <w:rPr>
          <w:rFonts w:ascii="Tahoma" w:hAnsi="Tahoma" w:cs="Tahoma"/>
          <w:color w:val="000000" w:themeColor="text1"/>
        </w:rPr>
      </w:pPr>
      <w:r>
        <w:rPr>
          <w:rFonts w:ascii="Tahoma" w:hAnsi="Tahoma" w:cs="Tahoma"/>
          <w:color w:val="000000" w:themeColor="text1"/>
        </w:rPr>
        <w:t>The figures 0, 1, 2, 3, 4, 5, 6, 7, 8, and 9 are called digits or units.</w:t>
      </w:r>
    </w:p>
    <w:p w:rsidR="00776E21" w:rsidRDefault="00D67E1C">
      <w:pPr>
        <w:rPr>
          <w:rFonts w:ascii="Tahoma" w:hAnsi="Tahoma" w:cs="Tahoma"/>
          <w:color w:val="000000" w:themeColor="text1"/>
        </w:rPr>
      </w:pPr>
      <w:r>
        <w:rPr>
          <w:rFonts w:ascii="Tahoma" w:hAnsi="Tahoma" w:cs="Tahoma"/>
          <w:color w:val="000000" w:themeColor="text1"/>
        </w:rPr>
        <w:t>The table below gives the names and values of some large numbers.</w:t>
      </w:r>
    </w:p>
    <w:tbl>
      <w:tblPr>
        <w:tblStyle w:val="TableGrid"/>
        <w:tblW w:w="0" w:type="auto"/>
        <w:tblLook w:val="04A0" w:firstRow="1" w:lastRow="0" w:firstColumn="1" w:lastColumn="0" w:noHBand="0" w:noVBand="1"/>
      </w:tblPr>
      <w:tblGrid>
        <w:gridCol w:w="1950"/>
        <w:gridCol w:w="2630"/>
      </w:tblGrid>
      <w:tr w:rsidR="00776E21">
        <w:tc>
          <w:tcPr>
            <w:tcW w:w="3192" w:type="dxa"/>
          </w:tcPr>
          <w:p w:rsidR="00776E21" w:rsidRDefault="00D67E1C">
            <w:pPr>
              <w:jc w:val="center"/>
              <w:rPr>
                <w:rFonts w:ascii="Tahoma" w:hAnsi="Tahoma" w:cs="Tahoma"/>
                <w:color w:val="000000" w:themeColor="text1"/>
              </w:rPr>
            </w:pPr>
            <w:r>
              <w:rPr>
                <w:rFonts w:ascii="Tahoma" w:hAnsi="Tahoma" w:cs="Tahoma"/>
                <w:color w:val="000000" w:themeColor="text1"/>
              </w:rPr>
              <w:t>Name</w:t>
            </w:r>
          </w:p>
        </w:tc>
        <w:tc>
          <w:tcPr>
            <w:tcW w:w="5263" w:type="dxa"/>
          </w:tcPr>
          <w:p w:rsidR="00776E21" w:rsidRDefault="00D67E1C">
            <w:pPr>
              <w:jc w:val="center"/>
              <w:rPr>
                <w:rFonts w:ascii="Tahoma" w:hAnsi="Tahoma" w:cs="Tahoma"/>
                <w:color w:val="000000" w:themeColor="text1"/>
              </w:rPr>
            </w:pPr>
            <w:r>
              <w:rPr>
                <w:rFonts w:ascii="Tahoma" w:hAnsi="Tahoma" w:cs="Tahoma"/>
                <w:color w:val="000000" w:themeColor="text1"/>
              </w:rPr>
              <w:t>Value</w:t>
            </w:r>
          </w:p>
        </w:tc>
      </w:tr>
      <w:tr w:rsidR="00776E21">
        <w:tc>
          <w:tcPr>
            <w:tcW w:w="3192" w:type="dxa"/>
          </w:tcPr>
          <w:p w:rsidR="00776E21" w:rsidRDefault="00D67E1C">
            <w:pPr>
              <w:rPr>
                <w:rFonts w:ascii="Tahoma" w:hAnsi="Tahoma" w:cs="Tahoma"/>
                <w:b/>
                <w:color w:val="000000" w:themeColor="text1"/>
              </w:rPr>
            </w:pPr>
            <w:r>
              <w:rPr>
                <w:rFonts w:ascii="Tahoma" w:hAnsi="Tahoma" w:cs="Tahoma"/>
                <w:b/>
                <w:color w:val="000000" w:themeColor="text1"/>
              </w:rPr>
              <w:t>One thousand</w:t>
            </w:r>
          </w:p>
        </w:tc>
        <w:tc>
          <w:tcPr>
            <w:tcW w:w="5263" w:type="dxa"/>
          </w:tcPr>
          <w:p w:rsidR="00776E21" w:rsidRDefault="00D67E1C">
            <w:pPr>
              <w:jc w:val="right"/>
              <w:rPr>
                <w:rFonts w:ascii="Tahoma" w:hAnsi="Tahoma" w:cs="Tahoma"/>
                <w:b/>
                <w:color w:val="000000" w:themeColor="text1"/>
              </w:rPr>
            </w:pPr>
            <w:r>
              <w:rPr>
                <w:rFonts w:ascii="Tahoma" w:hAnsi="Tahoma" w:cs="Tahoma"/>
                <w:b/>
                <w:color w:val="000000" w:themeColor="text1"/>
              </w:rPr>
              <w:t>1 000</w:t>
            </w:r>
          </w:p>
        </w:tc>
      </w:tr>
      <w:tr w:rsidR="00776E21">
        <w:tc>
          <w:tcPr>
            <w:tcW w:w="3192" w:type="dxa"/>
          </w:tcPr>
          <w:p w:rsidR="00776E21" w:rsidRDefault="00D67E1C">
            <w:pPr>
              <w:rPr>
                <w:rFonts w:ascii="Tahoma" w:hAnsi="Tahoma" w:cs="Tahoma"/>
                <w:color w:val="000000" w:themeColor="text1"/>
              </w:rPr>
            </w:pPr>
            <w:r>
              <w:rPr>
                <w:rFonts w:ascii="Tahoma" w:hAnsi="Tahoma" w:cs="Tahoma"/>
                <w:color w:val="000000" w:themeColor="text1"/>
              </w:rPr>
              <w:t>Ten thousand</w:t>
            </w:r>
          </w:p>
        </w:tc>
        <w:tc>
          <w:tcPr>
            <w:tcW w:w="5263" w:type="dxa"/>
          </w:tcPr>
          <w:p w:rsidR="00776E21" w:rsidRDefault="00D67E1C">
            <w:pPr>
              <w:jc w:val="right"/>
              <w:rPr>
                <w:rFonts w:ascii="Tahoma" w:hAnsi="Tahoma" w:cs="Tahoma"/>
                <w:color w:val="000000" w:themeColor="text1"/>
              </w:rPr>
            </w:pPr>
            <w:r>
              <w:rPr>
                <w:rFonts w:ascii="Tahoma" w:hAnsi="Tahoma" w:cs="Tahoma"/>
                <w:color w:val="000000" w:themeColor="text1"/>
              </w:rPr>
              <w:t>10 000</w:t>
            </w:r>
          </w:p>
        </w:tc>
      </w:tr>
      <w:tr w:rsidR="00776E21">
        <w:tc>
          <w:tcPr>
            <w:tcW w:w="3192" w:type="dxa"/>
          </w:tcPr>
          <w:p w:rsidR="00776E21" w:rsidRDefault="00D67E1C">
            <w:pPr>
              <w:rPr>
                <w:rFonts w:ascii="Tahoma" w:hAnsi="Tahoma" w:cs="Tahoma"/>
                <w:color w:val="000000" w:themeColor="text1"/>
              </w:rPr>
            </w:pPr>
            <w:r>
              <w:rPr>
                <w:rFonts w:ascii="Tahoma" w:hAnsi="Tahoma" w:cs="Tahoma"/>
                <w:color w:val="000000" w:themeColor="text1"/>
              </w:rPr>
              <w:t>One hundred thousand</w:t>
            </w:r>
          </w:p>
        </w:tc>
        <w:tc>
          <w:tcPr>
            <w:tcW w:w="5263" w:type="dxa"/>
          </w:tcPr>
          <w:p w:rsidR="00776E21" w:rsidRDefault="00D67E1C">
            <w:pPr>
              <w:jc w:val="right"/>
              <w:rPr>
                <w:rFonts w:ascii="Tahoma" w:hAnsi="Tahoma" w:cs="Tahoma"/>
                <w:color w:val="000000" w:themeColor="text1"/>
              </w:rPr>
            </w:pPr>
            <w:r>
              <w:rPr>
                <w:rFonts w:ascii="Tahoma" w:hAnsi="Tahoma" w:cs="Tahoma"/>
                <w:color w:val="000000" w:themeColor="text1"/>
              </w:rPr>
              <w:t>100 000</w:t>
            </w:r>
          </w:p>
        </w:tc>
      </w:tr>
      <w:tr w:rsidR="00776E21">
        <w:tc>
          <w:tcPr>
            <w:tcW w:w="3192" w:type="dxa"/>
          </w:tcPr>
          <w:p w:rsidR="00776E21" w:rsidRDefault="00D67E1C">
            <w:pPr>
              <w:rPr>
                <w:rFonts w:ascii="Tahoma" w:hAnsi="Tahoma" w:cs="Tahoma"/>
                <w:b/>
                <w:color w:val="000000" w:themeColor="text1"/>
              </w:rPr>
            </w:pPr>
            <w:r>
              <w:rPr>
                <w:rFonts w:ascii="Tahoma" w:hAnsi="Tahoma" w:cs="Tahoma"/>
                <w:b/>
                <w:color w:val="000000" w:themeColor="text1"/>
              </w:rPr>
              <w:t>One million</w:t>
            </w:r>
          </w:p>
        </w:tc>
        <w:tc>
          <w:tcPr>
            <w:tcW w:w="5263" w:type="dxa"/>
          </w:tcPr>
          <w:p w:rsidR="00776E21" w:rsidRDefault="00D67E1C">
            <w:pPr>
              <w:jc w:val="right"/>
              <w:rPr>
                <w:rFonts w:ascii="Tahoma" w:hAnsi="Tahoma" w:cs="Tahoma"/>
                <w:b/>
                <w:color w:val="000000" w:themeColor="text1"/>
              </w:rPr>
            </w:pPr>
            <w:r>
              <w:rPr>
                <w:rFonts w:ascii="Tahoma" w:hAnsi="Tahoma" w:cs="Tahoma"/>
                <w:b/>
                <w:color w:val="000000" w:themeColor="text1"/>
              </w:rPr>
              <w:t>1 000 000=1 000 thousand</w:t>
            </w:r>
          </w:p>
        </w:tc>
      </w:tr>
      <w:tr w:rsidR="00776E21">
        <w:tc>
          <w:tcPr>
            <w:tcW w:w="3192" w:type="dxa"/>
          </w:tcPr>
          <w:p w:rsidR="00776E21" w:rsidRDefault="00D67E1C">
            <w:pPr>
              <w:rPr>
                <w:rFonts w:ascii="Tahoma" w:hAnsi="Tahoma" w:cs="Tahoma"/>
                <w:color w:val="000000" w:themeColor="text1"/>
              </w:rPr>
            </w:pPr>
            <w:r>
              <w:rPr>
                <w:rFonts w:ascii="Tahoma" w:hAnsi="Tahoma" w:cs="Tahoma"/>
                <w:color w:val="000000" w:themeColor="text1"/>
              </w:rPr>
              <w:t>Ten million</w:t>
            </w:r>
          </w:p>
        </w:tc>
        <w:tc>
          <w:tcPr>
            <w:tcW w:w="5263" w:type="dxa"/>
          </w:tcPr>
          <w:p w:rsidR="00776E21" w:rsidRDefault="00D67E1C">
            <w:pPr>
              <w:jc w:val="right"/>
              <w:rPr>
                <w:rFonts w:ascii="Tahoma" w:hAnsi="Tahoma" w:cs="Tahoma"/>
                <w:color w:val="000000" w:themeColor="text1"/>
              </w:rPr>
            </w:pPr>
            <w:r>
              <w:rPr>
                <w:rFonts w:ascii="Tahoma" w:hAnsi="Tahoma" w:cs="Tahoma"/>
                <w:color w:val="000000" w:themeColor="text1"/>
              </w:rPr>
              <w:t>10 000 000</w:t>
            </w:r>
          </w:p>
        </w:tc>
      </w:tr>
      <w:tr w:rsidR="00776E21">
        <w:tc>
          <w:tcPr>
            <w:tcW w:w="3192" w:type="dxa"/>
          </w:tcPr>
          <w:p w:rsidR="00776E21" w:rsidRDefault="00D67E1C">
            <w:pPr>
              <w:rPr>
                <w:rFonts w:ascii="Tahoma" w:hAnsi="Tahoma" w:cs="Tahoma"/>
                <w:color w:val="000000" w:themeColor="text1"/>
              </w:rPr>
            </w:pPr>
            <w:r>
              <w:rPr>
                <w:rFonts w:ascii="Tahoma" w:hAnsi="Tahoma" w:cs="Tahoma"/>
                <w:color w:val="000000" w:themeColor="text1"/>
              </w:rPr>
              <w:t>One hundred million</w:t>
            </w:r>
          </w:p>
        </w:tc>
        <w:tc>
          <w:tcPr>
            <w:tcW w:w="5263" w:type="dxa"/>
          </w:tcPr>
          <w:p w:rsidR="00776E21" w:rsidRDefault="00D67E1C">
            <w:pPr>
              <w:jc w:val="right"/>
              <w:rPr>
                <w:rFonts w:ascii="Tahoma" w:hAnsi="Tahoma" w:cs="Tahoma"/>
                <w:color w:val="000000" w:themeColor="text1"/>
              </w:rPr>
            </w:pPr>
            <w:r>
              <w:rPr>
                <w:rFonts w:ascii="Tahoma" w:hAnsi="Tahoma" w:cs="Tahoma"/>
                <w:color w:val="000000" w:themeColor="text1"/>
              </w:rPr>
              <w:t>100 000 000</w:t>
            </w:r>
          </w:p>
        </w:tc>
      </w:tr>
      <w:tr w:rsidR="00776E21">
        <w:tc>
          <w:tcPr>
            <w:tcW w:w="3192" w:type="dxa"/>
          </w:tcPr>
          <w:p w:rsidR="00776E21" w:rsidRDefault="00D67E1C">
            <w:pPr>
              <w:rPr>
                <w:rFonts w:ascii="Tahoma" w:hAnsi="Tahoma" w:cs="Tahoma"/>
                <w:b/>
                <w:color w:val="000000" w:themeColor="text1"/>
              </w:rPr>
            </w:pPr>
            <w:r>
              <w:rPr>
                <w:rFonts w:ascii="Tahoma" w:hAnsi="Tahoma" w:cs="Tahoma"/>
                <w:b/>
                <w:color w:val="000000" w:themeColor="text1"/>
              </w:rPr>
              <w:t>One billion</w:t>
            </w:r>
          </w:p>
        </w:tc>
        <w:tc>
          <w:tcPr>
            <w:tcW w:w="5263" w:type="dxa"/>
          </w:tcPr>
          <w:p w:rsidR="00776E21" w:rsidRDefault="00D67E1C">
            <w:pPr>
              <w:jc w:val="right"/>
              <w:rPr>
                <w:rFonts w:ascii="Tahoma" w:hAnsi="Tahoma" w:cs="Tahoma"/>
                <w:b/>
                <w:color w:val="000000" w:themeColor="text1"/>
              </w:rPr>
            </w:pPr>
            <w:r>
              <w:rPr>
                <w:rFonts w:ascii="Tahoma" w:hAnsi="Tahoma" w:cs="Tahoma"/>
                <w:b/>
                <w:color w:val="000000" w:themeColor="text1"/>
              </w:rPr>
              <w:t>1 000 000 000=1 000 million</w:t>
            </w:r>
          </w:p>
        </w:tc>
      </w:tr>
      <w:tr w:rsidR="00776E21">
        <w:tc>
          <w:tcPr>
            <w:tcW w:w="3192" w:type="dxa"/>
          </w:tcPr>
          <w:p w:rsidR="00776E21" w:rsidRDefault="00D67E1C">
            <w:pPr>
              <w:rPr>
                <w:rFonts w:ascii="Tahoma" w:hAnsi="Tahoma" w:cs="Tahoma"/>
                <w:b/>
                <w:color w:val="000000" w:themeColor="text1"/>
              </w:rPr>
            </w:pPr>
            <w:r>
              <w:rPr>
                <w:rFonts w:ascii="Tahoma" w:hAnsi="Tahoma" w:cs="Tahoma"/>
                <w:b/>
                <w:color w:val="000000" w:themeColor="text1"/>
              </w:rPr>
              <w:t>One trillion</w:t>
            </w:r>
          </w:p>
        </w:tc>
        <w:tc>
          <w:tcPr>
            <w:tcW w:w="5263" w:type="dxa"/>
          </w:tcPr>
          <w:p w:rsidR="00776E21" w:rsidRDefault="00D67E1C">
            <w:pPr>
              <w:jc w:val="right"/>
              <w:rPr>
                <w:rFonts w:ascii="Tahoma" w:hAnsi="Tahoma" w:cs="Tahoma"/>
                <w:b/>
                <w:color w:val="000000" w:themeColor="text1"/>
              </w:rPr>
            </w:pPr>
            <w:r>
              <w:rPr>
                <w:rFonts w:ascii="Tahoma" w:hAnsi="Tahoma" w:cs="Tahoma"/>
                <w:b/>
                <w:color w:val="000000" w:themeColor="text1"/>
              </w:rPr>
              <w:t>1 000 000 000 000=1 thousand billion</w:t>
            </w:r>
          </w:p>
        </w:tc>
      </w:tr>
    </w:tbl>
    <w:p w:rsidR="00776E21" w:rsidRDefault="00D67E1C">
      <w:pPr>
        <w:rPr>
          <w:rFonts w:ascii="Tahoma" w:hAnsi="Tahoma" w:cs="Tahoma"/>
          <w:color w:val="000000" w:themeColor="text1"/>
        </w:rPr>
      </w:pPr>
      <w:r>
        <w:rPr>
          <w:rFonts w:ascii="Tahoma" w:hAnsi="Tahoma" w:cs="Tahoma"/>
          <w:color w:val="000000" w:themeColor="text1"/>
        </w:rPr>
        <w:t>Large numbers can be read easily by grouping the digits in threes starting from the right hand side as shown below.</w:t>
      </w:r>
    </w:p>
    <w:p w:rsidR="00776E21" w:rsidRDefault="00D67E1C">
      <w:pPr>
        <w:rPr>
          <w:rFonts w:ascii="Tahoma" w:hAnsi="Tahoma" w:cs="Tahoma"/>
          <w:color w:val="000000" w:themeColor="text1"/>
        </w:rPr>
      </w:pPr>
      <w:r>
        <w:rPr>
          <w:rFonts w:ascii="Tahoma" w:hAnsi="Tahoma" w:cs="Tahoma"/>
          <w:noProof/>
          <w:color w:val="000000" w:themeColor="text1"/>
        </w:rPr>
        <mc:AlternateContent>
          <mc:Choice Requires="wpg">
            <w:drawing>
              <wp:anchor distT="0" distB="0" distL="114300" distR="114300" simplePos="0" relativeHeight="251685888" behindDoc="0" locked="0" layoutInCell="1" allowOverlap="1">
                <wp:simplePos x="0" y="0"/>
                <wp:positionH relativeFrom="column">
                  <wp:posOffset>15240</wp:posOffset>
                </wp:positionH>
                <wp:positionV relativeFrom="paragraph">
                  <wp:posOffset>133350</wp:posOffset>
                </wp:positionV>
                <wp:extent cx="2362200" cy="998855"/>
                <wp:effectExtent l="0" t="0" r="19050" b="10795"/>
                <wp:wrapNone/>
                <wp:docPr id="171" name="Group 732"/>
                <wp:cNvGraphicFramePr/>
                <a:graphic xmlns:a="http://schemas.openxmlformats.org/drawingml/2006/main">
                  <a:graphicData uri="http://schemas.microsoft.com/office/word/2010/wordprocessingGroup">
                    <wpg:wgp>
                      <wpg:cNvGrpSpPr/>
                      <wpg:grpSpPr>
                        <a:xfrm>
                          <a:off x="0" y="0"/>
                          <a:ext cx="2362200" cy="998855"/>
                          <a:chOff x="1731" y="12210"/>
                          <a:chExt cx="3720" cy="1573"/>
                        </a:xfrm>
                      </wpg:grpSpPr>
                      <wps:wsp>
                        <wps:cNvPr id="172" name="Text Box 731"/>
                        <wps:cNvSpPr txBox="1">
                          <a:spLocks noChangeArrowheads="1"/>
                        </wps:cNvSpPr>
                        <wps:spPr bwMode="auto">
                          <a:xfrm>
                            <a:off x="2306" y="13276"/>
                            <a:ext cx="639" cy="507"/>
                          </a:xfrm>
                          <a:prstGeom prst="rect">
                            <a:avLst/>
                          </a:prstGeom>
                          <a:solidFill>
                            <a:srgbClr val="FFFFFF"/>
                          </a:solidFill>
                          <a:ln w="9525">
                            <a:solidFill>
                              <a:schemeClr val="bg1">
                                <a:lumMod val="100000"/>
                                <a:lumOff val="0"/>
                              </a:schemeClr>
                            </a:solidFill>
                            <a:miter lim="800000"/>
                          </a:ln>
                        </wps:spPr>
                        <wps:txbx>
                          <w:txbxContent>
                            <w:p w:rsidR="00CA3D8E" w:rsidRDefault="00CA3D8E">
                              <w:pPr>
                                <w:rPr>
                                  <w:rFonts w:ascii="Tahoma" w:hAnsi="Tahoma" w:cs="Tahoma"/>
                                  <w:sz w:val="18"/>
                                  <w:szCs w:val="18"/>
                                  <w:lang w:val="en-AU"/>
                                </w:rPr>
                              </w:pPr>
                              <w:r>
                                <w:rPr>
                                  <w:rFonts w:ascii="Tahoma" w:hAnsi="Tahoma" w:cs="Tahoma"/>
                                  <w:sz w:val="18"/>
                                  <w:szCs w:val="18"/>
                                  <w:lang w:val="en-AU"/>
                                </w:rPr>
                                <w:t>gap</w:t>
                              </w:r>
                            </w:p>
                          </w:txbxContent>
                        </wps:txbx>
                        <wps:bodyPr rot="0" vert="horz" wrap="square" lIns="91440" tIns="45720" rIns="91440" bIns="45720" anchor="t" anchorCtr="0" upright="1">
                          <a:noAutofit/>
                        </wps:bodyPr>
                      </wps:wsp>
                      <wps:wsp>
                        <wps:cNvPr id="173" name="Text Box 730"/>
                        <wps:cNvSpPr txBox="1">
                          <a:spLocks noChangeArrowheads="1"/>
                        </wps:cNvSpPr>
                        <wps:spPr bwMode="auto">
                          <a:xfrm>
                            <a:off x="3143" y="13276"/>
                            <a:ext cx="639" cy="507"/>
                          </a:xfrm>
                          <a:prstGeom prst="rect">
                            <a:avLst/>
                          </a:prstGeom>
                          <a:solidFill>
                            <a:srgbClr val="FFFFFF"/>
                          </a:solidFill>
                          <a:ln w="9525">
                            <a:solidFill>
                              <a:schemeClr val="bg1">
                                <a:lumMod val="100000"/>
                                <a:lumOff val="0"/>
                              </a:schemeClr>
                            </a:solidFill>
                            <a:miter lim="800000"/>
                          </a:ln>
                        </wps:spPr>
                        <wps:txbx>
                          <w:txbxContent>
                            <w:p w:rsidR="00CA3D8E" w:rsidRDefault="00CA3D8E">
                              <w:pPr>
                                <w:rPr>
                                  <w:rFonts w:ascii="Tahoma" w:hAnsi="Tahoma" w:cs="Tahoma"/>
                                  <w:sz w:val="18"/>
                                  <w:szCs w:val="18"/>
                                  <w:lang w:val="en-AU"/>
                                </w:rPr>
                              </w:pPr>
                              <w:r>
                                <w:rPr>
                                  <w:rFonts w:ascii="Tahoma" w:hAnsi="Tahoma" w:cs="Tahoma"/>
                                  <w:sz w:val="18"/>
                                  <w:szCs w:val="18"/>
                                  <w:lang w:val="en-AU"/>
                                </w:rPr>
                                <w:t>gap</w:t>
                              </w:r>
                            </w:p>
                          </w:txbxContent>
                        </wps:txbx>
                        <wps:bodyPr rot="0" vert="horz" wrap="square" lIns="91440" tIns="45720" rIns="91440" bIns="45720" anchor="t" anchorCtr="0" upright="1">
                          <a:noAutofit/>
                        </wps:bodyPr>
                      </wps:wsp>
                      <wps:wsp>
                        <wps:cNvPr id="174" name="Text Box 729"/>
                        <wps:cNvSpPr txBox="1">
                          <a:spLocks noChangeArrowheads="1"/>
                        </wps:cNvSpPr>
                        <wps:spPr bwMode="auto">
                          <a:xfrm>
                            <a:off x="3832" y="13276"/>
                            <a:ext cx="639" cy="507"/>
                          </a:xfrm>
                          <a:prstGeom prst="rect">
                            <a:avLst/>
                          </a:prstGeom>
                          <a:solidFill>
                            <a:srgbClr val="FFFFFF"/>
                          </a:solidFill>
                          <a:ln w="9525">
                            <a:solidFill>
                              <a:schemeClr val="bg1">
                                <a:lumMod val="100000"/>
                                <a:lumOff val="0"/>
                              </a:schemeClr>
                            </a:solidFill>
                            <a:miter lim="800000"/>
                          </a:ln>
                        </wps:spPr>
                        <wps:txbx>
                          <w:txbxContent>
                            <w:p w:rsidR="00CA3D8E" w:rsidRDefault="00CA3D8E">
                              <w:pPr>
                                <w:rPr>
                                  <w:rFonts w:ascii="Tahoma" w:hAnsi="Tahoma" w:cs="Tahoma"/>
                                  <w:sz w:val="18"/>
                                  <w:szCs w:val="18"/>
                                  <w:lang w:val="en-AU"/>
                                </w:rPr>
                              </w:pPr>
                              <w:r>
                                <w:rPr>
                                  <w:rFonts w:ascii="Tahoma" w:hAnsi="Tahoma" w:cs="Tahoma"/>
                                  <w:sz w:val="18"/>
                                  <w:szCs w:val="18"/>
                                  <w:lang w:val="en-AU"/>
                                </w:rPr>
                                <w:t>gap</w:t>
                              </w:r>
                            </w:p>
                          </w:txbxContent>
                        </wps:txbx>
                        <wps:bodyPr rot="0" vert="horz" wrap="square" lIns="91440" tIns="45720" rIns="91440" bIns="45720" anchor="t" anchorCtr="0" upright="1">
                          <a:noAutofit/>
                        </wps:bodyPr>
                      </wps:wsp>
                      <wps:wsp>
                        <wps:cNvPr id="175" name="Text Box 728"/>
                        <wps:cNvSpPr txBox="1">
                          <a:spLocks noChangeArrowheads="1"/>
                        </wps:cNvSpPr>
                        <wps:spPr bwMode="auto">
                          <a:xfrm>
                            <a:off x="2597" y="12806"/>
                            <a:ext cx="823" cy="624"/>
                          </a:xfrm>
                          <a:prstGeom prst="rect">
                            <a:avLst/>
                          </a:prstGeom>
                          <a:solidFill>
                            <a:srgbClr val="FFFFFF"/>
                          </a:solidFill>
                          <a:ln w="9525">
                            <a:solidFill>
                              <a:schemeClr val="bg1">
                                <a:lumMod val="100000"/>
                                <a:lumOff val="0"/>
                              </a:schemeClr>
                            </a:solidFill>
                            <a:miter lim="800000"/>
                          </a:ln>
                        </wps:spPr>
                        <wps:txbx>
                          <w:txbxContent>
                            <w:p w:rsidR="00CA3D8E" w:rsidRDefault="00CA3D8E">
                              <w:pPr>
                                <w:rPr>
                                  <w:rFonts w:ascii="Tahoma" w:hAnsi="Tahoma" w:cs="Tahoma"/>
                                  <w:sz w:val="18"/>
                                  <w:szCs w:val="18"/>
                                </w:rPr>
                              </w:pPr>
                              <w:r>
                                <w:rPr>
                                  <w:rFonts w:ascii="Tahoma" w:hAnsi="Tahoma" w:cs="Tahoma"/>
                                  <w:sz w:val="18"/>
                                  <w:szCs w:val="18"/>
                                </w:rPr>
                                <w:t>three</w:t>
                              </w:r>
                            </w:p>
                            <w:p w:rsidR="00CA3D8E" w:rsidRDefault="00CA3D8E">
                              <w:pPr>
                                <w:rPr>
                                  <w:rFonts w:ascii="Tahoma" w:hAnsi="Tahoma" w:cs="Tahoma"/>
                                  <w:sz w:val="18"/>
                                  <w:szCs w:val="18"/>
                                </w:rPr>
                              </w:pPr>
                              <w:r>
                                <w:rPr>
                                  <w:rFonts w:ascii="Tahoma" w:hAnsi="Tahoma" w:cs="Tahoma"/>
                                  <w:sz w:val="18"/>
                                  <w:szCs w:val="18"/>
                                </w:rPr>
                                <w:t>digits</w:t>
                              </w:r>
                            </w:p>
                          </w:txbxContent>
                        </wps:txbx>
                        <wps:bodyPr rot="0" vert="horz" wrap="square" lIns="91440" tIns="45720" rIns="91440" bIns="45720" anchor="t" anchorCtr="0" upright="1">
                          <a:noAutofit/>
                        </wps:bodyPr>
                      </wps:wsp>
                      <wps:wsp>
                        <wps:cNvPr id="176" name="Text Box 727"/>
                        <wps:cNvSpPr txBox="1">
                          <a:spLocks noChangeArrowheads="1"/>
                        </wps:cNvSpPr>
                        <wps:spPr bwMode="auto">
                          <a:xfrm>
                            <a:off x="3416" y="12781"/>
                            <a:ext cx="823" cy="624"/>
                          </a:xfrm>
                          <a:prstGeom prst="rect">
                            <a:avLst/>
                          </a:prstGeom>
                          <a:solidFill>
                            <a:srgbClr val="FFFFFF"/>
                          </a:solidFill>
                          <a:ln w="9525">
                            <a:solidFill>
                              <a:schemeClr val="bg1">
                                <a:lumMod val="100000"/>
                                <a:lumOff val="0"/>
                              </a:schemeClr>
                            </a:solidFill>
                            <a:miter lim="800000"/>
                          </a:ln>
                        </wps:spPr>
                        <wps:txbx>
                          <w:txbxContent>
                            <w:p w:rsidR="00CA3D8E" w:rsidRDefault="00CA3D8E">
                              <w:pPr>
                                <w:rPr>
                                  <w:rFonts w:ascii="Tahoma" w:hAnsi="Tahoma" w:cs="Tahoma"/>
                                  <w:sz w:val="18"/>
                                  <w:szCs w:val="18"/>
                                </w:rPr>
                              </w:pPr>
                              <w:r>
                                <w:rPr>
                                  <w:rFonts w:ascii="Tahoma" w:hAnsi="Tahoma" w:cs="Tahoma"/>
                                  <w:sz w:val="18"/>
                                  <w:szCs w:val="18"/>
                                </w:rPr>
                                <w:t>three</w:t>
                              </w:r>
                            </w:p>
                            <w:p w:rsidR="00CA3D8E" w:rsidRDefault="00CA3D8E">
                              <w:pPr>
                                <w:rPr>
                                  <w:rFonts w:ascii="Tahoma" w:hAnsi="Tahoma" w:cs="Tahoma"/>
                                  <w:sz w:val="18"/>
                                  <w:szCs w:val="18"/>
                                </w:rPr>
                              </w:pPr>
                              <w:r>
                                <w:rPr>
                                  <w:rFonts w:ascii="Tahoma" w:hAnsi="Tahoma" w:cs="Tahoma"/>
                                  <w:sz w:val="18"/>
                                  <w:szCs w:val="18"/>
                                </w:rPr>
                                <w:t>digits</w:t>
                              </w:r>
                            </w:p>
                          </w:txbxContent>
                        </wps:txbx>
                        <wps:bodyPr rot="0" vert="horz" wrap="square" lIns="91440" tIns="45720" rIns="91440" bIns="45720" anchor="t" anchorCtr="0" upright="1">
                          <a:noAutofit/>
                        </wps:bodyPr>
                      </wps:wsp>
                      <wps:wsp>
                        <wps:cNvPr id="177" name="Text Box 726"/>
                        <wps:cNvSpPr txBox="1">
                          <a:spLocks noChangeArrowheads="1"/>
                        </wps:cNvSpPr>
                        <wps:spPr bwMode="auto">
                          <a:xfrm>
                            <a:off x="4376" y="12795"/>
                            <a:ext cx="823" cy="624"/>
                          </a:xfrm>
                          <a:prstGeom prst="rect">
                            <a:avLst/>
                          </a:prstGeom>
                          <a:solidFill>
                            <a:srgbClr val="FFFFFF"/>
                          </a:solidFill>
                          <a:ln w="9525">
                            <a:solidFill>
                              <a:schemeClr val="bg1">
                                <a:lumMod val="100000"/>
                                <a:lumOff val="0"/>
                              </a:schemeClr>
                            </a:solidFill>
                            <a:miter lim="800000"/>
                          </a:ln>
                        </wps:spPr>
                        <wps:txbx>
                          <w:txbxContent>
                            <w:p w:rsidR="00CA3D8E" w:rsidRDefault="00CA3D8E">
                              <w:pPr>
                                <w:rPr>
                                  <w:rFonts w:ascii="Tahoma" w:hAnsi="Tahoma" w:cs="Tahoma"/>
                                  <w:sz w:val="18"/>
                                  <w:szCs w:val="18"/>
                                </w:rPr>
                              </w:pPr>
                              <w:r>
                                <w:rPr>
                                  <w:rFonts w:ascii="Tahoma" w:hAnsi="Tahoma" w:cs="Tahoma"/>
                                  <w:sz w:val="18"/>
                                  <w:szCs w:val="18"/>
                                </w:rPr>
                                <w:t>three</w:t>
                              </w:r>
                            </w:p>
                            <w:p w:rsidR="00CA3D8E" w:rsidRDefault="00CA3D8E">
                              <w:pPr>
                                <w:rPr>
                                  <w:rFonts w:ascii="Tahoma" w:hAnsi="Tahoma" w:cs="Tahoma"/>
                                  <w:sz w:val="18"/>
                                  <w:szCs w:val="18"/>
                                </w:rPr>
                              </w:pPr>
                              <w:r>
                                <w:rPr>
                                  <w:rFonts w:ascii="Tahoma" w:hAnsi="Tahoma" w:cs="Tahoma"/>
                                  <w:sz w:val="18"/>
                                  <w:szCs w:val="18"/>
                                </w:rPr>
                                <w:t>digits</w:t>
                              </w:r>
                            </w:p>
                          </w:txbxContent>
                        </wps:txbx>
                        <wps:bodyPr rot="0" vert="horz" wrap="square" lIns="91440" tIns="45720" rIns="91440" bIns="45720" anchor="t" anchorCtr="0" upright="1">
                          <a:noAutofit/>
                        </wps:bodyPr>
                      </wps:wsp>
                      <wpg:grpSp>
                        <wpg:cNvPr id="178" name="Group 717"/>
                        <wpg:cNvGrpSpPr/>
                        <wpg:grpSpPr>
                          <a:xfrm>
                            <a:off x="1731" y="12210"/>
                            <a:ext cx="3720" cy="740"/>
                            <a:chOff x="1731" y="12210"/>
                            <a:chExt cx="3720" cy="740"/>
                          </a:xfrm>
                        </wpg:grpSpPr>
                        <wps:wsp>
                          <wps:cNvPr id="179" name="AutoShape 704"/>
                          <wps:cNvCnPr>
                            <a:cxnSpLocks noChangeShapeType="1"/>
                          </wps:cNvCnPr>
                          <wps:spPr bwMode="auto">
                            <a:xfrm>
                              <a:off x="1731" y="12545"/>
                              <a:ext cx="3720" cy="0"/>
                            </a:xfrm>
                            <a:prstGeom prst="straightConnector1">
                              <a:avLst/>
                            </a:prstGeom>
                            <a:noFill/>
                            <a:ln w="9525">
                              <a:solidFill>
                                <a:srgbClr val="000000"/>
                              </a:solidFill>
                              <a:round/>
                            </a:ln>
                          </wps:spPr>
                          <wps:bodyPr/>
                        </wps:wsp>
                        <wps:wsp>
                          <wps:cNvPr id="180" name="AutoShape 705"/>
                          <wps:cNvCnPr>
                            <a:cxnSpLocks noChangeShapeType="1"/>
                          </wps:cNvCnPr>
                          <wps:spPr bwMode="auto">
                            <a:xfrm>
                              <a:off x="4616" y="12323"/>
                              <a:ext cx="0" cy="429"/>
                            </a:xfrm>
                            <a:prstGeom prst="straightConnector1">
                              <a:avLst/>
                            </a:prstGeom>
                            <a:noFill/>
                            <a:ln w="9525">
                              <a:solidFill>
                                <a:srgbClr val="000000"/>
                              </a:solidFill>
                              <a:round/>
                            </a:ln>
                          </wps:spPr>
                          <wps:bodyPr/>
                        </wps:wsp>
                        <wps:wsp>
                          <wps:cNvPr id="181" name="AutoShape 706"/>
                          <wps:cNvCnPr>
                            <a:cxnSpLocks noChangeShapeType="1"/>
                          </wps:cNvCnPr>
                          <wps:spPr bwMode="auto">
                            <a:xfrm>
                              <a:off x="5052" y="12311"/>
                              <a:ext cx="0" cy="429"/>
                            </a:xfrm>
                            <a:prstGeom prst="straightConnector1">
                              <a:avLst/>
                            </a:prstGeom>
                            <a:noFill/>
                            <a:ln w="9525">
                              <a:solidFill>
                                <a:srgbClr val="000000"/>
                              </a:solidFill>
                              <a:round/>
                            </a:ln>
                          </wps:spPr>
                          <wps:bodyPr/>
                        </wps:wsp>
                        <wpg:grpSp>
                          <wpg:cNvPr id="182" name="Group 716"/>
                          <wpg:cNvGrpSpPr/>
                          <wpg:grpSpPr>
                            <a:xfrm>
                              <a:off x="2493" y="12210"/>
                              <a:ext cx="1672" cy="740"/>
                              <a:chOff x="2461" y="12210"/>
                              <a:chExt cx="1672" cy="740"/>
                            </a:xfrm>
                          </wpg:grpSpPr>
                          <wps:wsp>
                            <wps:cNvPr id="183" name="AutoShape 707"/>
                            <wps:cNvCnPr>
                              <a:cxnSpLocks noChangeShapeType="1"/>
                            </wps:cNvCnPr>
                            <wps:spPr bwMode="auto">
                              <a:xfrm>
                                <a:off x="2461" y="12210"/>
                                <a:ext cx="1" cy="720"/>
                              </a:xfrm>
                              <a:prstGeom prst="straightConnector1">
                                <a:avLst/>
                              </a:prstGeom>
                              <a:noFill/>
                              <a:ln w="9525">
                                <a:solidFill>
                                  <a:srgbClr val="000000"/>
                                </a:solidFill>
                                <a:round/>
                              </a:ln>
                            </wps:spPr>
                            <wps:bodyPr/>
                          </wps:wsp>
                          <wps:wsp>
                            <wps:cNvPr id="184" name="AutoShape 708"/>
                            <wps:cNvCnPr>
                              <a:cxnSpLocks noChangeShapeType="1"/>
                            </wps:cNvCnPr>
                            <wps:spPr bwMode="auto">
                              <a:xfrm>
                                <a:off x="2575" y="12214"/>
                                <a:ext cx="0" cy="720"/>
                              </a:xfrm>
                              <a:prstGeom prst="straightConnector1">
                                <a:avLst/>
                              </a:prstGeom>
                              <a:noFill/>
                              <a:ln w="9525">
                                <a:solidFill>
                                  <a:srgbClr val="000000"/>
                                </a:solidFill>
                                <a:round/>
                              </a:ln>
                            </wps:spPr>
                            <wps:bodyPr/>
                          </wps:wsp>
                          <wps:wsp>
                            <wps:cNvPr id="185" name="AutoShape 711"/>
                            <wps:cNvCnPr>
                              <a:cxnSpLocks noChangeShapeType="1"/>
                            </wps:cNvCnPr>
                            <wps:spPr bwMode="auto">
                              <a:xfrm>
                                <a:off x="3345" y="12212"/>
                                <a:ext cx="0" cy="720"/>
                              </a:xfrm>
                              <a:prstGeom prst="straightConnector1">
                                <a:avLst/>
                              </a:prstGeom>
                              <a:noFill/>
                              <a:ln w="9525">
                                <a:solidFill>
                                  <a:srgbClr val="000000"/>
                                </a:solidFill>
                                <a:round/>
                              </a:ln>
                            </wps:spPr>
                            <wps:bodyPr/>
                          </wps:wsp>
                          <wps:wsp>
                            <wps:cNvPr id="186" name="AutoShape 712"/>
                            <wps:cNvCnPr>
                              <a:cxnSpLocks noChangeShapeType="1"/>
                            </wps:cNvCnPr>
                            <wps:spPr bwMode="auto">
                              <a:xfrm>
                                <a:off x="3459" y="12216"/>
                                <a:ext cx="0" cy="720"/>
                              </a:xfrm>
                              <a:prstGeom prst="straightConnector1">
                                <a:avLst/>
                              </a:prstGeom>
                              <a:noFill/>
                              <a:ln w="9525">
                                <a:solidFill>
                                  <a:srgbClr val="000000"/>
                                </a:solidFill>
                                <a:round/>
                              </a:ln>
                            </wps:spPr>
                            <wps:bodyPr/>
                          </wps:wsp>
                          <wps:wsp>
                            <wps:cNvPr id="187" name="AutoShape 714"/>
                            <wps:cNvCnPr>
                              <a:cxnSpLocks noChangeShapeType="1"/>
                            </wps:cNvCnPr>
                            <wps:spPr bwMode="auto">
                              <a:xfrm>
                                <a:off x="4019" y="12226"/>
                                <a:ext cx="0" cy="720"/>
                              </a:xfrm>
                              <a:prstGeom prst="straightConnector1">
                                <a:avLst/>
                              </a:prstGeom>
                              <a:noFill/>
                              <a:ln w="9525">
                                <a:solidFill>
                                  <a:srgbClr val="000000"/>
                                </a:solidFill>
                                <a:round/>
                              </a:ln>
                            </wps:spPr>
                            <wps:bodyPr/>
                          </wps:wsp>
                          <wps:wsp>
                            <wps:cNvPr id="188" name="AutoShape 715"/>
                            <wps:cNvCnPr>
                              <a:cxnSpLocks noChangeShapeType="1"/>
                            </wps:cNvCnPr>
                            <wps:spPr bwMode="auto">
                              <a:xfrm>
                                <a:off x="4133" y="12230"/>
                                <a:ext cx="0" cy="720"/>
                              </a:xfrm>
                              <a:prstGeom prst="straightConnector1">
                                <a:avLst/>
                              </a:prstGeom>
                              <a:noFill/>
                              <a:ln w="9525">
                                <a:solidFill>
                                  <a:srgbClr val="000000"/>
                                </a:solidFill>
                                <a:round/>
                              </a:ln>
                            </wps:spPr>
                            <wps:bodyPr/>
                          </wps:wsp>
                        </wpg:grpSp>
                      </wpg:grpSp>
                      <wps:wsp>
                        <wps:cNvPr id="189" name="AutoShape 719"/>
                        <wps:cNvSpPr/>
                        <wps:spPr bwMode="auto">
                          <a:xfrm rot="5400000">
                            <a:off x="4788" y="12309"/>
                            <a:ext cx="194" cy="1047"/>
                          </a:xfrm>
                          <a:prstGeom prst="rightBrace">
                            <a:avLst>
                              <a:gd name="adj1" fmla="val 44974"/>
                              <a:gd name="adj2" fmla="val 50000"/>
                            </a:avLst>
                          </a:prstGeom>
                          <a:noFill/>
                          <a:ln w="9525">
                            <a:solidFill>
                              <a:srgbClr val="000000"/>
                            </a:solidFill>
                            <a:round/>
                          </a:ln>
                        </wps:spPr>
                        <wps:bodyPr rot="0" vert="horz" wrap="square" lIns="91440" tIns="45720" rIns="91440" bIns="45720" anchor="t" anchorCtr="0" upright="1">
                          <a:noAutofit/>
                        </wps:bodyPr>
                      </wps:wsp>
                      <wps:wsp>
                        <wps:cNvPr id="190" name="AutoShape 721"/>
                        <wps:cNvSpPr/>
                        <wps:spPr bwMode="auto">
                          <a:xfrm rot="5400000">
                            <a:off x="2838" y="12707"/>
                            <a:ext cx="211" cy="346"/>
                          </a:xfrm>
                          <a:prstGeom prst="rightBrace">
                            <a:avLst>
                              <a:gd name="adj1" fmla="val 20023"/>
                              <a:gd name="adj2" fmla="val 50000"/>
                            </a:avLst>
                          </a:prstGeom>
                          <a:noFill/>
                          <a:ln w="9525">
                            <a:solidFill>
                              <a:srgbClr val="000000"/>
                            </a:solidFill>
                            <a:round/>
                          </a:ln>
                        </wps:spPr>
                        <wps:bodyPr rot="0" vert="horz" wrap="square" lIns="91440" tIns="45720" rIns="91440" bIns="45720" anchor="t" anchorCtr="0" upright="1">
                          <a:noAutofit/>
                        </wps:bodyPr>
                      </wps:wsp>
                      <wps:wsp>
                        <wps:cNvPr id="191" name="AutoShape 720"/>
                        <wps:cNvSpPr/>
                        <wps:spPr bwMode="auto">
                          <a:xfrm rot="5400000">
                            <a:off x="3661" y="12643"/>
                            <a:ext cx="144" cy="346"/>
                          </a:xfrm>
                          <a:prstGeom prst="rightBrace">
                            <a:avLst>
                              <a:gd name="adj1" fmla="val 20023"/>
                              <a:gd name="adj2" fmla="val 50000"/>
                            </a:avLst>
                          </a:prstGeom>
                          <a:noFill/>
                          <a:ln w="9525">
                            <a:solidFill>
                              <a:srgbClr val="000000"/>
                            </a:solidFill>
                            <a:round/>
                          </a:ln>
                        </wps:spPr>
                        <wps:bodyPr rot="0" vert="horz" wrap="square" lIns="91440" tIns="45720" rIns="91440" bIns="45720" anchor="t" anchorCtr="0" upright="1">
                          <a:noAutofit/>
                        </wps:bodyPr>
                      </wps:wsp>
                      <wps:wsp>
                        <wps:cNvPr id="192" name="AutoShape 723"/>
                        <wps:cNvCnPr>
                          <a:cxnSpLocks noChangeShapeType="1"/>
                        </wps:cNvCnPr>
                        <wps:spPr bwMode="auto">
                          <a:xfrm flipV="1">
                            <a:off x="3424" y="12950"/>
                            <a:ext cx="2" cy="426"/>
                          </a:xfrm>
                          <a:prstGeom prst="straightConnector1">
                            <a:avLst/>
                          </a:prstGeom>
                          <a:noFill/>
                          <a:ln w="9525">
                            <a:solidFill>
                              <a:srgbClr val="000000"/>
                            </a:solidFill>
                            <a:round/>
                            <a:tailEnd type="triangle" w="med" len="med"/>
                          </a:ln>
                        </wps:spPr>
                        <wps:bodyPr/>
                      </wps:wsp>
                      <wps:wsp>
                        <wps:cNvPr id="193" name="AutoShape 724"/>
                        <wps:cNvCnPr>
                          <a:cxnSpLocks noChangeShapeType="1"/>
                        </wps:cNvCnPr>
                        <wps:spPr bwMode="auto">
                          <a:xfrm flipV="1">
                            <a:off x="4099" y="12938"/>
                            <a:ext cx="2" cy="426"/>
                          </a:xfrm>
                          <a:prstGeom prst="straightConnector1">
                            <a:avLst/>
                          </a:prstGeom>
                          <a:noFill/>
                          <a:ln w="9525">
                            <a:solidFill>
                              <a:srgbClr val="000000"/>
                            </a:solidFill>
                            <a:round/>
                            <a:tailEnd type="triangle" w="med" len="med"/>
                          </a:ln>
                        </wps:spPr>
                        <wps:bodyPr/>
                      </wps:wsp>
                      <wps:wsp>
                        <wps:cNvPr id="194" name="AutoShape 725"/>
                        <wps:cNvCnPr>
                          <a:cxnSpLocks noChangeShapeType="1"/>
                        </wps:cNvCnPr>
                        <wps:spPr bwMode="auto">
                          <a:xfrm flipV="1">
                            <a:off x="2543" y="12912"/>
                            <a:ext cx="2" cy="426"/>
                          </a:xfrm>
                          <a:prstGeom prst="straightConnector1">
                            <a:avLst/>
                          </a:prstGeom>
                          <a:noFill/>
                          <a:ln w="9525">
                            <a:solidFill>
                              <a:srgbClr val="000000"/>
                            </a:solidFill>
                            <a:round/>
                            <a:tailEnd type="triangle" w="med" len="med"/>
                          </a:ln>
                        </wps:spPr>
                        <wps:bodyPr/>
                      </wps:wsp>
                    </wpg:wgp>
                  </a:graphicData>
                </a:graphic>
              </wp:anchor>
            </w:drawing>
          </mc:Choice>
          <mc:Fallback>
            <w:pict>
              <v:group id="Group 732" o:spid="_x0000_s1030" style="position:absolute;margin-left:1.2pt;margin-top:10.5pt;width:186pt;height:78.65pt;z-index:251685888" coordorigin="1731,12210" coordsize="3720,1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">
                <v:shape id="Text Box 731" o:spid="_x0000_s1031" type="#_x0000_t202" style="position:absolute;left:2306;top:13276;width:639;height: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43lcQA&#10;AADcAAAADwAAAGRycy9kb3ducmV2LnhtbERPTWvCQBC9C/0Pywi9mY1SbI1uQmmp9CLFKOpxzI5J&#10;aHY2ZLca/fVuodDbPN7nLLLeNOJMnastKxhHMQjiwuqaSwXbzcfoBYTzyBoby6TgSg6y9GGwwETb&#10;C6/pnPtShBB2CSqovG8TKV1RkUEX2ZY4cCfbGfQBdqXUHV5CuGnkJI6n0mDNoaHClt4qKr7zH6PA&#10;FfF09/WU7/ZHuaTbTOv3w3Kl1OOwf52D8NT7f/Gf+1OH+c8T+H0mXCDT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1+N5XEAAAA3AAAAA8AAAAAAAAAAAAAAAAAmAIAAGRycy9k&#10;b3ducmV2LnhtbFBLBQYAAAAABAAEAPUAAACJAwAAAAA=&#10;" strokecolor="white [3212]">
                  <v:textbox>
                    <w:txbxContent>
                      <w:p w:rsidR="00CA3D8E" w:rsidRDefault="00CA3D8E">
                        <w:pPr>
                          <w:rPr>
                            <w:rFonts w:ascii="Tahoma" w:hAnsi="Tahoma" w:cs="Tahoma"/>
                            <w:sz w:val="18"/>
                            <w:szCs w:val="18"/>
                            <w:lang w:val="en-AU"/>
                          </w:rPr>
                        </w:pPr>
                        <w:r>
                          <w:rPr>
                            <w:rFonts w:ascii="Tahoma" w:hAnsi="Tahoma" w:cs="Tahoma"/>
                            <w:sz w:val="18"/>
                            <w:szCs w:val="18"/>
                            <w:lang w:val="en-AU"/>
                          </w:rPr>
                          <w:t>gap</w:t>
                        </w:r>
                      </w:p>
                    </w:txbxContent>
                  </v:textbox>
                </v:shape>
                <v:shape id="Text Box 730" o:spid="_x0000_s1032" type="#_x0000_t202" style="position:absolute;left:3143;top:13276;width:639;height: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KSDsMA&#10;AADcAAAADwAAAGRycy9kb3ducmV2LnhtbERPS2vCQBC+F/wPywi91Y1t8RFdpSgVL0WMoh7H7JgE&#10;s7Mhu9Xor+8KBW/z8T1nPG1MKS5Uu8Kygm4nAkGcWl1wpmC7+X4bgHAeWWNpmRTcyMF00noZY6zt&#10;ldd0SXwmQgi7GBXk3lexlC7NyaDr2Io4cCdbG/QB1pnUNV5DuCnlexT1pMGCQ0OOFc1ySs/Jr1Hg&#10;0qi3W30mu/1RLug+1Hp+WPwo9dpuvkYgPDX+Kf53L3WY3/+AxzPhAj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KSDsMAAADcAAAADwAAAAAAAAAAAAAAAACYAgAAZHJzL2Rv&#10;d25yZXYueG1sUEsFBgAAAAAEAAQA9QAAAIgDAAAAAA==&#10;" strokecolor="white [3212]">
                  <v:textbox>
                    <w:txbxContent>
                      <w:p w:rsidR="00CA3D8E" w:rsidRDefault="00CA3D8E">
                        <w:pPr>
                          <w:rPr>
                            <w:rFonts w:ascii="Tahoma" w:hAnsi="Tahoma" w:cs="Tahoma"/>
                            <w:sz w:val="18"/>
                            <w:szCs w:val="18"/>
                            <w:lang w:val="en-AU"/>
                          </w:rPr>
                        </w:pPr>
                        <w:r>
                          <w:rPr>
                            <w:rFonts w:ascii="Tahoma" w:hAnsi="Tahoma" w:cs="Tahoma"/>
                            <w:sz w:val="18"/>
                            <w:szCs w:val="18"/>
                            <w:lang w:val="en-AU"/>
                          </w:rPr>
                          <w:t>gap</w:t>
                        </w:r>
                      </w:p>
                    </w:txbxContent>
                  </v:textbox>
                </v:shape>
                <v:shape id="Text Box 729" o:spid="_x0000_s1033" type="#_x0000_t202" style="position:absolute;left:3832;top:13276;width:639;height: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sKesMA&#10;AADcAAAADwAAAGRycy9kb3ducmV2LnhtbERPS2vCQBC+F/wPywje6sYiPqKrlBalFylGUY9jdkyC&#10;2dmQ3Wr017sFwdt8fM+ZzhtTigvVrrCsoNeNQBCnVhecKdhuFu8jEM4jaywtk4IbOZjPWm9TjLW9&#10;8pouic9ECGEXo4Lc+yqW0qU5GXRdWxEH7mRrgz7AOpO6xmsIN6X8iKKBNFhwaMixoq+c0nPyZxS4&#10;NBrsfvvJbn+US7qPtf4+LFdKddrN5wSEp8a/xE/3jw7zh334fyZ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sKesMAAADcAAAADwAAAAAAAAAAAAAAAACYAgAAZHJzL2Rv&#10;d25yZXYueG1sUEsFBgAAAAAEAAQA9QAAAIgDAAAAAA==&#10;" strokecolor="white [3212]">
                  <v:textbox>
                    <w:txbxContent>
                      <w:p w:rsidR="00CA3D8E" w:rsidRDefault="00CA3D8E">
                        <w:pPr>
                          <w:rPr>
                            <w:rFonts w:ascii="Tahoma" w:hAnsi="Tahoma" w:cs="Tahoma"/>
                            <w:sz w:val="18"/>
                            <w:szCs w:val="18"/>
                            <w:lang w:val="en-AU"/>
                          </w:rPr>
                        </w:pPr>
                        <w:r>
                          <w:rPr>
                            <w:rFonts w:ascii="Tahoma" w:hAnsi="Tahoma" w:cs="Tahoma"/>
                            <w:sz w:val="18"/>
                            <w:szCs w:val="18"/>
                            <w:lang w:val="en-AU"/>
                          </w:rPr>
                          <w:t>gap</w:t>
                        </w:r>
                      </w:p>
                    </w:txbxContent>
                  </v:textbox>
                </v:shape>
                <v:shape id="Text Box 728" o:spid="_x0000_s1034" type="#_x0000_t202" style="position:absolute;left:2597;top:12806;width:823;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ev4cMA&#10;AADcAAAADwAAAGRycy9kb3ducmV2LnhtbERPS2vCQBC+F/wPywi91Y2l9RFdpSgVL0WMoh7H7JgE&#10;s7Mhu9Xor+8KBW/z8T1nPG1MKS5Uu8Kygm4nAkGcWl1wpmC7+X4bgHAeWWNpmRTcyMF00noZY6zt&#10;ldd0SXwmQgi7GBXk3lexlC7NyaDr2Io4cCdbG/QB1pnUNV5DuCnlexT1pMGCQ0OOFc1ySs/Jr1Hg&#10;0qi3W30ku/1RLug+1Hp+WPwo9dpuvkYgPDX+Kf53L3WY3/+ExzPhAj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pev4cMAAADcAAAADwAAAAAAAAAAAAAAAACYAgAAZHJzL2Rv&#10;d25yZXYueG1sUEsFBgAAAAAEAAQA9QAAAIgDAAAAAA==&#10;" strokecolor="white [3212]">
                  <v:textbox>
                    <w:txbxContent>
                      <w:p w:rsidR="00CA3D8E" w:rsidRDefault="00CA3D8E">
                        <w:pPr>
                          <w:rPr>
                            <w:rFonts w:ascii="Tahoma" w:hAnsi="Tahoma" w:cs="Tahoma"/>
                            <w:sz w:val="18"/>
                            <w:szCs w:val="18"/>
                          </w:rPr>
                        </w:pPr>
                        <w:r>
                          <w:rPr>
                            <w:rFonts w:ascii="Tahoma" w:hAnsi="Tahoma" w:cs="Tahoma"/>
                            <w:sz w:val="18"/>
                            <w:szCs w:val="18"/>
                          </w:rPr>
                          <w:t>three</w:t>
                        </w:r>
                      </w:p>
                      <w:p w:rsidR="00CA3D8E" w:rsidRDefault="00CA3D8E">
                        <w:pPr>
                          <w:rPr>
                            <w:rFonts w:ascii="Tahoma" w:hAnsi="Tahoma" w:cs="Tahoma"/>
                            <w:sz w:val="18"/>
                            <w:szCs w:val="18"/>
                          </w:rPr>
                        </w:pPr>
                        <w:r>
                          <w:rPr>
                            <w:rFonts w:ascii="Tahoma" w:hAnsi="Tahoma" w:cs="Tahoma"/>
                            <w:sz w:val="18"/>
                            <w:szCs w:val="18"/>
                          </w:rPr>
                          <w:t>digits</w:t>
                        </w:r>
                      </w:p>
                    </w:txbxContent>
                  </v:textbox>
                </v:shape>
                <v:shape id="Text Box 727" o:spid="_x0000_s1035" type="#_x0000_t202" style="position:absolute;left:3416;top:12781;width:823;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UxlsMA&#10;AADcAAAADwAAAGRycy9kb3ducmV2LnhtbERPTWvCQBC9C/6HZYTedNNSYptmI9JS8SJiWtTjNDtN&#10;gtnZkF019td3BcHbPN7npLPeNOJEnastK3icRCCIC6trLhV8f32OX0A4j6yxsUwKLuRglg0HKSba&#10;nnlDp9yXIoSwS1BB5X2bSOmKigy6iW2JA/drO4M+wK6UusNzCDeNfIqiWBqsOTRU2NJ7RcUhPxoF&#10;roji7fo53+5+5IL+XrX+2C9WSj2M+vkbCE+9v4tv7qUO86cxXJ8JF8j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kUxlsMAAADcAAAADwAAAAAAAAAAAAAAAACYAgAAZHJzL2Rv&#10;d25yZXYueG1sUEsFBgAAAAAEAAQA9QAAAIgDAAAAAA==&#10;" strokecolor="white [3212]">
                  <v:textbox>
                    <w:txbxContent>
                      <w:p w:rsidR="00CA3D8E" w:rsidRDefault="00CA3D8E">
                        <w:pPr>
                          <w:rPr>
                            <w:rFonts w:ascii="Tahoma" w:hAnsi="Tahoma" w:cs="Tahoma"/>
                            <w:sz w:val="18"/>
                            <w:szCs w:val="18"/>
                          </w:rPr>
                        </w:pPr>
                        <w:r>
                          <w:rPr>
                            <w:rFonts w:ascii="Tahoma" w:hAnsi="Tahoma" w:cs="Tahoma"/>
                            <w:sz w:val="18"/>
                            <w:szCs w:val="18"/>
                          </w:rPr>
                          <w:t>three</w:t>
                        </w:r>
                      </w:p>
                      <w:p w:rsidR="00CA3D8E" w:rsidRDefault="00CA3D8E">
                        <w:pPr>
                          <w:rPr>
                            <w:rFonts w:ascii="Tahoma" w:hAnsi="Tahoma" w:cs="Tahoma"/>
                            <w:sz w:val="18"/>
                            <w:szCs w:val="18"/>
                          </w:rPr>
                        </w:pPr>
                        <w:r>
                          <w:rPr>
                            <w:rFonts w:ascii="Tahoma" w:hAnsi="Tahoma" w:cs="Tahoma"/>
                            <w:sz w:val="18"/>
                            <w:szCs w:val="18"/>
                          </w:rPr>
                          <w:t>digits</w:t>
                        </w:r>
                      </w:p>
                    </w:txbxContent>
                  </v:textbox>
                </v:shape>
                <v:shape id="Text Box 726" o:spid="_x0000_s1036" type="#_x0000_t202" style="position:absolute;left:4376;top:12795;width:823;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mUDcQA&#10;AADcAAAADwAAAGRycy9kb3ducmV2LnhtbERPTWvCQBC9C/0PyxR6M5tK0Zq6iigNvYiYFu1xzI5J&#10;aHY2ZLcx9de7gtDbPN7nzBa9qUVHrassK3iOYhDEudUVFwq+Pt+HryCcR9ZYWyYFf+RgMX8YzDDR&#10;9sw76jJfiBDCLkEFpfdNIqXLSzLoItsQB+5kW4M+wLaQusVzCDe1HMXxWBqsODSU2NCqpPwn+zUK&#10;XB6P99uXbH84ypQuU63X3+lGqafHfvkGwlPv/8V394cO8ycTuD0TLpD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JlA3EAAAA3AAAAA8AAAAAAAAAAAAAAAAAmAIAAGRycy9k&#10;b3ducmV2LnhtbFBLBQYAAAAABAAEAPUAAACJAwAAAAA=&#10;" strokecolor="white [3212]">
                  <v:textbox>
                    <w:txbxContent>
                      <w:p w:rsidR="00CA3D8E" w:rsidRDefault="00CA3D8E">
                        <w:pPr>
                          <w:rPr>
                            <w:rFonts w:ascii="Tahoma" w:hAnsi="Tahoma" w:cs="Tahoma"/>
                            <w:sz w:val="18"/>
                            <w:szCs w:val="18"/>
                          </w:rPr>
                        </w:pPr>
                        <w:r>
                          <w:rPr>
                            <w:rFonts w:ascii="Tahoma" w:hAnsi="Tahoma" w:cs="Tahoma"/>
                            <w:sz w:val="18"/>
                            <w:szCs w:val="18"/>
                          </w:rPr>
                          <w:t>three</w:t>
                        </w:r>
                      </w:p>
                      <w:p w:rsidR="00CA3D8E" w:rsidRDefault="00CA3D8E">
                        <w:pPr>
                          <w:rPr>
                            <w:rFonts w:ascii="Tahoma" w:hAnsi="Tahoma" w:cs="Tahoma"/>
                            <w:sz w:val="18"/>
                            <w:szCs w:val="18"/>
                          </w:rPr>
                        </w:pPr>
                        <w:r>
                          <w:rPr>
                            <w:rFonts w:ascii="Tahoma" w:hAnsi="Tahoma" w:cs="Tahoma"/>
                            <w:sz w:val="18"/>
                            <w:szCs w:val="18"/>
                          </w:rPr>
                          <w:t>digits</w:t>
                        </w:r>
                      </w:p>
                    </w:txbxContent>
                  </v:textbox>
                </v:shape>
                <v:group id="Group 717" o:spid="_x0000_s1037" style="position:absolute;left:1731;top:12210;width:3720;height:740" coordorigin="1731,12210" coordsize="3720,7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bTlJ8YAAADcAAAADwAAAGRycy9kb3ducmV2LnhtbESPT2vCQBDF74V+h2UK&#10;vdVNLK0luoqIigcp+AeKtyE7JsHsbMiuSfz2nUOhtxnem/d+M1sMrlYdtaHybCAdJaCIc28rLgyc&#10;T5u3L1AhIlusPZOBBwVYzJ+fZphZ3/OBumMslIRwyNBAGWOTaR3ykhyGkW+IRbv61mGUtS20bbGX&#10;cFfrcZJ8aocVS0OJDa1Kym/HuzOw7bFfvqfrbn+7rh6X08f3zz4lY15fhuUUVKQh/pv/rndW8Cd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ttOUnxgAAANwA&#10;AAAPAAAAAAAAAAAAAAAAAKoCAABkcnMvZG93bnJldi54bWxQSwUGAAAAAAQABAD6AAAAnQMAAAAA&#10;">
                  <v:shapetype id="_x0000_t32" coordsize="21600,21600" o:spt="32" o:oned="t" path="m,l21600,21600e" filled="f">
                    <v:path arrowok="t" fillok="f" o:connecttype="none"/>
                    <o:lock v:ext="edit" shapetype="t"/>
                  </v:shapetype>
                  <v:shape id="AutoShape 704" o:spid="_x0000_s1038" type="#_x0000_t32" style="position:absolute;left:1731;top:12545;width:372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RYI8MAAADcAAAADwAAAGRycy9kb3ducmV2LnhtbERPTWsCMRC9F/wPYQQvpWYVqu1qlK0g&#10;qOBB297HzXQTuplsN1G3/74pCN7m8T5nvuxcLS7UButZwWiYgSAuvbZcKfh4Xz+9gAgRWWPtmRT8&#10;UoDlovcwx1z7Kx/ocoyVSCEcclRgYmxyKUNpyGEY+oY4cV++dRgTbCupW7ymcFfLcZZNpEPLqcFg&#10;QytD5ffx7BTst6O34mTsdnf4sfvndVGfq8dPpQb9rpiBiNTFu/jm3ug0f/oK/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NUWCPDAAAA3AAAAA8AAAAAAAAAAAAA&#10;AAAAoQIAAGRycy9kb3ducmV2LnhtbFBLBQYAAAAABAAEAPkAAACRAwAAAAA=&#10;"/>
                  <v:shape id="AutoShape 705" o:spid="_x0000_s1039" type="#_x0000_t32" style="position:absolute;left:4616;top:12323;width:0;height: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uBmcYAAADcAAAADwAAAGRycy9kb3ducmV2LnhtbESPT2vDMAzF74N+B6PBLqN1OtgoWd2S&#10;DgrroIf+u6uxFpvFcha7bfbtp8NgN4n39N5P8+UQWnWlPvnIBqaTAhRxHa3nxsDxsB7PQKWMbLGN&#10;TAZ+KMFyMbqbY2njjXd03edGSQinEg24nLtS61Q7CpgmsSMW7TP2AbOsfaNtjzcJD61+KooXHdCz&#10;NDjs6M1R/bW/BAPbzXRVnZ3ffOy+/fZ5XbWX5vFkzMP9UL2CyjTkf/Pf9bsV/JngyzMygV7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e7gZnGAAAA3AAAAA8AAAAAAAAA&#10;AAAAAAAAoQIAAGRycy9kb3ducmV2LnhtbFBLBQYAAAAABAAEAPkAAACUAwAAAAA=&#10;"/>
                  <v:shape id="AutoShape 706" o:spid="_x0000_s1040" type="#_x0000_t32" style="position:absolute;left:5052;top:12311;width:0;height:4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ckAsMAAADcAAAADwAAAGRycy9kb3ducmV2LnhtbERPTWsCMRC9C/6HMEIvUrMrVGRrlFUQ&#10;tOBB296nm+kmuJmsm6jbf98UhN7m8T5nsepdI27UBetZQT7JQBBXXluuFXy8b5/nIEJE1th4JgU/&#10;FGC1HA4WWGh/5yPdTrEWKYRDgQpMjG0hZagMOQwT3xIn7tt3DmOCXS11h/cU7ho5zbKZdGg5NRhs&#10;aWOoOp+uTsFhn6/LL2P3b8eLPbxsy+Zajz+Vehr15SuISH38Fz/cO53mz3P4eyZdIJ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j3JALDAAAA3AAAAA8AAAAAAAAAAAAA&#10;AAAAoQIAAGRycy9kb3ducmV2LnhtbFBLBQYAAAAABAAEAPkAAACRAwAAAAA=&#10;"/>
                  <v:group id="Group 716" o:spid="_x0000_s1041" style="position:absolute;left:2493;top:12210;width:1672;height:740" coordorigin="2461,12210" coordsize="1672,7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mJourCAAAA3AAAAA8A&#10;AAAAAAAAAAAAAAAAqgIAAGRycy9kb3ducmV2LnhtbFBLBQYAAAAABAAEAPoAAACZAwAAAAA=&#10;">
                    <v:shape id="AutoShape 707" o:spid="_x0000_s1042" type="#_x0000_t32" style="position:absolute;left:2461;top:12210;width:1;height:7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kf7sMAAADcAAAADwAAAGRycy9kb3ducmV2LnhtbERPTWsCMRC9F/wPYQq9lJq1xSKrUdaC&#10;UAUP2nofN+MmdDPZbqKu/94Igrd5vM+ZzDpXixO1wXpWMOhnIIhLry1XCn5/Fm8jECEia6w9k4IL&#10;BZhNe08TzLU/84ZO21iJFMIhRwUmxiaXMpSGHIa+b4gTd/Ctw5hgW0nd4jmFu1q+Z9mndGg5NRhs&#10;6MtQ+bc9OgXr5WBe7I1drjb/dj1cFPWxet0p9fLcFWMQkbr4EN/d3zrNH33A7Zl0gZx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pH+7DAAAA3AAAAA8AAAAAAAAAAAAA&#10;AAAAoQIAAGRycy9kb3ducmV2LnhtbFBLBQYAAAAABAAEAPkAAACRAwAAAAA=&#10;"/>
                    <v:shape id="AutoShape 708" o:spid="_x0000_s1043" type="#_x0000_t32" style="position:absolute;left:2575;top:12214;width:0;height:7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CHmsMAAADcAAAADwAAAGRycy9kb3ducmV2LnhtbERPTWsCMRC9F/wPYQq9lJq11CKrUdaC&#10;UAUP2nofN+MmdDPZbqKu/94Igrd5vM+ZzDpXixO1wXpWMOhnIIhLry1XCn5/Fm8jECEia6w9k4IL&#10;BZhNe08TzLU/84ZO21iJFMIhRwUmxiaXMpSGHIa+b4gTd/Ctw5hgW0nd4jmFu1q+Z9mndGg5NRhs&#10;6MtQ+bc9OgXr5WBe7I1drjb/dj1cFPWxet0p9fLcFWMQkbr4EN/d3zrNH33A7Zl0gZx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iAh5rDAAAA3AAAAA8AAAAAAAAAAAAA&#10;AAAAoQIAAGRycy9kb3ducmV2LnhtbFBLBQYAAAAABAAEAPkAAACRAwAAAAA=&#10;"/>
                    <v:shape id="AutoShape 711" o:spid="_x0000_s1044" type="#_x0000_t32" style="position:absolute;left:3345;top:12212;width:0;height:7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wiAcIAAADcAAAADwAAAGRycy9kb3ducmV2LnhtbERPTWsCMRC9F/wPYYReimYtKLIaZS0I&#10;teBBW+/jZroJ3UzWTdTtvzeC4G0e73Pmy87V4kJtsJ4VjIYZCOLSa8uVgp/v9WAKIkRkjbVnUvBP&#10;AZaL3sscc+2vvKPLPlYihXDIUYGJscmlDKUhh2HoG+LE/frWYUywraRu8ZrCXS3fs2wiHVpODQYb&#10;+jBU/u3PTsF2M1oVR2M3X7uT3Y7XRX2u3g5Kvfa7YgYiUhef4of7U6f50zHcn0kXy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8wiAcIAAADcAAAADwAAAAAAAAAAAAAA&#10;AAChAgAAZHJzL2Rvd25yZXYueG1sUEsFBgAAAAAEAAQA+QAAAJADAAAAAA==&#10;"/>
                    <v:shape id="AutoShape 712" o:spid="_x0000_s1045" type="#_x0000_t32" style="position:absolute;left:3459;top:12216;width:0;height:7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68dsIAAADcAAAADwAAAGRycy9kb3ducmV2LnhtbERPS2sCMRC+F/ofwhR6KZq1oMhqlLUg&#10;1IIHX/dxM92EbibrJur23xtB8DYf33Om887V4kJtsJ4VDPoZCOLSa8uVgv1u2RuDCBFZY+2ZFPxT&#10;gPns9WWKufZX3tBlGyuRQjjkqMDE2ORShtKQw9D3DXHifn3rMCbYVlK3eE3hrpafWTaSDi2nBoMN&#10;fRkq/7Znp2C9GiyKo7Grn83JrofLoj5XHwel3t+6YgIiUhef4of7W6f54xHcn0kX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x68dsIAAADcAAAADwAAAAAAAAAAAAAA&#10;AAChAgAAZHJzL2Rvd25yZXYueG1sUEsFBgAAAAAEAAQA+QAAAJADAAAAAA==&#10;"/>
                    <v:shape id="AutoShape 714" o:spid="_x0000_s1046" type="#_x0000_t32" style="position:absolute;left:4019;top:12226;width:0;height:7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IZ7cMAAADcAAAADwAAAGRycy9kb3ducmV2LnhtbERPTWsCMRC9F/wPYQq9lJq1UCurUdaC&#10;UAUP2nofN+MmdDPZbqKu/94Igrd5vM+ZzDpXixO1wXpWMOhnIIhLry1XCn5/Fm8jECEia6w9k4IL&#10;BZhNe08TzLU/84ZO21iJFMIhRwUmxiaXMpSGHIa+b4gTd/Ctw5hgW0nd4jmFu1q+Z9lQOrScGgw2&#10;9GWo/NsenYL1cjAv9sYuV5t/u/5YFPWxet0p9fLcFWMQkbr4EN/d3zrNH33C7Zl0gZx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SGe3DAAAA3AAAAA8AAAAAAAAAAAAA&#10;AAAAoQIAAGRycy9kb3ducmV2LnhtbFBLBQYAAAAABAAEAPkAAACRAwAAAAA=&#10;"/>
                    <v:shape id="AutoShape 715" o:spid="_x0000_s1047" type="#_x0000_t32" style="position:absolute;left:4133;top:12230;width:0;height:7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2Nn8YAAADcAAAADwAAAGRycy9kb3ducmV2LnhtbESPT2vDMAzF74N+B6PBLqN1OtgoWd2S&#10;DgrroIf+u6uxFpvFcha7bfbtp8NgN4n39N5P8+UQWnWlPvnIBqaTAhRxHa3nxsDxsB7PQKWMbLGN&#10;TAZ+KMFyMbqbY2njjXd03edGSQinEg24nLtS61Q7CpgmsSMW7TP2AbOsfaNtjzcJD61+KooXHdCz&#10;NDjs6M1R/bW/BAPbzXRVnZ3ffOy+/fZ5XbWX5vFkzMP9UL2CyjTkf/Pf9bsV/JnQyjMygV7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NjZ/GAAAA3AAAAA8AAAAAAAAA&#10;AAAAAAAAoQIAAGRycy9kb3ducmV2LnhtbFBLBQYAAAAABAAEAPkAAACUAwAAAAA=&#10;"/>
                  </v:group>
                </v:group>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719" o:spid="_x0000_s1048" type="#_x0000_t88" style="position:absolute;left:4788;top:12309;width:194;height:104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z59cEA&#10;AADcAAAADwAAAGRycy9kb3ducmV2LnhtbERPTWsCMRC9F/wPYQRvNWvBsm6NUgTBk6BW8Dhsppul&#10;m0lMUl399Y0g9DaP9znzZW87caEQW8cKJuMCBHHtdMuNgq/D+rUEEROyxs4xKbhRhOVi8DLHSrsr&#10;7+iyT43IIRwrVGBS8pWUsTZkMY6dJ87ctwsWU4ahkTrgNYfbTr4Vxbu02HJuMOhpZaj+2f9aBUfv&#10;puVBb8yt27ZBT07n+9SflRoN+88PEIn69C9+ujc6zy9n8HgmXyA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68+fXBAAAA3AAAAA8AAAAAAAAAAAAAAAAAmAIAAGRycy9kb3du&#10;cmV2LnhtbFBLBQYAAAAABAAEAPUAAACGAwAAAAA=&#10;"/>
                <v:shape id="AutoShape 721" o:spid="_x0000_s1049" type="#_x0000_t88" style="position:absolute;left:2838;top:12707;width:211;height:34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tEvcYA&#10;AADcAAAADwAAAGRycy9kb3ducmV2LnhtbESPQWvCQBCF7wX/wzJCL6IbK4imrlIKLR4Ea/TQ45Cd&#10;ZmOzsyG71dRf7xwKvc3w3rz3zWrT+0ZdqIt1YAPTSQaKuAy25srA6fg2XoCKCdliE5gM/FKEzXrw&#10;sMLchisf6FKkSkkIxxwNuJTaXOtYOvIYJ6ElFu0rdB6TrF2lbYdXCfeNfsqyufZYszQ4bOnVUfld&#10;/HgDWxfO++nH7jZ6P7dxNvukWGgy5nHYvzyDStSnf/Pf9dYK/lLw5RmZQ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5tEvcYAAADcAAAADwAAAAAAAAAAAAAAAACYAgAAZHJz&#10;L2Rvd25yZXYueG1sUEsFBgAAAAAEAAQA9QAAAIsDAAAAAA==&#10;" adj="2637"/>
                <v:shape id="AutoShape 720" o:spid="_x0000_s1050" type="#_x0000_t88" style="position:absolute;left:3661;top:12643;width:144;height:34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NjLsIA&#10;AADcAAAADwAAAGRycy9kb3ducmV2LnhtbERPTWsCMRC9F/ofwhR6q9ktWHQ1LlIoeCqoFTwOm3Gz&#10;uJlkk1RXf31TKPQ2j/c5y3q0vbhQiJ1jBeWkAEHcON1xq+Br//EyAxETssbeMSm4UYR69fiwxEq7&#10;K2/pskutyCEcK1RgUvKVlLExZDFOnCfO3MkFiynD0Eod8JrDbS9fi+JNWuw4Nxj09G6oOe++rYKD&#10;d9PZXm/Mrf/sgi6Pw33qB6Wen8b1AkSiMf2L/9wbnefPS/h9Jl8gV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E2MuwgAAANwAAAAPAAAAAAAAAAAAAAAAAJgCAABkcnMvZG93&#10;bnJldi54bWxQSwUGAAAAAAQABAD1AAAAhwMAAAAA&#10;"/>
                <v:shape id="AutoShape 723" o:spid="_x0000_s1051" type="#_x0000_t32" style="position:absolute;left:3424;top:12950;width:2;height:42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rLvMEAAADcAAAADwAAAGRycy9kb3ducmV2LnhtbERP32vCMBB+F/Y/hBv4pqkFh+uMxQmC&#10;+CJzg+3xaM422FxKkzX1vzeDgW/38f28dTnaVgzUe+NYwWKegSCunDZcK/j63M9WIHxA1tg6JgU3&#10;8lBuniZrLLSL/EHDOdQihbAvUEETQldI6auGLPq564gTd3G9xZBgX0vdY0zhtpV5lr1Ii4ZTQ4Md&#10;7Rqqrudfq8DEkxm6wy6+H79/vI5kbktnlJo+j9s3EIHG8BD/uw86zX/N4e+ZdIHc3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Osu8wQAAANwAAAAPAAAAAAAAAAAAAAAA&#10;AKECAABkcnMvZG93bnJldi54bWxQSwUGAAAAAAQABAD5AAAAjwMAAAAA&#10;">
                  <v:stroke endarrow="block"/>
                </v:shape>
                <v:shape id="AutoShape 724" o:spid="_x0000_s1052" type="#_x0000_t32" style="position:absolute;left:4099;top:12938;width:2;height:42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uJ8EAAADcAAAADwAAAGRycy9kb3ducmV2LnhtbERPTWsCMRC9C/6HMEJvmrVS0a1RVBCk&#10;F1EL9ThsprvBzWTZpJv13zdCobd5vM9ZbXpbi45abxwrmE4yEMSF04ZLBZ/Xw3gBwgdkjbVjUvAg&#10;D5v1cLDCXLvIZ+ouoRQphH2OCqoQmlxKX1Rk0U9cQ5y4b9daDAm2pdQtxhRua/maZXNp0XBqqLCh&#10;fUXF/fJjFZh4Ml1z3Mfdx9fN60jm8eaMUi+jfvsOIlAf/sV/7qNO85czeD6TLpDr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m4nwQAAANwAAAAPAAAAAAAAAAAAAAAA&#10;AKECAABkcnMvZG93bnJldi54bWxQSwUGAAAAAAQABAD5AAAAjwMAAAAA&#10;">
                  <v:stroke endarrow="block"/>
                </v:shape>
                <v:shape id="AutoShape 725" o:spid="_x0000_s1053" type="#_x0000_t32" style="position:absolute;left:2543;top:12912;width:2;height:42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2U8EAAADcAAAADwAAAGRycy9kb3ducmV2LnhtbERPTWsCMRC9C/6HMEJvmrVY0a1RVBCk&#10;F1EL9ThsprvBzWTZpJv13zdCobd5vM9ZbXpbi45abxwrmE4yEMSF04ZLBZ/Xw3gBwgdkjbVjUvAg&#10;D5v1cLDCXLvIZ+ouoRQphH2OCqoQmlxKX1Rk0U9cQ5y4b9daDAm2pdQtxhRua/maZXNp0XBqqLCh&#10;fUXF/fJjFZh4Ml1z3Mfdx9fN60jm8eaMUi+jfvsOIlAf/sV/7qNO85czeD6TLpDr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n/ZTwQAAANwAAAAPAAAAAAAAAAAAAAAA&#10;AKECAABkcnMvZG93bnJldi54bWxQSwUGAAAAAAQABAD5AAAAjwMAAAAA&#10;">
                  <v:stroke endarrow="block"/>
                </v:shape>
              </v:group>
            </w:pict>
          </mc:Fallback>
        </mc:AlternateContent>
      </w:r>
    </w:p>
    <w:p w:rsidR="00776E21" w:rsidRDefault="00D67E1C">
      <w:pPr>
        <w:rPr>
          <w:rFonts w:ascii="Tahoma" w:hAnsi="Tahoma" w:cs="Tahoma"/>
          <w:b/>
          <w:color w:val="000000" w:themeColor="text1"/>
        </w:rPr>
      </w:pPr>
      <w:r>
        <w:rPr>
          <w:rFonts w:ascii="Tahoma" w:hAnsi="Tahoma" w:cs="Tahoma"/>
          <w:b/>
          <w:color w:val="000000" w:themeColor="text1"/>
        </w:rPr>
        <w:t>Billion    Million   TH       H    T    U</w:t>
      </w:r>
    </w:p>
    <w:p w:rsidR="00776E21" w:rsidRDefault="00D67E1C">
      <w:pPr>
        <w:rPr>
          <w:rFonts w:ascii="Tahoma" w:hAnsi="Tahoma" w:cs="Tahoma"/>
          <w:color w:val="000000" w:themeColor="text1"/>
        </w:rPr>
      </w:pPr>
      <w:r>
        <w:rPr>
          <w:rFonts w:ascii="Tahoma" w:hAnsi="Tahoma" w:cs="Tahoma"/>
          <w:color w:val="000000" w:themeColor="text1"/>
        </w:rPr>
        <w:lastRenderedPageBreak/>
        <w:t xml:space="preserve"> 25           800        074       4       3     0</w:t>
      </w:r>
    </w:p>
    <w:p w:rsidR="00776E21" w:rsidRDefault="00776E21">
      <w:pPr>
        <w:rPr>
          <w:rFonts w:ascii="Tahoma" w:hAnsi="Tahoma" w:cs="Tahoma"/>
          <w:color w:val="000000" w:themeColor="text1"/>
        </w:rPr>
      </w:pPr>
    </w:p>
    <w:p w:rsidR="00776E21" w:rsidRDefault="00776E21">
      <w:pPr>
        <w:pStyle w:val="ListParagraph"/>
        <w:rPr>
          <w:rFonts w:ascii="Tahoma" w:hAnsi="Tahoma" w:cs="Tahoma"/>
          <w:color w:val="000000" w:themeColor="text1"/>
        </w:rPr>
      </w:pPr>
    </w:p>
    <w:p w:rsidR="00776E21" w:rsidRDefault="00776E21">
      <w:pPr>
        <w:rPr>
          <w:rFonts w:ascii="Tahoma" w:hAnsi="Tahoma" w:cs="Tahoma"/>
          <w:color w:val="000000" w:themeColor="text1"/>
        </w:rPr>
      </w:pPr>
    </w:p>
    <w:p w:rsidR="00776E21" w:rsidRDefault="00776E21">
      <w:pPr>
        <w:rPr>
          <w:rFonts w:ascii="Tahoma" w:hAnsi="Tahoma" w:cs="Tahoma"/>
          <w:b/>
          <w:color w:val="000000" w:themeColor="text1"/>
        </w:rPr>
      </w:pPr>
    </w:p>
    <w:p w:rsidR="00776E21" w:rsidRDefault="00D67E1C">
      <w:pPr>
        <w:rPr>
          <w:rFonts w:ascii="Tahoma" w:hAnsi="Tahoma" w:cs="Tahoma"/>
          <w:color w:val="000000" w:themeColor="text1"/>
        </w:rPr>
      </w:pPr>
      <w:r>
        <w:rPr>
          <w:rFonts w:ascii="Tahoma" w:hAnsi="Tahoma" w:cs="Tahoma"/>
          <w:color w:val="000000" w:themeColor="text1"/>
        </w:rPr>
        <w:t>The 1</w:t>
      </w:r>
      <w:r>
        <w:rPr>
          <w:rFonts w:ascii="Tahoma" w:hAnsi="Tahoma" w:cs="Tahoma"/>
          <w:color w:val="000000" w:themeColor="text1"/>
          <w:vertAlign w:val="superscript"/>
        </w:rPr>
        <w:t>st</w:t>
      </w:r>
      <w:r>
        <w:rPr>
          <w:rFonts w:ascii="Tahoma" w:hAnsi="Tahoma" w:cs="Tahoma"/>
          <w:color w:val="000000" w:themeColor="text1"/>
        </w:rPr>
        <w:t xml:space="preserve"> gap separates hundreds from thousands and the second gap separates thousands from millions and the third gap separates million from billion.</w:t>
      </w:r>
    </w:p>
    <w:p w:rsidR="00776E21" w:rsidRDefault="00D67E1C">
      <w:pPr>
        <w:rPr>
          <w:rFonts w:ascii="Tahoma" w:hAnsi="Tahoma" w:cs="Tahoma"/>
          <w:color w:val="000000" w:themeColor="text1"/>
        </w:rPr>
      </w:pPr>
      <w:r>
        <w:rPr>
          <w:rFonts w:ascii="Tahoma" w:hAnsi="Tahoma" w:cs="Tahoma"/>
          <w:color w:val="000000" w:themeColor="text1"/>
        </w:rPr>
        <w:t>Thus 25 800 074 430 reads twenty five billion, eight hundred million, seventy four thousand, eight hundred and ninety.</w:t>
      </w:r>
    </w:p>
    <w:p w:rsidR="00776E21" w:rsidRDefault="00776E21">
      <w:pPr>
        <w:rPr>
          <w:rFonts w:ascii="Tahoma" w:hAnsi="Tahoma" w:cs="Tahoma"/>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Examples</w:t>
      </w:r>
    </w:p>
    <w:p w:rsidR="00776E21" w:rsidRDefault="00D67E1C">
      <w:pPr>
        <w:pStyle w:val="ListParagraph"/>
        <w:numPr>
          <w:ilvl w:val="0"/>
          <w:numId w:val="10"/>
        </w:numPr>
        <w:rPr>
          <w:rFonts w:ascii="Tahoma" w:hAnsi="Tahoma" w:cs="Tahoma"/>
          <w:color w:val="000000" w:themeColor="text1"/>
        </w:rPr>
      </w:pPr>
      <w:r>
        <w:rPr>
          <w:rFonts w:ascii="Tahoma" w:hAnsi="Tahoma" w:cs="Tahoma"/>
          <w:color w:val="000000" w:themeColor="text1"/>
        </w:rPr>
        <w:t xml:space="preserve">Write the number </w:t>
      </w:r>
      <w:r w:rsidR="002725FD">
        <w:rPr>
          <w:rFonts w:ascii="Tahoma" w:hAnsi="Tahoma" w:cs="Tahoma"/>
          <w:color w:val="000000" w:themeColor="text1"/>
        </w:rPr>
        <w:t>287061427</w:t>
      </w:r>
      <w:r>
        <w:rPr>
          <w:rFonts w:ascii="Tahoma" w:hAnsi="Tahoma" w:cs="Tahoma"/>
          <w:color w:val="000000" w:themeColor="text1"/>
        </w:rPr>
        <w:t>5 correctly, then express it in words.</w:t>
      </w:r>
    </w:p>
    <w:p w:rsidR="00776E21" w:rsidRDefault="00D67E1C">
      <w:pPr>
        <w:pStyle w:val="ListParagraph"/>
        <w:numPr>
          <w:ilvl w:val="0"/>
          <w:numId w:val="10"/>
        </w:numPr>
        <w:rPr>
          <w:rFonts w:ascii="Tahoma" w:hAnsi="Tahoma" w:cs="Tahoma"/>
          <w:color w:val="000000" w:themeColor="text1"/>
        </w:rPr>
      </w:pPr>
      <w:r>
        <w:rPr>
          <w:rFonts w:ascii="Tahoma" w:hAnsi="Tahoma" w:cs="Tahoma"/>
          <w:color w:val="000000" w:themeColor="text1"/>
        </w:rPr>
        <w:t xml:space="preserve">Write </w:t>
      </w:r>
      <w:r w:rsidR="002725FD">
        <w:rPr>
          <w:rFonts w:ascii="Tahoma" w:hAnsi="Tahoma" w:cs="Tahoma"/>
          <w:color w:val="000000" w:themeColor="text1"/>
        </w:rPr>
        <w:t>2</w:t>
      </w:r>
      <w:r>
        <w:rPr>
          <w:rFonts w:ascii="Tahoma" w:hAnsi="Tahoma" w:cs="Tahoma"/>
          <w:color w:val="000000" w:themeColor="text1"/>
        </w:rPr>
        <w:t xml:space="preserve"> million in words.</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11 Exercise 2b Nos 2,3,4,5</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pStyle w:val="ListParagraph"/>
        <w:rPr>
          <w:rFonts w:ascii="Tahoma" w:hAnsi="Tahoma" w:cs="Tahoma"/>
          <w:color w:val="000000" w:themeColor="text1"/>
        </w:rPr>
      </w:pPr>
      <w:r>
        <w:rPr>
          <w:rFonts w:ascii="Tahoma" w:hAnsi="Tahoma" w:cs="Tahoma"/>
          <w:color w:val="000000" w:themeColor="text1"/>
        </w:rPr>
        <w:t>NGM Page 11 Exercise 2b Nos 6-14</w:t>
      </w:r>
    </w:p>
    <w:p w:rsidR="00776E21" w:rsidRDefault="00D67E1C">
      <w:pPr>
        <w:rPr>
          <w:rFonts w:ascii="Tahoma" w:hAnsi="Tahoma" w:cs="Tahoma"/>
          <w:b/>
          <w:color w:val="000000" w:themeColor="text1"/>
        </w:rPr>
      </w:pPr>
      <w:r>
        <w:rPr>
          <w:rFonts w:ascii="Tahoma" w:hAnsi="Tahoma" w:cs="Tahoma"/>
          <w:b/>
          <w:color w:val="000000" w:themeColor="text1"/>
        </w:rPr>
        <w:t>Examples</w:t>
      </w:r>
    </w:p>
    <w:p w:rsidR="00776E21" w:rsidRDefault="00D67E1C">
      <w:pPr>
        <w:rPr>
          <w:rFonts w:ascii="Tahoma" w:hAnsi="Tahoma" w:cs="Tahoma"/>
          <w:color w:val="000000" w:themeColor="text1"/>
        </w:rPr>
      </w:pPr>
      <w:r>
        <w:rPr>
          <w:rFonts w:ascii="Tahoma" w:hAnsi="Tahoma" w:cs="Tahoma"/>
          <w:color w:val="000000" w:themeColor="text1"/>
        </w:rPr>
        <w:t>Write the following in figures:</w:t>
      </w:r>
    </w:p>
    <w:p w:rsidR="00776E21" w:rsidRDefault="00D67E1C">
      <w:pPr>
        <w:pStyle w:val="ListParagraph"/>
        <w:numPr>
          <w:ilvl w:val="0"/>
          <w:numId w:val="11"/>
        </w:numPr>
        <w:rPr>
          <w:rFonts w:ascii="Tahoma" w:hAnsi="Tahoma" w:cs="Tahoma"/>
          <w:color w:val="000000" w:themeColor="text1"/>
        </w:rPr>
      </w:pPr>
      <w:r>
        <w:rPr>
          <w:rFonts w:ascii="Tahoma" w:hAnsi="Tahoma" w:cs="Tahoma"/>
          <w:color w:val="000000" w:themeColor="text1"/>
        </w:rPr>
        <w:t>Twelve billion, three hundred and nine million, ninety five thousand, six hundred and sixty three</w:t>
      </w:r>
    </w:p>
    <w:p w:rsidR="00776E21" w:rsidRDefault="00D67E1C">
      <w:pPr>
        <w:pStyle w:val="ListParagraph"/>
        <w:numPr>
          <w:ilvl w:val="0"/>
          <w:numId w:val="11"/>
        </w:numPr>
        <w:rPr>
          <w:rFonts w:ascii="Tahoma" w:hAnsi="Tahoma" w:cs="Tahoma"/>
          <w:color w:val="000000" w:themeColor="text1"/>
        </w:rPr>
      </w:pPr>
      <w:r>
        <w:rPr>
          <w:rFonts w:ascii="Tahoma" w:hAnsi="Tahoma" w:cs="Tahoma"/>
          <w:color w:val="000000" w:themeColor="text1"/>
        </w:rPr>
        <w:t>Six trillion, four hundred and thirty billion, one hundred and five million, two hundred and one thousand and fifty four</w:t>
      </w:r>
    </w:p>
    <w:p w:rsidR="00776E21" w:rsidRDefault="00D67E1C">
      <w:pPr>
        <w:pStyle w:val="ListParagraph"/>
        <w:numPr>
          <w:ilvl w:val="0"/>
          <w:numId w:val="11"/>
        </w:numPr>
        <w:rPr>
          <w:rFonts w:ascii="Tahoma" w:hAnsi="Tahoma" w:cs="Tahoma"/>
          <w:color w:val="000000" w:themeColor="text1"/>
        </w:rPr>
      </w:pPr>
      <w:r>
        <w:rPr>
          <w:rFonts w:ascii="Tahoma" w:hAnsi="Tahoma" w:cs="Tahoma"/>
          <w:color w:val="000000" w:themeColor="text1"/>
        </w:rPr>
        <w:t>Nine hundred and four billion, five hundred and forty million, three hundred and seventy thousand, seven hundred and fifty</w:t>
      </w:r>
    </w:p>
    <w:p w:rsidR="00776E21" w:rsidRDefault="00D67E1C">
      <w:pPr>
        <w:rPr>
          <w:rFonts w:ascii="Tahoma" w:hAnsi="Tahoma" w:cs="Tahoma"/>
          <w:b/>
          <w:color w:val="000000" w:themeColor="text1"/>
          <w:u w:val="single"/>
        </w:rPr>
      </w:pPr>
      <w:r>
        <w:rPr>
          <w:rFonts w:ascii="Tahoma" w:hAnsi="Tahoma" w:cs="Tahoma"/>
          <w:b/>
          <w:color w:val="000000" w:themeColor="text1"/>
        </w:rPr>
        <w:t>CLASSWORK</w:t>
      </w:r>
    </w:p>
    <w:p w:rsidR="00776E21" w:rsidRDefault="00D67E1C">
      <w:pPr>
        <w:pStyle w:val="ListParagraph"/>
        <w:rPr>
          <w:rFonts w:ascii="Tahoma" w:hAnsi="Tahoma" w:cs="Tahoma"/>
          <w:color w:val="000000" w:themeColor="text1"/>
        </w:rPr>
      </w:pPr>
      <w:r>
        <w:rPr>
          <w:rFonts w:ascii="Tahoma" w:hAnsi="Tahoma" w:cs="Tahoma"/>
          <w:color w:val="000000" w:themeColor="text1"/>
        </w:rPr>
        <w:t>Write the following in figures:</w:t>
      </w:r>
    </w:p>
    <w:p w:rsidR="00776E21" w:rsidRDefault="00D67E1C">
      <w:pPr>
        <w:pStyle w:val="ListParagraph"/>
        <w:numPr>
          <w:ilvl w:val="0"/>
          <w:numId w:val="12"/>
        </w:numPr>
        <w:rPr>
          <w:rFonts w:ascii="Tahoma" w:hAnsi="Tahoma" w:cs="Tahoma"/>
          <w:color w:val="000000" w:themeColor="text1"/>
        </w:rPr>
      </w:pPr>
      <w:r>
        <w:rPr>
          <w:rFonts w:ascii="Tahoma" w:hAnsi="Tahoma" w:cs="Tahoma"/>
          <w:color w:val="000000" w:themeColor="text1"/>
        </w:rPr>
        <w:t>Ninety nine million, eighty thousand, nine hundred and forty one.</w:t>
      </w:r>
    </w:p>
    <w:p w:rsidR="00776E21" w:rsidRDefault="00D67E1C">
      <w:pPr>
        <w:pStyle w:val="ListParagraph"/>
        <w:numPr>
          <w:ilvl w:val="0"/>
          <w:numId w:val="12"/>
        </w:numPr>
        <w:rPr>
          <w:rFonts w:ascii="Tahoma" w:hAnsi="Tahoma" w:cs="Tahoma"/>
          <w:color w:val="000000" w:themeColor="text1"/>
        </w:rPr>
      </w:pPr>
      <w:r>
        <w:rPr>
          <w:rFonts w:ascii="Tahoma" w:hAnsi="Tahoma" w:cs="Tahoma"/>
          <w:color w:val="000000" w:themeColor="text1"/>
        </w:rPr>
        <w:t>Fifteen trillion, six hundred and seventy one billion, three hundred and ninety one million, eighty eight thousand, five hundred and fifty five.</w:t>
      </w:r>
    </w:p>
    <w:p w:rsidR="00776E21" w:rsidRDefault="00D67E1C">
      <w:pPr>
        <w:rPr>
          <w:rFonts w:ascii="Tahoma" w:hAnsi="Tahoma" w:cs="Tahoma"/>
          <w:b/>
          <w:color w:val="000000" w:themeColor="text1"/>
        </w:rPr>
      </w:pPr>
      <w:r>
        <w:rPr>
          <w:rFonts w:ascii="Tahoma" w:hAnsi="Tahoma" w:cs="Tahoma"/>
          <w:b/>
          <w:color w:val="000000" w:themeColor="text1"/>
        </w:rPr>
        <w:t>ASSIGNMENT</w:t>
      </w:r>
      <w:r>
        <w:rPr>
          <w:rFonts w:ascii="Tahoma" w:hAnsi="Tahoma" w:cs="Tahoma"/>
          <w:color w:val="000000" w:themeColor="text1"/>
        </w:rPr>
        <w:t xml:space="preserve"> </w:t>
      </w:r>
    </w:p>
    <w:p w:rsidR="00776E21" w:rsidRDefault="00D67E1C">
      <w:pPr>
        <w:pStyle w:val="ListParagraph"/>
        <w:numPr>
          <w:ilvl w:val="1"/>
          <w:numId w:val="12"/>
        </w:numPr>
        <w:rPr>
          <w:rFonts w:ascii="Tahoma" w:hAnsi="Tahoma" w:cs="Tahoma"/>
          <w:color w:val="000000" w:themeColor="text1"/>
        </w:rPr>
      </w:pPr>
      <w:r>
        <w:rPr>
          <w:rFonts w:ascii="Tahoma" w:hAnsi="Tahoma" w:cs="Tahoma"/>
          <w:color w:val="000000" w:themeColor="text1"/>
        </w:rPr>
        <w:t xml:space="preserve">Write the following in figures: </w:t>
      </w:r>
    </w:p>
    <w:p w:rsidR="00776E21" w:rsidRDefault="00D67E1C">
      <w:pPr>
        <w:pStyle w:val="ListParagraph"/>
        <w:rPr>
          <w:rFonts w:ascii="Tahoma" w:hAnsi="Tahoma" w:cs="Tahoma"/>
          <w:color w:val="000000" w:themeColor="text1"/>
        </w:rPr>
      </w:pPr>
      <w:r>
        <w:rPr>
          <w:rFonts w:ascii="Tahoma" w:hAnsi="Tahoma" w:cs="Tahoma"/>
          <w:color w:val="000000" w:themeColor="text1"/>
        </w:rPr>
        <w:t>(a) Fifteen trillion, six hundred and seventy one billion, three hundred and ninety one million, eighty eight thousand, five hundred and fifty five.</w:t>
      </w:r>
    </w:p>
    <w:p w:rsidR="00776E21" w:rsidRDefault="00D67E1C">
      <w:pPr>
        <w:pStyle w:val="ListParagraph"/>
        <w:rPr>
          <w:rFonts w:ascii="Tahoma" w:hAnsi="Tahoma" w:cs="Tahoma"/>
          <w:color w:val="000000" w:themeColor="text1"/>
        </w:rPr>
      </w:pPr>
      <w:r>
        <w:rPr>
          <w:rFonts w:ascii="Tahoma" w:hAnsi="Tahoma" w:cs="Tahoma"/>
          <w:color w:val="000000" w:themeColor="text1"/>
        </w:rPr>
        <w:t>(b) Three hundred and twenty-nine billion, five hundred and sixty two million, eight hundred and one thousand, four hundred and thirty three.</w:t>
      </w:r>
    </w:p>
    <w:p w:rsidR="00776E21" w:rsidRDefault="00D67E1C">
      <w:pPr>
        <w:pStyle w:val="ListParagraph"/>
        <w:numPr>
          <w:ilvl w:val="1"/>
          <w:numId w:val="12"/>
        </w:numPr>
        <w:rPr>
          <w:rFonts w:ascii="Tahoma" w:hAnsi="Tahoma" w:cs="Tahoma"/>
          <w:color w:val="000000" w:themeColor="text1"/>
        </w:rPr>
      </w:pPr>
      <w:r>
        <w:rPr>
          <w:rFonts w:ascii="Tahoma" w:hAnsi="Tahoma" w:cs="Tahoma"/>
          <w:color w:val="000000" w:themeColor="text1"/>
        </w:rPr>
        <w:t>Write in figures, the number referred to in the statement: Last year a bank made a profit of ‘two hundred and twenty billion, five hundred and one thousand, four hundred and ninety three Naira</w:t>
      </w: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D67E1C">
      <w:pPr>
        <w:jc w:val="center"/>
        <w:rPr>
          <w:rFonts w:ascii="Tahoma" w:hAnsi="Tahoma" w:cs="Tahoma"/>
          <w:b/>
          <w:color w:val="000000" w:themeColor="text1"/>
        </w:rPr>
      </w:pPr>
      <w:r>
        <w:rPr>
          <w:rFonts w:ascii="Tahoma" w:hAnsi="Tahoma" w:cs="Tahoma"/>
          <w:b/>
          <w:color w:val="000000" w:themeColor="text1"/>
        </w:rPr>
        <w:t>WEEK TWO</w:t>
      </w:r>
    </w:p>
    <w:p w:rsidR="00776E21" w:rsidRDefault="00D67E1C">
      <w:pPr>
        <w:jc w:val="center"/>
        <w:rPr>
          <w:rFonts w:ascii="Tahoma" w:hAnsi="Tahoma" w:cs="Tahoma"/>
          <w:b/>
          <w:color w:val="000000" w:themeColor="text1"/>
        </w:rPr>
      </w:pPr>
      <w:r>
        <w:rPr>
          <w:rFonts w:ascii="Tahoma" w:hAnsi="Tahoma" w:cs="Tahoma"/>
          <w:b/>
          <w:color w:val="000000" w:themeColor="text1"/>
        </w:rPr>
        <w:t>TOPIC: WHOLE NUMBERS</w:t>
      </w:r>
    </w:p>
    <w:p w:rsidR="00776E21" w:rsidRDefault="00D67E1C">
      <w:pPr>
        <w:rPr>
          <w:rFonts w:ascii="Tahoma" w:hAnsi="Tahoma" w:cs="Tahoma"/>
          <w:b/>
          <w:color w:val="000000" w:themeColor="text1"/>
        </w:rPr>
      </w:pPr>
      <w:r>
        <w:rPr>
          <w:rFonts w:ascii="Tahoma" w:hAnsi="Tahoma" w:cs="Tahoma"/>
          <w:b/>
          <w:color w:val="000000" w:themeColor="text1"/>
        </w:rPr>
        <w:t>2.1 Ordering Large Numbers</w:t>
      </w:r>
    </w:p>
    <w:p w:rsidR="00776E21" w:rsidRDefault="00D67E1C">
      <w:pPr>
        <w:rPr>
          <w:rFonts w:ascii="Tahoma" w:hAnsi="Tahoma" w:cs="Tahoma"/>
          <w:color w:val="000000" w:themeColor="text1"/>
        </w:rPr>
      </w:pPr>
      <w:r>
        <w:rPr>
          <w:rFonts w:ascii="Tahoma" w:hAnsi="Tahoma" w:cs="Tahoma"/>
          <w:color w:val="000000" w:themeColor="text1"/>
        </w:rPr>
        <w:t>Any 2-digit number is larger than every unit number, e.g. 11 is larger than 9. Any 3-digit number is larger than every 2-digit number; e.g. 132 is greater than 86, and so on.</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Find the smallest and the largest number from the following set of numbers:</w:t>
      </w:r>
    </w:p>
    <w:p w:rsidR="00776E21" w:rsidRDefault="003F3DE6">
      <w:pPr>
        <w:rPr>
          <w:rFonts w:ascii="Tahoma" w:hAnsi="Tahoma" w:cs="Tahoma"/>
          <w:color w:val="000000" w:themeColor="text1"/>
        </w:rPr>
      </w:pPr>
      <w:r>
        <w:rPr>
          <w:rFonts w:ascii="Tahoma" w:hAnsi="Tahoma" w:cs="Tahoma"/>
          <w:color w:val="000000" w:themeColor="text1"/>
        </w:rPr>
        <w:t>3 075 571, 7 10</w:t>
      </w:r>
      <w:r w:rsidR="00D67E1C">
        <w:rPr>
          <w:rFonts w:ascii="Tahoma" w:hAnsi="Tahoma" w:cs="Tahoma"/>
          <w:color w:val="000000" w:themeColor="text1"/>
        </w:rPr>
        <w:t xml:space="preserve">8 567, </w:t>
      </w:r>
      <w:r>
        <w:rPr>
          <w:rFonts w:ascii="Tahoma" w:hAnsi="Tahoma" w:cs="Tahoma"/>
          <w:color w:val="000000" w:themeColor="text1"/>
        </w:rPr>
        <w:t>5 670 781, 3 1</w:t>
      </w:r>
      <w:r w:rsidR="00D67E1C">
        <w:rPr>
          <w:rFonts w:ascii="Tahoma" w:hAnsi="Tahoma" w:cs="Tahoma"/>
          <w:color w:val="000000" w:themeColor="text1"/>
        </w:rPr>
        <w:t>97 859</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Arrange these numbers in order of size magnitud</w:t>
      </w:r>
      <w:r w:rsidR="003F3DE6">
        <w:rPr>
          <w:rFonts w:ascii="Tahoma" w:hAnsi="Tahoma" w:cs="Tahoma"/>
          <w:color w:val="000000" w:themeColor="text1"/>
        </w:rPr>
        <w:t>e) starting with the smallest: 53456786, 54567432, 58479871, 24558011, 23498069, and 2</w:t>
      </w:r>
      <w:r>
        <w:rPr>
          <w:rFonts w:ascii="Tahoma" w:hAnsi="Tahoma" w:cs="Tahoma"/>
          <w:color w:val="000000" w:themeColor="text1"/>
        </w:rPr>
        <w:t>8478817.</w:t>
      </w:r>
    </w:p>
    <w:p w:rsidR="00776E21" w:rsidRDefault="00D67E1C">
      <w:pPr>
        <w:rPr>
          <w:rFonts w:ascii="Tahoma" w:hAnsi="Tahoma" w:cs="Tahoma"/>
          <w:color w:val="000000" w:themeColor="text1"/>
        </w:rPr>
      </w:pPr>
      <w:r>
        <w:rPr>
          <w:rFonts w:ascii="Tahoma" w:hAnsi="Tahoma" w:cs="Tahoma"/>
          <w:b/>
          <w:color w:val="000000" w:themeColor="text1"/>
        </w:rPr>
        <w:t>CLASSWORK</w:t>
      </w:r>
    </w:p>
    <w:p w:rsidR="00776E21" w:rsidRDefault="00D67E1C">
      <w:pPr>
        <w:pStyle w:val="ListParagraph"/>
        <w:numPr>
          <w:ilvl w:val="0"/>
          <w:numId w:val="13"/>
        </w:numPr>
        <w:rPr>
          <w:rFonts w:ascii="Tahoma" w:hAnsi="Tahoma" w:cs="Tahoma"/>
          <w:color w:val="000000" w:themeColor="text1"/>
        </w:rPr>
      </w:pPr>
      <w:r>
        <w:rPr>
          <w:rFonts w:ascii="Tahoma" w:hAnsi="Tahoma" w:cs="Tahoma"/>
          <w:color w:val="000000" w:themeColor="text1"/>
        </w:rPr>
        <w:t>Arrange the following numbers in ascending order: 89728567, 89704567, 89693670, 89776909, and 89735890.</w:t>
      </w:r>
    </w:p>
    <w:p w:rsidR="00776E21" w:rsidRDefault="00D67E1C">
      <w:pPr>
        <w:pStyle w:val="ListParagraph"/>
        <w:numPr>
          <w:ilvl w:val="0"/>
          <w:numId w:val="13"/>
        </w:numPr>
        <w:rPr>
          <w:rFonts w:ascii="Tahoma" w:hAnsi="Tahoma" w:cs="Tahoma"/>
          <w:color w:val="000000" w:themeColor="text1"/>
        </w:rPr>
      </w:pPr>
      <w:r>
        <w:rPr>
          <w:rFonts w:ascii="Tahoma" w:hAnsi="Tahoma" w:cs="Tahoma"/>
          <w:color w:val="000000" w:themeColor="text1"/>
        </w:rPr>
        <w:t xml:space="preserve">Arrange the following numbers in descending order: 217679057, </w:t>
      </w:r>
      <w:r>
        <w:rPr>
          <w:rFonts w:ascii="Tahoma" w:hAnsi="Tahoma" w:cs="Tahoma"/>
          <w:color w:val="000000" w:themeColor="text1"/>
        </w:rPr>
        <w:lastRenderedPageBreak/>
        <w:t>497378939, 234656452, 21023404895, and 2100998969.</w:t>
      </w: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2.2 Using Mixture of Digits and Words with Large Numbers</w:t>
      </w:r>
    </w:p>
    <w:p w:rsidR="00776E21" w:rsidRDefault="00D67E1C">
      <w:pPr>
        <w:rPr>
          <w:rFonts w:ascii="Tahoma" w:hAnsi="Tahoma" w:cs="Tahoma"/>
          <w:b/>
          <w:color w:val="000000" w:themeColor="text1"/>
        </w:rPr>
      </w:pPr>
      <w:r>
        <w:rPr>
          <w:rFonts w:ascii="Tahoma" w:hAnsi="Tahoma" w:cs="Tahoma"/>
          <w:b/>
          <w:color w:val="000000" w:themeColor="text1"/>
        </w:rPr>
        <w:t xml:space="preserve">Example 1 </w:t>
      </w:r>
    </w:p>
    <w:p w:rsidR="00776E21" w:rsidRDefault="00D67E1C">
      <w:pPr>
        <w:rPr>
          <w:rFonts w:ascii="Tahoma" w:hAnsi="Tahoma" w:cs="Tahoma"/>
          <w:color w:val="000000" w:themeColor="text1"/>
        </w:rPr>
      </w:pPr>
      <w:r>
        <w:rPr>
          <w:rFonts w:ascii="Tahoma" w:hAnsi="Tahoma" w:cs="Tahoma"/>
          <w:color w:val="000000" w:themeColor="text1"/>
        </w:rPr>
        <w:t>Write these numbers as a mixture of digits and words:</w:t>
      </w:r>
    </w:p>
    <w:p w:rsidR="008074B3" w:rsidRDefault="008074B3">
      <w:pPr>
        <w:pStyle w:val="ListParagraph"/>
        <w:numPr>
          <w:ilvl w:val="0"/>
          <w:numId w:val="14"/>
        </w:numPr>
        <w:rPr>
          <w:rFonts w:ascii="Tahoma" w:hAnsi="Tahoma" w:cs="Tahoma"/>
          <w:color w:val="000000" w:themeColor="text1"/>
        </w:rPr>
      </w:pPr>
      <w:r>
        <w:rPr>
          <w:rFonts w:ascii="Tahoma" w:hAnsi="Tahoma" w:cs="Tahoma"/>
          <w:color w:val="000000" w:themeColor="text1"/>
        </w:rPr>
        <w:t xml:space="preserve">240 000    </w:t>
      </w:r>
      <w:r w:rsidR="00563445">
        <w:rPr>
          <w:rFonts w:ascii="Tahoma" w:hAnsi="Tahoma" w:cs="Tahoma"/>
          <w:color w:val="000000" w:themeColor="text1"/>
        </w:rPr>
        <w:t xml:space="preserve">(b) </w:t>
      </w:r>
      <w:r>
        <w:rPr>
          <w:rFonts w:ascii="Tahoma" w:hAnsi="Tahoma" w:cs="Tahoma"/>
          <w:color w:val="000000" w:themeColor="text1"/>
        </w:rPr>
        <w:t xml:space="preserve">₦5 000 000   </w:t>
      </w:r>
    </w:p>
    <w:p w:rsidR="00776E21" w:rsidRPr="00980197" w:rsidRDefault="008074B3" w:rsidP="00980197">
      <w:pPr>
        <w:ind w:left="360"/>
        <w:rPr>
          <w:rFonts w:ascii="Tahoma" w:hAnsi="Tahoma" w:cs="Tahoma"/>
          <w:color w:val="000000" w:themeColor="text1"/>
        </w:rPr>
      </w:pPr>
      <w:r w:rsidRPr="00980197">
        <w:rPr>
          <w:rFonts w:ascii="Tahoma" w:hAnsi="Tahoma" w:cs="Tahoma"/>
          <w:color w:val="000000" w:themeColor="text1"/>
        </w:rPr>
        <w:t xml:space="preserve">(c) </w:t>
      </w:r>
      <w:r w:rsidR="00563445" w:rsidRPr="00980197">
        <w:rPr>
          <w:rFonts w:ascii="Tahoma" w:hAnsi="Tahoma" w:cs="Tahoma"/>
          <w:color w:val="000000" w:themeColor="text1"/>
        </w:rPr>
        <w:t xml:space="preserve">2 800 000 000 </w:t>
      </w:r>
      <w:r w:rsidR="00980197">
        <w:rPr>
          <w:rFonts w:ascii="Tahoma" w:hAnsi="Tahoma" w:cs="Tahoma"/>
          <w:color w:val="000000" w:themeColor="text1"/>
        </w:rPr>
        <w:t xml:space="preserve">(d) </w:t>
      </w:r>
      <w:r w:rsidR="00D67E1C" w:rsidRPr="00980197">
        <w:rPr>
          <w:rFonts w:ascii="Tahoma" w:hAnsi="Tahoma" w:cs="Tahoma"/>
          <w:color w:val="000000" w:themeColor="text1"/>
        </w:rPr>
        <w:t>500 000 000 000</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What do the numbers in the following headlines stand for?</w:t>
      </w:r>
    </w:p>
    <w:p w:rsidR="00776E21" w:rsidRDefault="00315BC7">
      <w:pPr>
        <w:pStyle w:val="ListParagraph"/>
        <w:numPr>
          <w:ilvl w:val="0"/>
          <w:numId w:val="15"/>
        </w:numPr>
        <w:rPr>
          <w:rFonts w:ascii="Tahoma" w:hAnsi="Tahoma" w:cs="Tahoma"/>
          <w:color w:val="000000" w:themeColor="text1"/>
        </w:rPr>
      </w:pPr>
      <w:r>
        <w:rPr>
          <w:rFonts w:ascii="Tahoma" w:hAnsi="Tahoma" w:cs="Tahoma"/>
          <w:color w:val="000000" w:themeColor="text1"/>
        </w:rPr>
        <w:t>Food imports rise to ₦2</w:t>
      </w:r>
      <w:r w:rsidR="00D67E1C">
        <w:rPr>
          <w:rFonts w:ascii="Tahoma" w:hAnsi="Tahoma" w:cs="Tahoma"/>
          <w:color w:val="000000" w:themeColor="text1"/>
        </w:rPr>
        <w:t xml:space="preserve"> billion</w:t>
      </w:r>
    </w:p>
    <w:p w:rsidR="00776E21" w:rsidRDefault="00315BC7">
      <w:pPr>
        <w:pStyle w:val="ListParagraph"/>
        <w:numPr>
          <w:ilvl w:val="0"/>
          <w:numId w:val="15"/>
        </w:numPr>
        <w:rPr>
          <w:rFonts w:ascii="Tahoma" w:hAnsi="Tahoma" w:cs="Tahoma"/>
          <w:color w:val="000000" w:themeColor="text1"/>
        </w:rPr>
      </w:pPr>
      <w:r>
        <w:rPr>
          <w:rFonts w:ascii="Tahoma" w:hAnsi="Tahoma" w:cs="Tahoma"/>
          <w:color w:val="000000" w:themeColor="text1"/>
        </w:rPr>
        <w:t>Oil production now 2.5</w:t>
      </w:r>
      <w:r w:rsidR="00D67E1C">
        <w:rPr>
          <w:rFonts w:ascii="Tahoma" w:hAnsi="Tahoma" w:cs="Tahoma"/>
          <w:color w:val="000000" w:themeColor="text1"/>
        </w:rPr>
        <w:t xml:space="preserve"> million barrels daily</w:t>
      </w:r>
    </w:p>
    <w:p w:rsidR="00776E21" w:rsidRDefault="00D67E1C">
      <w:pPr>
        <w:pStyle w:val="ListParagraph"/>
        <w:rPr>
          <w:rFonts w:ascii="Tahoma" w:hAnsi="Tahoma" w:cs="Tahoma"/>
          <w:b/>
          <w:color w:val="000000" w:themeColor="text1"/>
        </w:rPr>
      </w:pPr>
      <w:r>
        <w:rPr>
          <w:rFonts w:ascii="Tahoma" w:hAnsi="Tahoma" w:cs="Tahoma"/>
          <w:b/>
          <w:color w:val="000000" w:themeColor="text1"/>
        </w:rPr>
        <w:t>CLASSWORK</w:t>
      </w:r>
    </w:p>
    <w:p w:rsidR="00776E21" w:rsidRDefault="00D67E1C">
      <w:pPr>
        <w:pStyle w:val="ListParagraph"/>
        <w:rPr>
          <w:rFonts w:ascii="Tahoma" w:hAnsi="Tahoma" w:cs="Tahoma"/>
          <w:color w:val="000000" w:themeColor="text1"/>
        </w:rPr>
      </w:pPr>
      <w:r>
        <w:rPr>
          <w:rFonts w:ascii="Tahoma" w:hAnsi="Tahoma" w:cs="Tahoma"/>
          <w:color w:val="000000" w:themeColor="text1"/>
        </w:rPr>
        <w:t>What do the numbers in the following headlines stand for?</w:t>
      </w:r>
    </w:p>
    <w:p w:rsidR="00776E21" w:rsidRDefault="00D67E1C">
      <w:pPr>
        <w:pStyle w:val="ListParagraph"/>
        <w:numPr>
          <w:ilvl w:val="0"/>
          <w:numId w:val="16"/>
        </w:numPr>
        <w:rPr>
          <w:rFonts w:ascii="Tahoma" w:hAnsi="Tahoma" w:cs="Tahoma"/>
          <w:color w:val="000000" w:themeColor="text1"/>
        </w:rPr>
      </w:pPr>
      <w:r>
        <w:rPr>
          <w:rFonts w:ascii="Tahoma" w:hAnsi="Tahoma" w:cs="Tahoma"/>
          <w:color w:val="000000" w:themeColor="text1"/>
        </w:rPr>
        <w:t>Floods in india</w:t>
      </w:r>
      <w:r w:rsidR="00315BC7">
        <w:rPr>
          <w:rFonts w:ascii="Tahoma" w:hAnsi="Tahoma" w:cs="Tahoma"/>
          <w:color w:val="000000" w:themeColor="text1"/>
        </w:rPr>
        <w:t xml:space="preserve"> </w:t>
      </w:r>
      <w:r>
        <w:rPr>
          <w:rFonts w:ascii="Tahoma" w:hAnsi="Tahoma" w:cs="Tahoma"/>
          <w:color w:val="000000" w:themeColor="text1"/>
        </w:rPr>
        <w:t>-</w:t>
      </w:r>
      <w:r w:rsidR="00315BC7">
        <w:rPr>
          <w:rFonts w:ascii="Tahoma" w:hAnsi="Tahoma" w:cs="Tahoma"/>
          <w:color w:val="000000" w:themeColor="text1"/>
        </w:rPr>
        <w:t xml:space="preserve"> </w:t>
      </w:r>
      <w:r>
        <w:rPr>
          <w:rFonts w:ascii="Tahoma" w:hAnsi="Tahoma" w:cs="Tahoma"/>
          <w:color w:val="000000" w:themeColor="text1"/>
        </w:rPr>
        <w:t>0.6</w:t>
      </w:r>
      <w:r w:rsidR="00315BC7">
        <w:rPr>
          <w:rFonts w:ascii="Tahoma" w:hAnsi="Tahoma" w:cs="Tahoma"/>
          <w:color w:val="000000" w:themeColor="text1"/>
        </w:rPr>
        <w:t>5</w:t>
      </w:r>
      <w:r>
        <w:rPr>
          <w:rFonts w:ascii="Tahoma" w:hAnsi="Tahoma" w:cs="Tahoma"/>
          <w:color w:val="000000" w:themeColor="text1"/>
        </w:rPr>
        <w:t xml:space="preserve"> million homeless</w:t>
      </w:r>
    </w:p>
    <w:p w:rsidR="00776E21" w:rsidRPr="008074B3" w:rsidRDefault="008074B3" w:rsidP="008074B3">
      <w:pPr>
        <w:pStyle w:val="ListParagraph"/>
        <w:numPr>
          <w:ilvl w:val="0"/>
          <w:numId w:val="16"/>
        </w:numPr>
        <w:rPr>
          <w:rFonts w:ascii="Tahoma" w:hAnsi="Tahoma" w:cs="Tahoma"/>
          <w:color w:val="000000" w:themeColor="text1"/>
        </w:rPr>
      </w:pPr>
      <w:r>
        <w:rPr>
          <w:rFonts w:ascii="Tahoma" w:hAnsi="Tahoma" w:cs="Tahoma"/>
          <w:color w:val="000000" w:themeColor="text1"/>
        </w:rPr>
        <w:t>New road to cost ₦</w:t>
      </w:r>
      <m:oMath>
        <m:r>
          <w:rPr>
            <w:rFonts w:ascii="Cambria Math" w:hAnsi="Cambria Math" w:cs="Tahoma"/>
            <w:color w:val="000000" w:themeColor="text1"/>
          </w:rPr>
          <m:t>2</m:t>
        </m:r>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4</m:t>
            </m:r>
          </m:den>
        </m:f>
        <m:r>
          <w:rPr>
            <w:rFonts w:ascii="Cambria Math" w:hAnsi="Cambria Math" w:cs="Tahoma"/>
            <w:color w:val="000000" w:themeColor="text1"/>
          </w:rPr>
          <m:t xml:space="preserve"> </m:t>
        </m:r>
      </m:oMath>
      <w:r w:rsidR="00D67E1C" w:rsidRPr="008074B3">
        <w:rPr>
          <w:rFonts w:ascii="Tahoma" w:hAnsi="Tahoma" w:cs="Tahoma"/>
          <w:color w:val="000000" w:themeColor="text1"/>
        </w:rPr>
        <w:t>trillion</w:t>
      </w:r>
    </w:p>
    <w:p w:rsidR="00776E21" w:rsidRDefault="00D67E1C">
      <w:pPr>
        <w:pStyle w:val="ListParagraph"/>
        <w:rPr>
          <w:rFonts w:ascii="Tahoma" w:hAnsi="Tahoma" w:cs="Tahoma"/>
          <w:color w:val="000000" w:themeColor="text1"/>
        </w:rPr>
      </w:pPr>
      <w:r>
        <w:rPr>
          <w:rFonts w:ascii="Tahoma" w:hAnsi="Tahoma" w:cs="Tahoma"/>
          <w:color w:val="000000" w:themeColor="text1"/>
        </w:rPr>
        <w:t xml:space="preserve"> </w:t>
      </w:r>
    </w:p>
    <w:p w:rsidR="00776E21" w:rsidRDefault="00D67E1C">
      <w:pPr>
        <w:rPr>
          <w:rFonts w:ascii="Tahoma" w:hAnsi="Tahoma" w:cs="Tahoma"/>
          <w:b/>
          <w:color w:val="000000" w:themeColor="text1"/>
        </w:rPr>
      </w:pPr>
      <w:r>
        <w:rPr>
          <w:rFonts w:ascii="Tahoma" w:hAnsi="Tahoma" w:cs="Tahoma"/>
          <w:b/>
          <w:color w:val="000000" w:themeColor="text1"/>
        </w:rPr>
        <w:t>2.3 Large Numbers (QR)</w:t>
      </w:r>
    </w:p>
    <w:p w:rsidR="00776E21" w:rsidRDefault="00D67E1C">
      <w:pPr>
        <w:rPr>
          <w:rFonts w:ascii="Tahoma" w:hAnsi="Tahoma" w:cs="Tahoma"/>
          <w:b/>
          <w:color w:val="000000" w:themeColor="text1"/>
        </w:rPr>
      </w:pPr>
      <w:r>
        <w:rPr>
          <w:rFonts w:ascii="Tahoma" w:hAnsi="Tahoma" w:cs="Tahoma"/>
          <w:color w:val="000000" w:themeColor="text1"/>
        </w:rPr>
        <w:t>The S. I system of units is an internationally agreed method of measuring quantities such as length, mass, capacity and time.</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Express the following in millimeters</w:t>
      </w:r>
    </w:p>
    <w:p w:rsidR="00776E21" w:rsidRDefault="00D67E1C">
      <w:pPr>
        <w:rPr>
          <w:rFonts w:ascii="Tahoma" w:hAnsi="Tahoma" w:cs="Tahoma"/>
          <w:color w:val="000000" w:themeColor="text1"/>
        </w:rPr>
      </w:pPr>
      <w:r>
        <w:rPr>
          <w:rFonts w:ascii="Tahoma" w:hAnsi="Tahoma" w:cs="Tahoma"/>
          <w:color w:val="000000" w:themeColor="text1"/>
        </w:rPr>
        <w:t xml:space="preserve">(a) </w:t>
      </w:r>
      <w:r w:rsidR="00ED4C66">
        <w:rPr>
          <w:rFonts w:ascii="Tahoma" w:hAnsi="Tahoma" w:cs="Tahoma"/>
          <w:color w:val="000000" w:themeColor="text1"/>
        </w:rPr>
        <w:t>123</w:t>
      </w:r>
      <w:r>
        <w:rPr>
          <w:rFonts w:ascii="Tahoma" w:hAnsi="Tahoma" w:cs="Tahoma"/>
          <w:color w:val="000000" w:themeColor="text1"/>
        </w:rPr>
        <w:t>cm (b) 5.9km (c) 200m</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pStyle w:val="ListParagraph"/>
        <w:numPr>
          <w:ilvl w:val="0"/>
          <w:numId w:val="17"/>
        </w:numPr>
        <w:rPr>
          <w:rFonts w:ascii="Tahoma" w:hAnsi="Tahoma" w:cs="Tahoma"/>
          <w:color w:val="000000" w:themeColor="text1"/>
        </w:rPr>
      </w:pPr>
      <w:r>
        <w:rPr>
          <w:rFonts w:ascii="Tahoma" w:hAnsi="Tahoma" w:cs="Tahoma"/>
          <w:color w:val="000000" w:themeColor="text1"/>
        </w:rPr>
        <w:t>Change the following to the unit in brackets: (a) 5000kg (grams)   (b) 1250 litres ( mL)</w:t>
      </w:r>
    </w:p>
    <w:p w:rsidR="00776E21" w:rsidRDefault="00D67E1C">
      <w:pPr>
        <w:pStyle w:val="ListParagraph"/>
        <w:numPr>
          <w:ilvl w:val="0"/>
          <w:numId w:val="17"/>
        </w:numPr>
        <w:rPr>
          <w:rFonts w:ascii="Tahoma" w:hAnsi="Tahoma" w:cs="Tahoma"/>
          <w:color w:val="000000" w:themeColor="text1"/>
        </w:rPr>
      </w:pPr>
      <w:r>
        <w:rPr>
          <w:rFonts w:ascii="Tahoma" w:hAnsi="Tahoma" w:cs="Tahoma"/>
          <w:color w:val="000000" w:themeColor="text1"/>
        </w:rPr>
        <w:t>NGM Page 12 Exercise 2c Nos 1a,2a</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11 Exercise 2a Nos 1, 3, 4</w:t>
      </w:r>
    </w:p>
    <w:p w:rsidR="00776E21" w:rsidRDefault="00D67E1C">
      <w:pPr>
        <w:rPr>
          <w:rFonts w:ascii="Tahoma" w:hAnsi="Tahoma" w:cs="Tahoma"/>
          <w:color w:val="000000" w:themeColor="text1"/>
        </w:rPr>
      </w:pPr>
      <w:r>
        <w:rPr>
          <w:rFonts w:ascii="Tahoma" w:hAnsi="Tahoma" w:cs="Tahoma"/>
          <w:color w:val="000000" w:themeColor="text1"/>
        </w:rPr>
        <w:t>Page 12 Exercise 2c 1b-f, 2b-f</w:t>
      </w:r>
    </w:p>
    <w:p w:rsidR="00776E21" w:rsidRDefault="00776E21">
      <w:pPr>
        <w:jc w:val="center"/>
        <w:rPr>
          <w:rFonts w:ascii="Tahoma" w:hAnsi="Tahoma" w:cs="Tahoma"/>
          <w:b/>
          <w:color w:val="000000" w:themeColor="text1"/>
        </w:rPr>
      </w:pPr>
    </w:p>
    <w:p w:rsidR="00776E21" w:rsidRDefault="00776E21">
      <w:pPr>
        <w:jc w:val="center"/>
        <w:rPr>
          <w:rFonts w:ascii="Tahoma" w:hAnsi="Tahoma" w:cs="Tahoma"/>
          <w:b/>
          <w:color w:val="000000" w:themeColor="text1"/>
        </w:rPr>
      </w:pPr>
    </w:p>
    <w:p w:rsidR="00776E21" w:rsidRDefault="00776E21">
      <w:pPr>
        <w:jc w:val="center"/>
        <w:rPr>
          <w:rFonts w:ascii="Tahoma" w:hAnsi="Tahoma" w:cs="Tahoma"/>
          <w:b/>
          <w:color w:val="000000" w:themeColor="text1"/>
        </w:rPr>
      </w:pPr>
    </w:p>
    <w:p w:rsidR="00776E21" w:rsidRDefault="00776E21">
      <w:pPr>
        <w:jc w:val="center"/>
        <w:rPr>
          <w:rFonts w:ascii="Tahoma" w:hAnsi="Tahoma" w:cs="Tahoma"/>
          <w:b/>
          <w:color w:val="000000" w:themeColor="text1"/>
        </w:rPr>
      </w:pPr>
    </w:p>
    <w:p w:rsidR="00776E21" w:rsidRDefault="00776E21">
      <w:pPr>
        <w:jc w:val="center"/>
        <w:rPr>
          <w:rFonts w:ascii="Tahoma" w:hAnsi="Tahoma" w:cs="Tahoma"/>
          <w:b/>
          <w:color w:val="000000" w:themeColor="text1"/>
        </w:rPr>
      </w:pPr>
    </w:p>
    <w:p w:rsidR="00776E21" w:rsidRDefault="00D67E1C">
      <w:pPr>
        <w:jc w:val="center"/>
        <w:rPr>
          <w:rFonts w:ascii="Tahoma" w:hAnsi="Tahoma" w:cs="Tahoma"/>
          <w:b/>
          <w:color w:val="000000" w:themeColor="text1"/>
        </w:rPr>
      </w:pPr>
      <w:r>
        <w:rPr>
          <w:rFonts w:ascii="Tahoma" w:hAnsi="Tahoma" w:cs="Tahoma"/>
          <w:b/>
          <w:color w:val="000000" w:themeColor="text1"/>
        </w:rPr>
        <w:t>WEEK THREE</w:t>
      </w:r>
    </w:p>
    <w:p w:rsidR="00776E21" w:rsidRDefault="00D67E1C">
      <w:pPr>
        <w:jc w:val="center"/>
        <w:rPr>
          <w:rFonts w:ascii="Tahoma" w:hAnsi="Tahoma" w:cs="Tahoma"/>
          <w:b/>
          <w:color w:val="000000" w:themeColor="text1"/>
        </w:rPr>
      </w:pPr>
      <w:r>
        <w:rPr>
          <w:rFonts w:ascii="Tahoma" w:hAnsi="Tahoma" w:cs="Tahoma"/>
          <w:b/>
          <w:color w:val="000000" w:themeColor="text1"/>
        </w:rPr>
        <w:t>TOPIC: LEAST COMMON MULTIPLE AND HIGHEST COMMON FACTOR OF WHOLE NUMBERS</w:t>
      </w:r>
    </w:p>
    <w:p w:rsidR="00776E21" w:rsidRDefault="00D67E1C">
      <w:pPr>
        <w:rPr>
          <w:rFonts w:ascii="Tahoma" w:hAnsi="Tahoma" w:cs="Tahoma"/>
          <w:b/>
          <w:color w:val="000000" w:themeColor="text1"/>
        </w:rPr>
      </w:pPr>
      <w:r>
        <w:rPr>
          <w:rFonts w:ascii="Tahoma" w:hAnsi="Tahoma" w:cs="Tahoma"/>
          <w:b/>
          <w:color w:val="000000" w:themeColor="text1"/>
        </w:rPr>
        <w:t>3.1 Multiples</w:t>
      </w:r>
    </w:p>
    <w:p w:rsidR="00776E21" w:rsidRDefault="00D67E1C">
      <w:pPr>
        <w:rPr>
          <w:rFonts w:ascii="Tahoma" w:hAnsi="Tahoma" w:cs="Tahoma"/>
          <w:color w:val="000000" w:themeColor="text1"/>
        </w:rPr>
      </w:pPr>
      <w:r>
        <w:rPr>
          <w:rFonts w:ascii="Tahoma" w:hAnsi="Tahoma" w:cs="Tahoma"/>
          <w:color w:val="000000" w:themeColor="text1"/>
        </w:rPr>
        <w:t>Multiples mean finding the product of a positive integer with another positive integer. Simply put, when a whole number multiples another whole number, the result obtained is called the multiple of either of those numbers. So a multiple is the result of multiplying factors together.</w:t>
      </w:r>
    </w:p>
    <w:p w:rsidR="00776E21" w:rsidRDefault="00D67E1C">
      <w:pPr>
        <w:rPr>
          <w:rFonts w:ascii="Tahoma" w:hAnsi="Tahoma" w:cs="Tahoma"/>
          <w:color w:val="000000" w:themeColor="text1"/>
        </w:rPr>
      </w:pPr>
      <w:r>
        <w:rPr>
          <w:rFonts w:ascii="Tahoma" w:hAnsi="Tahoma" w:cs="Tahoma"/>
          <w:color w:val="000000" w:themeColor="text1"/>
        </w:rPr>
        <w:t xml:space="preserve">The first four multiples of 12 are </w:t>
      </w:r>
    </w:p>
    <w:p w:rsidR="00776E21" w:rsidRDefault="00D67E1C">
      <w:pPr>
        <w:rPr>
          <w:rFonts w:ascii="Tahoma" w:hAnsi="Tahoma" w:cs="Tahoma"/>
          <w:color w:val="000000" w:themeColor="text1"/>
        </w:rPr>
      </w:pPr>
      <w:r>
        <w:rPr>
          <w:rFonts w:ascii="Tahoma" w:hAnsi="Tahoma" w:cs="Tahoma"/>
          <w:color w:val="000000" w:themeColor="text1"/>
        </w:rPr>
        <w:tab/>
        <w:t>12 x 1</w:t>
      </w:r>
      <w:r>
        <w:rPr>
          <w:rFonts w:ascii="Tahoma" w:hAnsi="Tahoma" w:cs="Tahoma"/>
          <w:color w:val="000000" w:themeColor="text1"/>
        </w:rPr>
        <w:tab/>
        <w:t>= 12</w:t>
      </w:r>
    </w:p>
    <w:p w:rsidR="00776E21" w:rsidRDefault="00D67E1C">
      <w:pPr>
        <w:rPr>
          <w:rFonts w:ascii="Tahoma" w:hAnsi="Tahoma" w:cs="Tahoma"/>
          <w:color w:val="000000" w:themeColor="text1"/>
        </w:rPr>
      </w:pPr>
      <w:r>
        <w:rPr>
          <w:rFonts w:ascii="Tahoma" w:hAnsi="Tahoma" w:cs="Tahoma"/>
          <w:color w:val="000000" w:themeColor="text1"/>
        </w:rPr>
        <w:tab/>
        <w:t>12 x 2</w:t>
      </w:r>
      <w:r>
        <w:rPr>
          <w:rFonts w:ascii="Tahoma" w:hAnsi="Tahoma" w:cs="Tahoma"/>
          <w:color w:val="000000" w:themeColor="text1"/>
        </w:rPr>
        <w:tab/>
        <w:t>= 24</w:t>
      </w:r>
    </w:p>
    <w:p w:rsidR="00776E21" w:rsidRDefault="00D67E1C">
      <w:pPr>
        <w:rPr>
          <w:rFonts w:ascii="Tahoma" w:hAnsi="Tahoma" w:cs="Tahoma"/>
          <w:color w:val="000000" w:themeColor="text1"/>
        </w:rPr>
      </w:pPr>
      <w:r>
        <w:rPr>
          <w:rFonts w:ascii="Tahoma" w:hAnsi="Tahoma" w:cs="Tahoma"/>
          <w:color w:val="000000" w:themeColor="text1"/>
        </w:rPr>
        <w:tab/>
        <w:t>12 x 3</w:t>
      </w:r>
      <w:r>
        <w:rPr>
          <w:rFonts w:ascii="Tahoma" w:hAnsi="Tahoma" w:cs="Tahoma"/>
          <w:color w:val="000000" w:themeColor="text1"/>
        </w:rPr>
        <w:tab/>
        <w:t>= 36</w:t>
      </w:r>
    </w:p>
    <w:p w:rsidR="00776E21" w:rsidRDefault="00D67E1C">
      <w:pPr>
        <w:rPr>
          <w:rFonts w:ascii="Tahoma" w:hAnsi="Tahoma" w:cs="Tahoma"/>
          <w:color w:val="000000" w:themeColor="text1"/>
        </w:rPr>
      </w:pPr>
      <w:r>
        <w:rPr>
          <w:rFonts w:ascii="Tahoma" w:hAnsi="Tahoma" w:cs="Tahoma"/>
          <w:color w:val="000000" w:themeColor="text1"/>
        </w:rPr>
        <w:tab/>
        <w:t>12 x 4 =48</w:t>
      </w:r>
    </w:p>
    <w:p w:rsidR="00776E21" w:rsidRDefault="00D67E1C">
      <w:pPr>
        <w:rPr>
          <w:rFonts w:ascii="Tahoma" w:hAnsi="Tahoma" w:cs="Tahoma"/>
          <w:color w:val="000000" w:themeColor="text1"/>
        </w:rPr>
      </w:pPr>
      <w:r>
        <w:rPr>
          <w:rFonts w:ascii="Tahoma" w:hAnsi="Tahoma" w:cs="Tahoma"/>
          <w:color w:val="000000" w:themeColor="text1"/>
        </w:rPr>
        <w:t>Thus, we write 12, 24, 36 and 48 as the first four multiples of 12.</w:t>
      </w:r>
    </w:p>
    <w:p w:rsidR="00776E21" w:rsidRDefault="00D67E1C">
      <w:pPr>
        <w:rPr>
          <w:rFonts w:ascii="Tahoma" w:hAnsi="Tahoma" w:cs="Tahoma"/>
          <w:color w:val="000000" w:themeColor="text1"/>
        </w:rPr>
      </w:pPr>
      <w:r>
        <w:rPr>
          <w:rFonts w:ascii="Tahoma" w:hAnsi="Tahoma" w:cs="Tahoma"/>
          <w:b/>
          <w:color w:val="000000" w:themeColor="text1"/>
        </w:rPr>
        <w:t>Note</w:t>
      </w:r>
      <w:r>
        <w:rPr>
          <w:rFonts w:ascii="Tahoma" w:hAnsi="Tahoma" w:cs="Tahoma"/>
          <w:color w:val="000000" w:themeColor="text1"/>
        </w:rPr>
        <w:t>: Every whole number has an infinite number of multiples. When a number can be divided exactly by another number it means the quotient is a multiple of the divisor.</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Find the next five multiples of the following whole numbers.</w:t>
      </w:r>
    </w:p>
    <w:p w:rsidR="00776E21" w:rsidRDefault="00ED4C66">
      <w:pPr>
        <w:rPr>
          <w:rFonts w:ascii="Tahoma" w:hAnsi="Tahoma" w:cs="Tahoma"/>
          <w:color w:val="000000" w:themeColor="text1"/>
        </w:rPr>
      </w:pPr>
      <w:r>
        <w:rPr>
          <w:rFonts w:ascii="Tahoma" w:hAnsi="Tahoma" w:cs="Tahoma"/>
          <w:color w:val="000000" w:themeColor="text1"/>
        </w:rPr>
        <w:t>(a) 4</w:t>
      </w:r>
      <w:r>
        <w:rPr>
          <w:rFonts w:ascii="Tahoma" w:hAnsi="Tahoma" w:cs="Tahoma"/>
          <w:color w:val="000000" w:themeColor="text1"/>
        </w:rPr>
        <w:tab/>
      </w:r>
      <w:r>
        <w:rPr>
          <w:rFonts w:ascii="Tahoma" w:hAnsi="Tahoma" w:cs="Tahoma"/>
          <w:color w:val="000000" w:themeColor="text1"/>
        </w:rPr>
        <w:tab/>
        <w:t xml:space="preserve">(b)   9 </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W</w:t>
      </w:r>
      <w:r w:rsidR="00ED4C66">
        <w:rPr>
          <w:rFonts w:ascii="Tahoma" w:hAnsi="Tahoma" w:cs="Tahoma"/>
          <w:color w:val="000000" w:themeColor="text1"/>
        </w:rPr>
        <w:t>hich of the following numbers 21</w:t>
      </w:r>
      <w:r>
        <w:rPr>
          <w:rFonts w:ascii="Tahoma" w:hAnsi="Tahoma" w:cs="Tahoma"/>
          <w:color w:val="000000" w:themeColor="text1"/>
        </w:rPr>
        <w:t xml:space="preserve">, </w:t>
      </w:r>
      <w:r w:rsidR="00ED4C66">
        <w:rPr>
          <w:rFonts w:ascii="Tahoma" w:hAnsi="Tahoma" w:cs="Tahoma"/>
          <w:color w:val="000000" w:themeColor="text1"/>
        </w:rPr>
        <w:t>27, 24</w:t>
      </w:r>
      <w:r>
        <w:rPr>
          <w:rFonts w:ascii="Tahoma" w:hAnsi="Tahoma" w:cs="Tahoma"/>
          <w:color w:val="000000" w:themeColor="text1"/>
        </w:rPr>
        <w:t xml:space="preserve"> 36 and </w:t>
      </w:r>
      <w:r w:rsidR="00ED4C66">
        <w:rPr>
          <w:rFonts w:ascii="Tahoma" w:hAnsi="Tahoma" w:cs="Tahoma"/>
          <w:color w:val="000000" w:themeColor="text1"/>
        </w:rPr>
        <w:t>48</w:t>
      </w:r>
      <w:r>
        <w:rPr>
          <w:rFonts w:ascii="Tahoma" w:hAnsi="Tahoma" w:cs="Tahoma"/>
          <w:color w:val="000000" w:themeColor="text1"/>
        </w:rPr>
        <w:t xml:space="preserve"> are </w:t>
      </w:r>
    </w:p>
    <w:p w:rsidR="00776E21" w:rsidRDefault="00D67E1C">
      <w:pPr>
        <w:pStyle w:val="ListParagraph"/>
        <w:numPr>
          <w:ilvl w:val="2"/>
          <w:numId w:val="18"/>
        </w:numPr>
        <w:ind w:left="720"/>
        <w:rPr>
          <w:rFonts w:ascii="Tahoma" w:hAnsi="Tahoma" w:cs="Tahoma"/>
          <w:color w:val="000000" w:themeColor="text1"/>
        </w:rPr>
      </w:pPr>
      <w:r>
        <w:rPr>
          <w:rFonts w:ascii="Tahoma" w:hAnsi="Tahoma" w:cs="Tahoma"/>
          <w:color w:val="000000" w:themeColor="text1"/>
        </w:rPr>
        <w:t>multiples of 2</w:t>
      </w:r>
    </w:p>
    <w:p w:rsidR="00776E21" w:rsidRDefault="00D67E1C">
      <w:pPr>
        <w:pStyle w:val="ListParagraph"/>
        <w:numPr>
          <w:ilvl w:val="2"/>
          <w:numId w:val="18"/>
        </w:numPr>
        <w:ind w:left="720"/>
        <w:rPr>
          <w:rFonts w:ascii="Tahoma" w:hAnsi="Tahoma" w:cs="Tahoma"/>
          <w:color w:val="000000" w:themeColor="text1"/>
        </w:rPr>
      </w:pPr>
      <w:r>
        <w:rPr>
          <w:rFonts w:ascii="Tahoma" w:hAnsi="Tahoma" w:cs="Tahoma"/>
          <w:color w:val="000000" w:themeColor="text1"/>
        </w:rPr>
        <w:t>multiples of 3</w:t>
      </w:r>
    </w:p>
    <w:p w:rsidR="00776E21" w:rsidRDefault="00D67E1C">
      <w:pPr>
        <w:pStyle w:val="ListParagraph"/>
        <w:numPr>
          <w:ilvl w:val="2"/>
          <w:numId w:val="18"/>
        </w:numPr>
        <w:ind w:left="720"/>
        <w:rPr>
          <w:rFonts w:ascii="Tahoma" w:hAnsi="Tahoma" w:cs="Tahoma"/>
          <w:color w:val="000000" w:themeColor="text1"/>
        </w:rPr>
      </w:pPr>
      <w:r>
        <w:rPr>
          <w:rFonts w:ascii="Tahoma" w:hAnsi="Tahoma" w:cs="Tahoma"/>
          <w:color w:val="000000" w:themeColor="text1"/>
        </w:rPr>
        <w:t>Multiples of 4.</w:t>
      </w:r>
    </w:p>
    <w:p w:rsidR="00776E21" w:rsidRDefault="00D67E1C">
      <w:pPr>
        <w:rPr>
          <w:rFonts w:ascii="Tahoma" w:hAnsi="Tahoma" w:cs="Tahoma"/>
          <w:color w:val="000000" w:themeColor="text1"/>
        </w:rPr>
      </w:pPr>
      <w:r>
        <w:rPr>
          <w:rFonts w:ascii="Tahoma" w:hAnsi="Tahoma" w:cs="Tahoma"/>
          <w:b/>
          <w:color w:val="000000" w:themeColor="text1"/>
        </w:rPr>
        <w:t>CLASSWORK</w:t>
      </w:r>
    </w:p>
    <w:p w:rsidR="00776E21" w:rsidRDefault="00D67E1C">
      <w:pPr>
        <w:pStyle w:val="ListParagraph"/>
        <w:numPr>
          <w:ilvl w:val="0"/>
          <w:numId w:val="19"/>
        </w:numPr>
        <w:rPr>
          <w:rFonts w:ascii="Tahoma" w:hAnsi="Tahoma" w:cs="Tahoma"/>
          <w:color w:val="000000" w:themeColor="text1"/>
        </w:rPr>
      </w:pPr>
      <w:r>
        <w:rPr>
          <w:rFonts w:ascii="Tahoma" w:hAnsi="Tahoma" w:cs="Tahoma"/>
          <w:color w:val="000000" w:themeColor="text1"/>
        </w:rPr>
        <w:t>Find the next 7 mu</w:t>
      </w:r>
      <w:r w:rsidR="00ED4C66">
        <w:rPr>
          <w:rFonts w:ascii="Tahoma" w:hAnsi="Tahoma" w:cs="Tahoma"/>
          <w:color w:val="000000" w:themeColor="text1"/>
        </w:rPr>
        <w:t>ltiples of 12</w:t>
      </w:r>
      <w:r>
        <w:rPr>
          <w:rFonts w:ascii="Tahoma" w:hAnsi="Tahoma" w:cs="Tahoma"/>
          <w:color w:val="000000" w:themeColor="text1"/>
        </w:rPr>
        <w:t>.</w:t>
      </w:r>
    </w:p>
    <w:p w:rsidR="00776E21" w:rsidRDefault="00D67E1C">
      <w:pPr>
        <w:pStyle w:val="ListParagraph"/>
        <w:numPr>
          <w:ilvl w:val="0"/>
          <w:numId w:val="19"/>
        </w:numPr>
        <w:rPr>
          <w:rFonts w:ascii="Tahoma" w:hAnsi="Tahoma" w:cs="Tahoma"/>
          <w:color w:val="000000" w:themeColor="text1"/>
        </w:rPr>
      </w:pPr>
      <w:r>
        <w:rPr>
          <w:rFonts w:ascii="Tahoma" w:hAnsi="Tahoma" w:cs="Tahoma"/>
          <w:color w:val="000000" w:themeColor="text1"/>
        </w:rPr>
        <w:t xml:space="preserve">Which of the following whole numbers 37, 68, 51, 128, 85 and 187 are </w:t>
      </w:r>
    </w:p>
    <w:p w:rsidR="00776E21" w:rsidRDefault="00D67E1C">
      <w:pPr>
        <w:ind w:left="720"/>
        <w:rPr>
          <w:rFonts w:ascii="Tahoma" w:hAnsi="Tahoma" w:cs="Tahoma"/>
          <w:color w:val="000000" w:themeColor="text1"/>
        </w:rPr>
      </w:pPr>
      <w:r>
        <w:rPr>
          <w:rFonts w:ascii="Tahoma" w:hAnsi="Tahoma" w:cs="Tahoma"/>
          <w:color w:val="000000" w:themeColor="text1"/>
        </w:rPr>
        <w:t>(a) Multiples of 2 (b) multiples of 3 (c) multiples of 5 (d) multiples of 17.</w:t>
      </w:r>
    </w:p>
    <w:p w:rsidR="00776E21" w:rsidRDefault="00D67E1C">
      <w:pPr>
        <w:rPr>
          <w:rFonts w:ascii="Tahoma" w:hAnsi="Tahoma" w:cs="Tahoma"/>
          <w:b/>
          <w:color w:val="000000" w:themeColor="text1"/>
        </w:rPr>
      </w:pPr>
      <w:r>
        <w:rPr>
          <w:rFonts w:ascii="Tahoma" w:hAnsi="Tahoma" w:cs="Tahoma"/>
          <w:b/>
          <w:color w:val="000000" w:themeColor="text1"/>
        </w:rPr>
        <w:t>3.2 Common multiples</w:t>
      </w:r>
    </w:p>
    <w:p w:rsidR="00776E21" w:rsidRDefault="00D67E1C">
      <w:pPr>
        <w:rPr>
          <w:rFonts w:ascii="Tahoma" w:hAnsi="Tahoma" w:cs="Tahoma"/>
          <w:color w:val="000000" w:themeColor="text1"/>
        </w:rPr>
      </w:pPr>
      <w:r>
        <w:rPr>
          <w:rFonts w:ascii="Tahoma" w:hAnsi="Tahoma" w:cs="Tahoma"/>
          <w:color w:val="000000" w:themeColor="text1"/>
        </w:rPr>
        <w:t>When two or more numbers have a multiple in common, then the numbers is known as a common multiple. Simply put, a common multiple is a multiple of two or more numbers.</w:t>
      </w:r>
    </w:p>
    <w:p w:rsidR="00776E21" w:rsidRDefault="00D67E1C">
      <w:pPr>
        <w:rPr>
          <w:rFonts w:ascii="Tahoma" w:hAnsi="Tahoma" w:cs="Tahoma"/>
          <w:b/>
          <w:color w:val="000000" w:themeColor="text1"/>
        </w:rPr>
      </w:pPr>
      <w:r>
        <w:rPr>
          <w:rFonts w:ascii="Tahoma" w:hAnsi="Tahoma" w:cs="Tahoma"/>
          <w:b/>
          <w:color w:val="000000" w:themeColor="text1"/>
        </w:rPr>
        <w:lastRenderedPageBreak/>
        <w:t>Example 1</w:t>
      </w:r>
    </w:p>
    <w:p w:rsidR="00776E21" w:rsidRDefault="00D67E1C">
      <w:pPr>
        <w:rPr>
          <w:rFonts w:ascii="Tahoma" w:hAnsi="Tahoma" w:cs="Tahoma"/>
          <w:color w:val="000000" w:themeColor="text1"/>
        </w:rPr>
      </w:pPr>
      <w:r>
        <w:rPr>
          <w:rFonts w:ascii="Tahoma" w:hAnsi="Tahoma" w:cs="Tahoma"/>
          <w:color w:val="000000" w:themeColor="text1"/>
        </w:rPr>
        <w:t xml:space="preserve">Find the </w:t>
      </w:r>
      <w:r w:rsidR="00ED4C66">
        <w:rPr>
          <w:rFonts w:ascii="Tahoma" w:hAnsi="Tahoma" w:cs="Tahoma"/>
          <w:color w:val="000000" w:themeColor="text1"/>
        </w:rPr>
        <w:t xml:space="preserve">first two common multiples of 4, </w:t>
      </w:r>
      <w:r>
        <w:rPr>
          <w:rFonts w:ascii="Tahoma" w:hAnsi="Tahoma" w:cs="Tahoma"/>
          <w:color w:val="000000" w:themeColor="text1"/>
        </w:rPr>
        <w:t>6 and 8.</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Write down three common multiples of the following sets of numbers</w:t>
      </w:r>
    </w:p>
    <w:p w:rsidR="00776E21" w:rsidRDefault="00D67E1C">
      <w:pPr>
        <w:rPr>
          <w:rFonts w:ascii="Tahoma" w:hAnsi="Tahoma" w:cs="Tahoma"/>
          <w:color w:val="000000" w:themeColor="text1"/>
        </w:rPr>
      </w:pPr>
      <w:r>
        <w:rPr>
          <w:rFonts w:ascii="Tahoma" w:hAnsi="Tahoma" w:cs="Tahoma"/>
          <w:color w:val="000000" w:themeColor="text1"/>
        </w:rPr>
        <w:t>(a) 3 and 11</w:t>
      </w:r>
    </w:p>
    <w:p w:rsidR="00776E21" w:rsidRDefault="00D67E1C">
      <w:pPr>
        <w:rPr>
          <w:rFonts w:ascii="Tahoma" w:hAnsi="Tahoma" w:cs="Tahoma"/>
          <w:color w:val="000000" w:themeColor="text1"/>
        </w:rPr>
      </w:pPr>
      <w:r>
        <w:rPr>
          <w:rFonts w:ascii="Tahoma" w:hAnsi="Tahoma" w:cs="Tahoma"/>
          <w:color w:val="000000" w:themeColor="text1"/>
        </w:rPr>
        <w:t>(b) 4, 5 and 6</w:t>
      </w:r>
    </w:p>
    <w:p w:rsidR="00776E21" w:rsidRDefault="00D67E1C">
      <w:pPr>
        <w:rPr>
          <w:rFonts w:ascii="Tahoma" w:hAnsi="Tahoma" w:cs="Tahoma"/>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19 Exercise 3h Nos 1, 4</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19 Exercise 3g Nos 1-5</w:t>
      </w:r>
    </w:p>
    <w:p w:rsidR="00776E21" w:rsidRDefault="00D67E1C">
      <w:pPr>
        <w:rPr>
          <w:rFonts w:ascii="Tahoma" w:hAnsi="Tahoma" w:cs="Tahoma"/>
          <w:color w:val="000000" w:themeColor="text1"/>
        </w:rPr>
      </w:pPr>
      <w:r>
        <w:rPr>
          <w:rFonts w:ascii="Tahoma" w:hAnsi="Tahoma" w:cs="Tahoma"/>
          <w:color w:val="000000" w:themeColor="text1"/>
        </w:rPr>
        <w:t xml:space="preserve">                    Exercise 3h Nos 2, 3, 5,6,12</w:t>
      </w:r>
    </w:p>
    <w:p w:rsidR="00776E21" w:rsidRDefault="00D67E1C">
      <w:pPr>
        <w:rPr>
          <w:rFonts w:ascii="Tahoma" w:hAnsi="Tahoma" w:cs="Tahoma"/>
          <w:b/>
          <w:color w:val="000000" w:themeColor="text1"/>
        </w:rPr>
      </w:pPr>
      <w:r>
        <w:rPr>
          <w:rFonts w:ascii="Tahoma" w:hAnsi="Tahoma" w:cs="Tahoma"/>
          <w:b/>
          <w:color w:val="000000" w:themeColor="text1"/>
        </w:rPr>
        <w:t>3.3 Least Common Multiple (LCM)</w:t>
      </w:r>
    </w:p>
    <w:p w:rsidR="00776E21" w:rsidRDefault="00D67E1C">
      <w:pPr>
        <w:pStyle w:val="NormalWeb"/>
        <w:spacing w:before="0" w:beforeAutospacing="0" w:after="0" w:afterAutospacing="0"/>
        <w:jc w:val="both"/>
        <w:rPr>
          <w:rFonts w:ascii="Tahoma" w:hAnsi="Tahoma" w:cs="Tahoma"/>
          <w:color w:val="000000" w:themeColor="text1"/>
        </w:rPr>
      </w:pPr>
      <w:r>
        <w:rPr>
          <w:rFonts w:ascii="Tahoma" w:hAnsi="Tahoma" w:cs="Tahoma"/>
          <w:color w:val="000000" w:themeColor="text1"/>
        </w:rPr>
        <w:t>The Least or Lowest Common Multiple (LCM) is the smallest number that two or more numbers divide evenly. To find the LCM, you can list the multiples of each number until you find a common one. For example, the LCM of 24 and 15 is 120, as 120 is the first common multiple in their lists of multiples.</w:t>
      </w:r>
    </w:p>
    <w:p w:rsidR="00776E21" w:rsidRDefault="00D67E1C">
      <w:pPr>
        <w:pStyle w:val="NormalWeb"/>
        <w:spacing w:before="0" w:beforeAutospacing="0" w:after="0" w:afterAutospacing="0"/>
        <w:jc w:val="both"/>
        <w:rPr>
          <w:rFonts w:ascii="Tahoma" w:hAnsi="Tahoma" w:cs="Tahoma"/>
          <w:color w:val="000000" w:themeColor="text1"/>
        </w:rPr>
      </w:pPr>
      <w:r>
        <w:rPr>
          <w:rFonts w:ascii="Tahoma" w:hAnsi="Tahoma" w:cs="Tahoma"/>
          <w:color w:val="000000" w:themeColor="text1"/>
        </w:rPr>
        <w:t>An alternative method to find the LCM is using the prime factors of the numbers, which is often more efficient than listing multiples.</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Find the LCM of the following whole numbers:</w:t>
      </w:r>
    </w:p>
    <w:p w:rsidR="00776E21" w:rsidRDefault="00D67E1C">
      <w:pPr>
        <w:rPr>
          <w:rFonts w:ascii="Tahoma" w:hAnsi="Tahoma" w:cs="Tahoma"/>
          <w:color w:val="000000" w:themeColor="text1"/>
        </w:rPr>
      </w:pPr>
      <w:r>
        <w:rPr>
          <w:rFonts w:ascii="Tahoma" w:hAnsi="Tahoma" w:cs="Tahoma"/>
          <w:color w:val="000000" w:themeColor="text1"/>
        </w:rPr>
        <w:t>(a) 24 and 15 (</w:t>
      </w:r>
      <w:r w:rsidR="00601E45">
        <w:rPr>
          <w:rFonts w:ascii="Tahoma" w:hAnsi="Tahoma" w:cs="Tahoma"/>
          <w:color w:val="000000" w:themeColor="text1"/>
        </w:rPr>
        <w:t>b</w:t>
      </w:r>
      <w:r>
        <w:rPr>
          <w:rFonts w:ascii="Tahoma" w:hAnsi="Tahoma" w:cs="Tahoma"/>
          <w:color w:val="000000" w:themeColor="text1"/>
        </w:rPr>
        <w:t xml:space="preserve">) 24, 28, 36 and 50   </w:t>
      </w:r>
    </w:p>
    <w:p w:rsidR="00776E21" w:rsidRDefault="00D67E1C">
      <w:pPr>
        <w:rPr>
          <w:rFonts w:ascii="Tahoma" w:hAnsi="Tahoma" w:cs="Tahoma"/>
          <w:color w:val="000000" w:themeColor="text1"/>
        </w:rPr>
      </w:pPr>
      <w:r>
        <w:rPr>
          <w:rFonts w:ascii="Tahoma" w:hAnsi="Tahoma" w:cs="Tahoma"/>
          <w:b/>
          <w:color w:val="000000" w:themeColor="text1"/>
        </w:rPr>
        <w:t>NOTE</w:t>
      </w:r>
      <w:r>
        <w:rPr>
          <w:rFonts w:ascii="Tahoma" w:hAnsi="Tahoma" w:cs="Tahoma"/>
          <w:color w:val="000000" w:themeColor="text1"/>
        </w:rPr>
        <w:t>: Given that the numbers are expressed as a product of prime factors, the LCM is the product of the prime factors of the numbers without double counting.</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Find the LCM of the following .Leave your answers in prime factors.</w:t>
      </w:r>
    </w:p>
    <w:p w:rsidR="00776E21" w:rsidRDefault="00D67E1C">
      <w:pPr>
        <w:rPr>
          <w:rFonts w:ascii="Tahoma" w:hAnsi="Tahoma" w:cs="Tahoma"/>
          <w:color w:val="000000" w:themeColor="text1"/>
        </w:rPr>
      </w:pPr>
      <w:r>
        <w:rPr>
          <w:rFonts w:ascii="Tahoma" w:hAnsi="Tahoma" w:cs="Tahoma"/>
          <w:color w:val="000000" w:themeColor="text1"/>
        </w:rPr>
        <w:t>(a) 2 x 2 x 3</w:t>
      </w:r>
      <w:r>
        <w:rPr>
          <w:rFonts w:ascii="Tahoma" w:hAnsi="Tahoma" w:cs="Tahoma"/>
          <w:color w:val="000000" w:themeColor="text1"/>
        </w:rPr>
        <w:tab/>
      </w:r>
      <w:r>
        <w:rPr>
          <w:rFonts w:ascii="Tahoma" w:hAnsi="Tahoma" w:cs="Tahoma"/>
          <w:color w:val="000000" w:themeColor="text1"/>
        </w:rPr>
        <w:tab/>
        <w:t>(b)  2 x 2 x 5</w:t>
      </w:r>
    </w:p>
    <w:p w:rsidR="00776E21" w:rsidRDefault="00D67E1C">
      <w:pPr>
        <w:rPr>
          <w:rFonts w:ascii="Tahoma" w:hAnsi="Tahoma" w:cs="Tahoma"/>
          <w:color w:val="000000" w:themeColor="text1"/>
        </w:rPr>
      </w:pPr>
      <w:r>
        <w:rPr>
          <w:rFonts w:ascii="Tahoma" w:hAnsi="Tahoma" w:cs="Tahoma"/>
          <w:color w:val="000000" w:themeColor="text1"/>
        </w:rPr>
        <w:t xml:space="preserve">     2 x 2 x 2 x 5</w:t>
      </w:r>
      <w:r>
        <w:rPr>
          <w:rFonts w:ascii="Tahoma" w:hAnsi="Tahoma" w:cs="Tahoma"/>
          <w:color w:val="000000" w:themeColor="text1"/>
        </w:rPr>
        <w:tab/>
        <w:t xml:space="preserve">      3 x 5 x 7</w:t>
      </w:r>
    </w:p>
    <w:p w:rsidR="00776E21" w:rsidRDefault="00D67E1C">
      <w:pPr>
        <w:rPr>
          <w:rFonts w:ascii="Tahoma" w:hAnsi="Tahoma" w:cs="Tahoma"/>
          <w:color w:val="000000" w:themeColor="text1"/>
        </w:rPr>
      </w:pPr>
      <w:r>
        <w:rPr>
          <w:rFonts w:ascii="Tahoma" w:hAnsi="Tahoma" w:cs="Tahoma"/>
          <w:color w:val="000000" w:themeColor="text1"/>
        </w:rPr>
        <w:t xml:space="preserve">     2 x 2 x 5</w:t>
      </w:r>
      <w:r>
        <w:rPr>
          <w:rFonts w:ascii="Tahoma" w:hAnsi="Tahoma" w:cs="Tahoma"/>
          <w:color w:val="000000" w:themeColor="text1"/>
        </w:rPr>
        <w:tab/>
      </w:r>
      <w:r>
        <w:rPr>
          <w:rFonts w:ascii="Tahoma" w:hAnsi="Tahoma" w:cs="Tahoma"/>
          <w:color w:val="000000" w:themeColor="text1"/>
        </w:rPr>
        <w:tab/>
        <w:t xml:space="preserve">      2 x 3 x 3 x 3</w:t>
      </w:r>
    </w:p>
    <w:p w:rsidR="00776E21" w:rsidRDefault="00D67E1C">
      <w:pPr>
        <w:rPr>
          <w:rFonts w:ascii="Tahoma" w:hAnsi="Tahoma" w:cs="Tahoma"/>
          <w:color w:val="000000" w:themeColor="text1"/>
        </w:rPr>
      </w:pPr>
      <w:r>
        <w:rPr>
          <w:rFonts w:ascii="Tahoma" w:hAnsi="Tahoma" w:cs="Tahoma"/>
          <w:color w:val="000000" w:themeColor="text1"/>
        </w:rPr>
        <w:t xml:space="preserve">     2 x 2 x 3 x 3 x 5</w:t>
      </w:r>
      <w:r>
        <w:rPr>
          <w:rFonts w:ascii="Tahoma" w:hAnsi="Tahoma" w:cs="Tahoma"/>
          <w:color w:val="000000" w:themeColor="text1"/>
        </w:rPr>
        <w:tab/>
        <w:t xml:space="preserve">      3 x 5 x 5 x 7</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20 Exercise 3i Nos 1a, 3j</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20 Exercise 3i Nos 1e, 2e, 3a, 4g, j</w:t>
      </w:r>
    </w:p>
    <w:p w:rsidR="00776E21" w:rsidRDefault="00D67E1C">
      <w:pPr>
        <w:rPr>
          <w:rFonts w:ascii="Tahoma" w:hAnsi="Tahoma" w:cs="Tahoma"/>
          <w:b/>
          <w:color w:val="000000" w:themeColor="text1"/>
        </w:rPr>
      </w:pPr>
      <w:r>
        <w:rPr>
          <w:rFonts w:ascii="Tahoma" w:hAnsi="Tahoma" w:cs="Tahoma"/>
          <w:b/>
          <w:color w:val="000000" w:themeColor="text1"/>
        </w:rPr>
        <w:t>3.4 Factors</w:t>
      </w:r>
    </w:p>
    <w:p w:rsidR="00776E21" w:rsidRDefault="00D67E1C">
      <w:pPr>
        <w:rPr>
          <w:rFonts w:ascii="Tahoma" w:hAnsi="Tahoma" w:cs="Tahoma"/>
          <w:bCs/>
          <w:color w:val="000000" w:themeColor="text1"/>
        </w:rPr>
      </w:pPr>
      <w:r>
        <w:rPr>
          <w:rFonts w:ascii="Tahoma" w:hAnsi="Tahoma" w:cs="Tahoma"/>
          <w:bCs/>
          <w:color w:val="000000" w:themeColor="text1"/>
        </w:rPr>
        <w:t>If a whole number divides into another number (N) without remainder, the number is a factor of N. For example:</w:t>
      </w:r>
    </w:p>
    <w:p w:rsidR="00776E21" w:rsidRDefault="00D67E1C">
      <w:pPr>
        <w:rPr>
          <w:rFonts w:ascii="Tahoma" w:hAnsi="Tahoma" w:cs="Tahoma"/>
          <w:bCs/>
          <w:color w:val="000000" w:themeColor="text1"/>
        </w:rPr>
      </w:pPr>
      <w:r>
        <w:rPr>
          <w:rFonts w:ascii="Tahoma" w:hAnsi="Tahoma" w:cs="Tahoma"/>
          <w:bCs/>
          <w:color w:val="000000" w:themeColor="text1"/>
        </w:rPr>
        <w:t xml:space="preserve">40 </w:t>
      </w:r>
      <m:oMath>
        <m:r>
          <m:rPr>
            <m:sty m:val="p"/>
          </m:rPr>
          <w:rPr>
            <w:rFonts w:ascii="Cambria Math" w:hAnsi="Cambria Math" w:cs="Tahoma"/>
            <w:color w:val="000000" w:themeColor="text1"/>
          </w:rPr>
          <m:t>÷</m:t>
        </m:r>
      </m:oMath>
      <w:r>
        <w:rPr>
          <w:rFonts w:ascii="Tahoma" w:hAnsi="Tahoma" w:cs="Tahoma"/>
          <w:bCs/>
          <w:color w:val="000000" w:themeColor="text1"/>
        </w:rPr>
        <w:t xml:space="preserve"> 8 = 5 and 40 </w:t>
      </w:r>
      <m:oMath>
        <m:r>
          <m:rPr>
            <m:sty m:val="p"/>
          </m:rPr>
          <w:rPr>
            <w:rFonts w:ascii="Cambria Math" w:hAnsi="Cambria Math" w:cs="Tahoma"/>
            <w:color w:val="000000" w:themeColor="text1"/>
          </w:rPr>
          <m:t>÷</m:t>
        </m:r>
      </m:oMath>
      <w:r>
        <w:rPr>
          <w:rFonts w:ascii="Tahoma" w:hAnsi="Tahoma" w:cs="Tahoma"/>
          <w:bCs/>
          <w:color w:val="000000" w:themeColor="text1"/>
        </w:rPr>
        <w:t xml:space="preserve"> 5 = 8.</w:t>
      </w:r>
    </w:p>
    <w:p w:rsidR="00776E21" w:rsidRDefault="00D67E1C">
      <w:pPr>
        <w:rPr>
          <w:rFonts w:ascii="Tahoma" w:hAnsi="Tahoma" w:cs="Tahoma"/>
          <w:bCs/>
          <w:color w:val="000000" w:themeColor="text1"/>
        </w:rPr>
      </w:pPr>
      <w:r>
        <w:rPr>
          <w:rFonts w:ascii="Tahoma" w:hAnsi="Tahoma" w:cs="Tahoma"/>
          <w:bCs/>
          <w:color w:val="000000" w:themeColor="text1"/>
        </w:rPr>
        <w:t>We say that 8 and 5 are factors of 40.</w:t>
      </w:r>
    </w:p>
    <w:p w:rsidR="00776E21" w:rsidRDefault="00D67E1C">
      <w:pPr>
        <w:rPr>
          <w:rFonts w:ascii="Tahoma" w:hAnsi="Tahoma" w:cs="Tahoma"/>
          <w:b/>
          <w:color w:val="000000" w:themeColor="text1"/>
        </w:rPr>
      </w:pPr>
      <w:r>
        <w:rPr>
          <w:rFonts w:ascii="Tahoma" w:hAnsi="Tahoma" w:cs="Tahoma"/>
          <w:b/>
          <w:color w:val="000000" w:themeColor="text1"/>
        </w:rPr>
        <w:t>Example</w:t>
      </w:r>
    </w:p>
    <w:p w:rsidR="00776E21" w:rsidRDefault="00D67E1C">
      <w:pPr>
        <w:rPr>
          <w:rFonts w:ascii="Tahoma" w:hAnsi="Tahoma" w:cs="Tahoma"/>
          <w:bCs/>
          <w:color w:val="000000" w:themeColor="text1"/>
        </w:rPr>
      </w:pPr>
      <w:r>
        <w:rPr>
          <w:rFonts w:ascii="Tahoma" w:hAnsi="Tahoma" w:cs="Tahoma"/>
          <w:bCs/>
          <w:color w:val="000000" w:themeColor="text1"/>
        </w:rPr>
        <w:t>Find all the factors of the following numbers:</w:t>
      </w:r>
    </w:p>
    <w:p w:rsidR="00776E21" w:rsidRDefault="00907ADC">
      <w:pPr>
        <w:numPr>
          <w:ilvl w:val="0"/>
          <w:numId w:val="20"/>
        </w:numPr>
        <w:rPr>
          <w:rFonts w:ascii="Tahoma" w:hAnsi="Tahoma" w:cs="Tahoma"/>
          <w:bCs/>
          <w:color w:val="000000" w:themeColor="text1"/>
        </w:rPr>
      </w:pPr>
      <w:r>
        <w:rPr>
          <w:rFonts w:ascii="Tahoma" w:hAnsi="Tahoma" w:cs="Tahoma"/>
          <w:bCs/>
          <w:color w:val="000000" w:themeColor="text1"/>
        </w:rPr>
        <w:t>8</w:t>
      </w:r>
      <w:r>
        <w:rPr>
          <w:rFonts w:ascii="Tahoma" w:hAnsi="Tahoma" w:cs="Tahoma"/>
          <w:bCs/>
          <w:color w:val="000000" w:themeColor="text1"/>
        </w:rPr>
        <w:tab/>
      </w:r>
      <w:r w:rsidR="00D67E1C">
        <w:rPr>
          <w:rFonts w:ascii="Tahoma" w:hAnsi="Tahoma" w:cs="Tahoma"/>
          <w:bCs/>
          <w:color w:val="000000" w:themeColor="text1"/>
        </w:rPr>
        <w:t xml:space="preserve"> </w:t>
      </w:r>
      <w:r>
        <w:rPr>
          <w:rFonts w:ascii="Tahoma" w:hAnsi="Tahoma" w:cs="Tahoma"/>
          <w:bCs/>
          <w:color w:val="000000" w:themeColor="text1"/>
        </w:rPr>
        <w:t xml:space="preserve">  </w:t>
      </w:r>
      <w:r w:rsidR="00D67E1C">
        <w:rPr>
          <w:rFonts w:ascii="Tahoma" w:hAnsi="Tahoma" w:cs="Tahoma"/>
          <w:bCs/>
          <w:color w:val="000000" w:themeColor="text1"/>
        </w:rPr>
        <w:t xml:space="preserve">(b) 40 </w:t>
      </w:r>
      <w:r>
        <w:rPr>
          <w:rFonts w:ascii="Tahoma" w:hAnsi="Tahoma" w:cs="Tahoma"/>
          <w:bCs/>
          <w:color w:val="000000" w:themeColor="text1"/>
        </w:rPr>
        <w:tab/>
      </w:r>
      <w:r w:rsidR="00D67E1C">
        <w:rPr>
          <w:rFonts w:ascii="Tahoma" w:hAnsi="Tahoma" w:cs="Tahoma"/>
          <w:bCs/>
          <w:color w:val="000000" w:themeColor="text1"/>
        </w:rPr>
        <w:t xml:space="preserve"> (c) 90 </w:t>
      </w:r>
      <w:r>
        <w:rPr>
          <w:rFonts w:ascii="Tahoma" w:hAnsi="Tahoma" w:cs="Tahoma"/>
          <w:bCs/>
          <w:color w:val="000000" w:themeColor="text1"/>
        </w:rPr>
        <w:tab/>
      </w:r>
      <w:r w:rsidR="00D67E1C">
        <w:rPr>
          <w:rFonts w:ascii="Tahoma" w:hAnsi="Tahoma" w:cs="Tahoma"/>
          <w:bCs/>
          <w:color w:val="000000" w:themeColor="text1"/>
        </w:rPr>
        <w:t>(d) 100</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15 Exercise 3a Nos 1a-1e, 2a-2e.</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15 Exercise 3a Nos 1f-1j, 2f-2j</w:t>
      </w:r>
    </w:p>
    <w:p w:rsidR="00776E21" w:rsidRDefault="00776E21">
      <w:pPr>
        <w:rPr>
          <w:rFonts w:ascii="Tahoma" w:hAnsi="Tahoma" w:cs="Tahoma"/>
          <w:bCs/>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3.5 Common Factor</w:t>
      </w:r>
    </w:p>
    <w:p w:rsidR="00776E21" w:rsidRDefault="00D67E1C">
      <w:pPr>
        <w:rPr>
          <w:rFonts w:ascii="Tahoma" w:hAnsi="Tahoma" w:cs="Tahoma"/>
          <w:color w:val="000000" w:themeColor="text1"/>
        </w:rPr>
      </w:pPr>
      <w:r>
        <w:rPr>
          <w:rFonts w:ascii="Tahoma" w:hAnsi="Tahoma" w:cs="Tahoma"/>
          <w:color w:val="000000" w:themeColor="text1"/>
        </w:rPr>
        <w:t>This is a factor of more than one number. For instance, the numbers 12, 21 and 33 are all divisible by 3. Thus we say that 3 is a common factor of 12, 21 and 33. There may be more than one common factor of a set of numbers. For instance, 2, 7 and 14 are common factors of 28, 42 and 70.</w:t>
      </w:r>
    </w:p>
    <w:p w:rsidR="00776E21" w:rsidRDefault="00D67E1C">
      <w:pPr>
        <w:rPr>
          <w:rFonts w:ascii="Tahoma" w:hAnsi="Tahoma" w:cs="Tahoma"/>
          <w:color w:val="000000" w:themeColor="text1"/>
        </w:rPr>
      </w:pPr>
      <w:r>
        <w:rPr>
          <w:rFonts w:ascii="Tahoma" w:hAnsi="Tahoma" w:cs="Tahoma"/>
          <w:b/>
          <w:bCs/>
          <w:color w:val="000000" w:themeColor="text1"/>
        </w:rPr>
        <w:t xml:space="preserve">Note: </w:t>
      </w:r>
      <w:r>
        <w:rPr>
          <w:rFonts w:ascii="Tahoma" w:hAnsi="Tahoma" w:cs="Tahoma"/>
          <w:color w:val="000000" w:themeColor="text1"/>
        </w:rPr>
        <w:t>every whole number has a finite number of factors.</w:t>
      </w:r>
    </w:p>
    <w:p w:rsidR="00776E21" w:rsidRDefault="00D67E1C">
      <w:pPr>
        <w:rPr>
          <w:rFonts w:ascii="Tahoma" w:hAnsi="Tahoma" w:cs="Tahoma"/>
          <w:color w:val="000000" w:themeColor="text1"/>
        </w:rPr>
      </w:pPr>
      <w:r>
        <w:rPr>
          <w:rFonts w:ascii="Tahoma" w:hAnsi="Tahoma" w:cs="Tahoma"/>
          <w:b/>
          <w:color w:val="000000" w:themeColor="text1"/>
        </w:rPr>
        <w:t xml:space="preserve">Note: </w:t>
      </w:r>
      <w:r>
        <w:rPr>
          <w:rFonts w:ascii="Tahoma" w:hAnsi="Tahoma" w:cs="Tahoma"/>
          <w:color w:val="000000" w:themeColor="text1"/>
        </w:rPr>
        <w:t>A case were you have a particular number occurring two times, duplication is not allowed. Pick it once.</w:t>
      </w:r>
    </w:p>
    <w:p w:rsidR="00776E21" w:rsidRDefault="00D67E1C">
      <w:pPr>
        <w:rPr>
          <w:rFonts w:ascii="Tahoma" w:hAnsi="Tahoma" w:cs="Tahoma"/>
          <w:b/>
          <w:color w:val="000000" w:themeColor="text1"/>
        </w:rPr>
      </w:pPr>
      <w:r>
        <w:rPr>
          <w:rFonts w:ascii="Tahoma" w:hAnsi="Tahoma" w:cs="Tahoma"/>
          <w:b/>
          <w:color w:val="000000" w:themeColor="text1"/>
        </w:rPr>
        <w:t>Example</w:t>
      </w:r>
    </w:p>
    <w:p w:rsidR="00601E45" w:rsidRDefault="00601E45">
      <w:pPr>
        <w:rPr>
          <w:rFonts w:ascii="Tahoma" w:hAnsi="Tahoma" w:cs="Tahoma"/>
          <w:color w:val="000000" w:themeColor="text1"/>
        </w:rPr>
      </w:pPr>
      <w:r>
        <w:rPr>
          <w:rFonts w:ascii="Tahoma" w:hAnsi="Tahoma" w:cs="Tahoma"/>
          <w:color w:val="000000" w:themeColor="text1"/>
        </w:rPr>
        <w:t xml:space="preserve">Find the common factor(s) of: </w:t>
      </w:r>
    </w:p>
    <w:p w:rsidR="00776E21" w:rsidRDefault="00D67E1C">
      <w:pPr>
        <w:rPr>
          <w:rFonts w:ascii="Tahoma" w:hAnsi="Tahoma" w:cs="Tahoma"/>
          <w:color w:val="000000" w:themeColor="text1"/>
        </w:rPr>
      </w:pPr>
      <w:r>
        <w:rPr>
          <w:rFonts w:ascii="Tahoma" w:hAnsi="Tahoma" w:cs="Tahoma"/>
          <w:color w:val="000000" w:themeColor="text1"/>
        </w:rPr>
        <w:t>(1) 10 and 14   (2) 14, 24 and 38</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17 Exercise 3e Nos 2,3,14</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17 Exercise 3e Nos 4,5,6,17,18</w:t>
      </w:r>
    </w:p>
    <w:p w:rsidR="00776E21" w:rsidRDefault="00D67E1C">
      <w:pPr>
        <w:rPr>
          <w:rFonts w:ascii="Tahoma" w:hAnsi="Tahoma" w:cs="Tahoma"/>
          <w:color w:val="000000" w:themeColor="text1"/>
          <w:vertAlign w:val="superscript"/>
        </w:rPr>
      </w:pPr>
      <w:r>
        <w:rPr>
          <w:rFonts w:ascii="Tahoma" w:hAnsi="Tahoma" w:cs="Tahoma"/>
          <w:color w:val="000000" w:themeColor="text1"/>
          <w:vertAlign w:val="superscript"/>
        </w:rPr>
        <w:t xml:space="preserve">                                                        </w:t>
      </w:r>
    </w:p>
    <w:p w:rsidR="00776E21" w:rsidRDefault="00D67E1C">
      <w:pPr>
        <w:rPr>
          <w:rFonts w:ascii="Tahoma" w:hAnsi="Tahoma" w:cs="Tahoma"/>
          <w:color w:val="000000" w:themeColor="text1"/>
        </w:rPr>
      </w:pPr>
      <w:r>
        <w:rPr>
          <w:rFonts w:ascii="Tahoma" w:hAnsi="Tahoma" w:cs="Tahoma"/>
          <w:b/>
          <w:color w:val="000000" w:themeColor="text1"/>
        </w:rPr>
        <w:t>3.6 Highest Common Factor (HCF)</w:t>
      </w:r>
    </w:p>
    <w:p w:rsidR="00776E21" w:rsidRDefault="00D67E1C">
      <w:pPr>
        <w:rPr>
          <w:rFonts w:ascii="Tahoma" w:hAnsi="Tahoma" w:cs="Tahoma"/>
          <w:color w:val="000000" w:themeColor="text1"/>
        </w:rPr>
      </w:pPr>
      <w:r>
        <w:rPr>
          <w:rFonts w:ascii="Tahoma" w:hAnsi="Tahoma" w:cs="Tahoma"/>
          <w:color w:val="000000" w:themeColor="text1"/>
        </w:rPr>
        <w:t xml:space="preserve">It is also known as the greatest common divisor (GCD) or the greatest common factor (GCF) or highest common divisor (HCD). It is the biggest or greatest number that divides exactly into two or more numbers. For instance, 2, 7 and 14 are common factors of 28, 42 and 70 but 14 is the greatest of the three common factors. So 14 is the highest common factor of 28, </w:t>
      </w:r>
      <w:r>
        <w:rPr>
          <w:rFonts w:ascii="Tahoma" w:hAnsi="Tahoma" w:cs="Tahoma"/>
          <w:color w:val="000000" w:themeColor="text1"/>
        </w:rPr>
        <w:lastRenderedPageBreak/>
        <w:t>42 and 70. We will use the prime factor method in this regard.</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Find the HCF of 21 and 84.</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601E45">
      <w:pPr>
        <w:rPr>
          <w:rFonts w:ascii="Tahoma" w:hAnsi="Tahoma" w:cs="Tahoma"/>
          <w:color w:val="000000" w:themeColor="text1"/>
        </w:rPr>
      </w:pPr>
      <w:r>
        <w:rPr>
          <w:rFonts w:ascii="Tahoma" w:hAnsi="Tahoma" w:cs="Tahoma"/>
          <w:color w:val="000000" w:themeColor="text1"/>
        </w:rPr>
        <w:t>Find the HCF of 18, 24 and 3</w:t>
      </w:r>
      <w:r w:rsidR="00D67E1C">
        <w:rPr>
          <w:rFonts w:ascii="Tahoma" w:hAnsi="Tahoma" w:cs="Tahoma"/>
          <w:color w:val="000000" w:themeColor="text1"/>
        </w:rPr>
        <w:t>2. Leave your answer in index form.</w:t>
      </w:r>
    </w:p>
    <w:p w:rsidR="00776E21" w:rsidRDefault="00D67E1C">
      <w:pPr>
        <w:rPr>
          <w:rFonts w:ascii="Tahoma" w:hAnsi="Tahoma" w:cs="Tahoma"/>
          <w:b/>
          <w:color w:val="000000" w:themeColor="text1"/>
        </w:rPr>
      </w:pPr>
      <w:r>
        <w:rPr>
          <w:rFonts w:ascii="Tahoma" w:hAnsi="Tahoma" w:cs="Tahoma"/>
          <w:b/>
          <w:color w:val="000000" w:themeColor="text1"/>
        </w:rPr>
        <w:t>Example 4</w:t>
      </w:r>
    </w:p>
    <w:p w:rsidR="00776E21" w:rsidRDefault="00D67E1C">
      <w:pPr>
        <w:rPr>
          <w:rFonts w:ascii="Tahoma" w:hAnsi="Tahoma" w:cs="Tahoma"/>
          <w:color w:val="000000" w:themeColor="text1"/>
        </w:rPr>
      </w:pPr>
      <w:r>
        <w:rPr>
          <w:rFonts w:ascii="Tahoma" w:hAnsi="Tahoma" w:cs="Tahoma"/>
          <w:color w:val="000000" w:themeColor="text1"/>
        </w:rPr>
        <w:t>Find the HCF of this. Leave the answer in prime factors and use index notation.</w:t>
      </w:r>
    </w:p>
    <w:p w:rsidR="00776E21" w:rsidRDefault="00D67E1C">
      <w:pPr>
        <w:rPr>
          <w:rFonts w:ascii="Tahoma" w:hAnsi="Tahoma" w:cs="Tahoma"/>
          <w:color w:val="000000" w:themeColor="text1"/>
        </w:rPr>
      </w:pPr>
      <w:r>
        <w:rPr>
          <w:rFonts w:ascii="Tahoma" w:hAnsi="Tahoma" w:cs="Tahoma"/>
          <w:color w:val="000000" w:themeColor="text1"/>
        </w:rPr>
        <w:t xml:space="preserve">      2</w:t>
      </w:r>
      <w:r>
        <w:rPr>
          <w:rFonts w:ascii="Tahoma" w:hAnsi="Tahoma" w:cs="Tahoma"/>
          <w:color w:val="000000" w:themeColor="text1"/>
          <w:vertAlign w:val="superscript"/>
        </w:rPr>
        <w:t>3</w:t>
      </w:r>
      <w:r w:rsidR="00907ADC">
        <w:rPr>
          <w:rFonts w:ascii="Tahoma" w:hAnsi="Tahoma" w:cs="Tahoma"/>
          <w:color w:val="000000" w:themeColor="text1"/>
        </w:rPr>
        <w:t xml:space="preserve"> </w:t>
      </w:r>
      <w:r>
        <w:rPr>
          <w:rFonts w:ascii="Tahoma" w:hAnsi="Tahoma" w:cs="Tahoma"/>
          <w:color w:val="000000" w:themeColor="text1"/>
        </w:rPr>
        <w:t>x 5</w:t>
      </w:r>
      <w:r>
        <w:rPr>
          <w:rFonts w:ascii="Tahoma" w:hAnsi="Tahoma" w:cs="Tahoma"/>
          <w:color w:val="000000" w:themeColor="text1"/>
          <w:vertAlign w:val="superscript"/>
        </w:rPr>
        <w:t>2</w:t>
      </w:r>
      <w:r>
        <w:rPr>
          <w:rFonts w:ascii="Tahoma" w:hAnsi="Tahoma" w:cs="Tahoma"/>
          <w:color w:val="000000" w:themeColor="text1"/>
        </w:rPr>
        <w:t xml:space="preserve"> x 7</w:t>
      </w:r>
    </w:p>
    <w:p w:rsidR="00776E21" w:rsidRDefault="00D67E1C">
      <w:pPr>
        <w:rPr>
          <w:rFonts w:ascii="Tahoma" w:hAnsi="Tahoma" w:cs="Tahoma"/>
          <w:color w:val="000000" w:themeColor="text1"/>
        </w:rPr>
      </w:pPr>
      <w:r>
        <w:rPr>
          <w:rFonts w:ascii="Tahoma" w:hAnsi="Tahoma" w:cs="Tahoma"/>
          <w:color w:val="000000" w:themeColor="text1"/>
        </w:rPr>
        <w:t xml:space="preserve">      2</w:t>
      </w:r>
      <w:r>
        <w:rPr>
          <w:rFonts w:ascii="Tahoma" w:hAnsi="Tahoma" w:cs="Tahoma"/>
          <w:color w:val="000000" w:themeColor="text1"/>
          <w:vertAlign w:val="superscript"/>
        </w:rPr>
        <w:t>2</w:t>
      </w:r>
      <w:r>
        <w:rPr>
          <w:rFonts w:ascii="Tahoma" w:hAnsi="Tahoma" w:cs="Tahoma"/>
          <w:color w:val="000000" w:themeColor="text1"/>
        </w:rPr>
        <w:t xml:space="preserve"> x 3</w:t>
      </w:r>
      <w:r>
        <w:rPr>
          <w:rFonts w:ascii="Tahoma" w:hAnsi="Tahoma" w:cs="Tahoma"/>
          <w:color w:val="000000" w:themeColor="text1"/>
          <w:vertAlign w:val="superscript"/>
        </w:rPr>
        <w:t>2</w:t>
      </w:r>
      <w:r w:rsidR="00907ADC">
        <w:rPr>
          <w:rFonts w:ascii="Tahoma" w:hAnsi="Tahoma" w:cs="Tahoma"/>
          <w:color w:val="000000" w:themeColor="text1"/>
        </w:rPr>
        <w:t xml:space="preserve"> </w:t>
      </w:r>
      <w:r>
        <w:rPr>
          <w:rFonts w:ascii="Tahoma" w:hAnsi="Tahoma" w:cs="Tahoma"/>
          <w:color w:val="000000" w:themeColor="text1"/>
        </w:rPr>
        <w:t>x 5</w:t>
      </w:r>
    </w:p>
    <w:p w:rsidR="00776E21" w:rsidRDefault="00D67E1C">
      <w:pPr>
        <w:rPr>
          <w:rFonts w:ascii="Tahoma" w:hAnsi="Tahoma" w:cs="Tahoma"/>
          <w:color w:val="000000" w:themeColor="text1"/>
        </w:rPr>
      </w:pPr>
      <w:r>
        <w:rPr>
          <w:rFonts w:ascii="Tahoma" w:hAnsi="Tahoma" w:cs="Tahoma"/>
          <w:color w:val="000000" w:themeColor="text1"/>
        </w:rPr>
        <w:t xml:space="preserve">      3</w:t>
      </w:r>
      <w:r>
        <w:rPr>
          <w:rFonts w:ascii="Tahoma" w:hAnsi="Tahoma" w:cs="Tahoma"/>
          <w:color w:val="000000" w:themeColor="text1"/>
          <w:vertAlign w:val="superscript"/>
        </w:rPr>
        <w:t>3</w:t>
      </w:r>
      <w:r>
        <w:rPr>
          <w:rFonts w:ascii="Tahoma" w:hAnsi="Tahoma" w:cs="Tahoma"/>
          <w:color w:val="000000" w:themeColor="text1"/>
        </w:rPr>
        <w:t xml:space="preserve"> x 5</w:t>
      </w:r>
      <w:r>
        <w:rPr>
          <w:rFonts w:ascii="Tahoma" w:hAnsi="Tahoma" w:cs="Tahoma"/>
          <w:color w:val="000000" w:themeColor="text1"/>
          <w:vertAlign w:val="superscript"/>
        </w:rPr>
        <w:t>3</w:t>
      </w:r>
      <w:r w:rsidR="00907ADC">
        <w:rPr>
          <w:rFonts w:ascii="Tahoma" w:hAnsi="Tahoma" w:cs="Tahoma"/>
          <w:color w:val="000000" w:themeColor="text1"/>
        </w:rPr>
        <w:t xml:space="preserve"> </w:t>
      </w:r>
      <w:r>
        <w:rPr>
          <w:rFonts w:ascii="Tahoma" w:hAnsi="Tahoma" w:cs="Tahoma"/>
          <w:color w:val="000000" w:themeColor="text1"/>
        </w:rPr>
        <w:t>x 7</w:t>
      </w:r>
      <w:r>
        <w:rPr>
          <w:rFonts w:ascii="Tahoma" w:hAnsi="Tahoma" w:cs="Tahoma"/>
          <w:color w:val="000000" w:themeColor="text1"/>
          <w:vertAlign w:val="superscript"/>
        </w:rPr>
        <w:t>2</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18 Exercise 3f Nos 1a, 2a, 3a, 4a</w:t>
      </w:r>
    </w:p>
    <w:p w:rsidR="00776E21" w:rsidRDefault="00D67E1C">
      <w:pPr>
        <w:rPr>
          <w:rFonts w:ascii="Tahoma" w:hAnsi="Tahoma" w:cs="Tahoma"/>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18 Exercise 3f Nos 1b, c 2b, c 3b, c 4f, g</w:t>
      </w:r>
    </w:p>
    <w:p w:rsidR="00776E21" w:rsidRDefault="00D67E1C">
      <w:pPr>
        <w:rPr>
          <w:rFonts w:ascii="Tahoma" w:hAnsi="Tahoma" w:cs="Tahoma"/>
          <w:b/>
          <w:color w:val="000000" w:themeColor="text1"/>
        </w:rPr>
      </w:pPr>
      <w:r>
        <w:rPr>
          <w:rFonts w:ascii="Tahoma" w:hAnsi="Tahoma" w:cs="Tahoma"/>
          <w:b/>
          <w:color w:val="000000" w:themeColor="text1"/>
        </w:rPr>
        <w:t>3.7 PRIME NUMBERS</w:t>
      </w:r>
    </w:p>
    <w:p w:rsidR="00776E21" w:rsidRDefault="00D67E1C">
      <w:pPr>
        <w:rPr>
          <w:rFonts w:ascii="Tahoma" w:hAnsi="Tahoma" w:cs="Tahoma"/>
          <w:color w:val="000000" w:themeColor="text1"/>
        </w:rPr>
      </w:pPr>
      <w:r>
        <w:rPr>
          <w:rFonts w:ascii="Tahoma" w:hAnsi="Tahoma" w:cs="Tahoma"/>
          <w:color w:val="000000" w:themeColor="text1"/>
        </w:rPr>
        <w:t>A prime number is a number that has only two factors, itself and 1. Some examples are 2, 3, 5, 7, 11, 13…</w:t>
      </w:r>
    </w:p>
    <w:p w:rsidR="00776E21" w:rsidRDefault="00D67E1C">
      <w:pPr>
        <w:rPr>
          <w:rFonts w:ascii="Tahoma" w:hAnsi="Tahoma" w:cs="Tahoma"/>
          <w:color w:val="000000" w:themeColor="text1"/>
        </w:rPr>
      </w:pPr>
      <w:r>
        <w:rPr>
          <w:rFonts w:ascii="Tahoma" w:hAnsi="Tahoma" w:cs="Tahoma"/>
          <w:color w:val="000000" w:themeColor="text1"/>
        </w:rPr>
        <w:t>1 is not a prime number because it has only one factor, that is, itself unlike 2 which has itself and 1 as its factors.  All prime numbers are odd numbers except 2 which is an even number.</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Write out all prime numbers between 1 and 30</w:t>
      </w:r>
    </w:p>
    <w:p w:rsidR="00776E21" w:rsidRDefault="00D67E1C">
      <w:pPr>
        <w:spacing w:after="200" w:line="276" w:lineRule="auto"/>
        <w:rPr>
          <w:rFonts w:ascii="Tahoma" w:hAnsi="Tahoma" w:cs="Tahoma"/>
          <w:color w:val="000000" w:themeColor="text1"/>
        </w:rPr>
      </w:pPr>
      <w:r>
        <w:rPr>
          <w:rFonts w:ascii="Tahoma" w:hAnsi="Tahoma" w:cs="Tahoma"/>
          <w:b/>
          <w:color w:val="000000" w:themeColor="text1"/>
        </w:rPr>
        <w:t>9.6</w:t>
      </w:r>
      <w:r>
        <w:rPr>
          <w:rFonts w:ascii="Tahoma" w:hAnsi="Tahoma" w:cs="Tahoma"/>
          <w:color w:val="000000" w:themeColor="text1"/>
        </w:rPr>
        <w:t xml:space="preserve"> </w:t>
      </w:r>
      <w:r>
        <w:rPr>
          <w:rFonts w:ascii="Tahoma" w:hAnsi="Tahoma" w:cs="Tahoma"/>
          <w:b/>
          <w:color w:val="000000" w:themeColor="text1"/>
        </w:rPr>
        <w:t xml:space="preserve">Prime Factors:                                                             </w:t>
      </w:r>
      <w:r>
        <w:rPr>
          <w:rFonts w:ascii="Tahoma" w:hAnsi="Tahoma" w:cs="Tahoma"/>
          <w:color w:val="000000" w:themeColor="text1"/>
        </w:rPr>
        <w:t xml:space="preserve">From our definition of prime numbers, it will be easy joining factors to it and getting the meaning of prime factors.                                         Prime factors of a number are the factors of the number that are prime.                                        To find the prime factors of a number.                            1. Start by dividing the number with the lowest number that is its factor and progress in that order.                                                                        2. If you divide with a particular number, check if it can divide the new number again before moving to the next prime number.                                              </w:t>
      </w:r>
      <w:r>
        <w:rPr>
          <w:rFonts w:ascii="Tahoma" w:hAnsi="Tahoma" w:cs="Tahoma"/>
          <w:b/>
          <w:color w:val="000000" w:themeColor="text1"/>
        </w:rPr>
        <w:t>Example 1</w:t>
      </w:r>
      <w:r>
        <w:rPr>
          <w:rFonts w:ascii="Tahoma" w:hAnsi="Tahoma" w:cs="Tahoma"/>
          <w:color w:val="000000" w:themeColor="text1"/>
        </w:rPr>
        <w:t xml:space="preserve">                                                      Express 1</w:t>
      </w:r>
      <w:r w:rsidR="00601E45">
        <w:rPr>
          <w:rFonts w:ascii="Tahoma" w:hAnsi="Tahoma" w:cs="Tahoma"/>
          <w:color w:val="000000" w:themeColor="text1"/>
        </w:rPr>
        <w:t>05</w:t>
      </w:r>
      <w:r>
        <w:rPr>
          <w:rFonts w:ascii="Tahoma" w:hAnsi="Tahoma" w:cs="Tahoma"/>
          <w:color w:val="000000" w:themeColor="text1"/>
        </w:rPr>
        <w:t xml:space="preserve"> as a product of prime factors.                               </w:t>
      </w:r>
      <w:r>
        <w:rPr>
          <w:rFonts w:ascii="Tahoma" w:hAnsi="Tahoma" w:cs="Tahoma"/>
          <w:b/>
          <w:color w:val="000000" w:themeColor="text1"/>
        </w:rPr>
        <w:t>CLASSWORK</w:t>
      </w:r>
      <w:r>
        <w:rPr>
          <w:rFonts w:ascii="Tahoma" w:hAnsi="Tahoma" w:cs="Tahoma"/>
          <w:color w:val="000000" w:themeColor="text1"/>
        </w:rPr>
        <w:t xml:space="preserve">                                                       NGM Page 16 Ex. 3c Nos 1,</w:t>
      </w:r>
      <w:r w:rsidR="00601E45">
        <w:rPr>
          <w:rFonts w:ascii="Tahoma" w:hAnsi="Tahoma" w:cs="Tahoma"/>
          <w:color w:val="000000" w:themeColor="text1"/>
        </w:rPr>
        <w:t xml:space="preserve"> </w:t>
      </w:r>
      <w:r>
        <w:rPr>
          <w:rFonts w:ascii="Tahoma" w:hAnsi="Tahoma" w:cs="Tahoma"/>
          <w:color w:val="000000" w:themeColor="text1"/>
        </w:rPr>
        <w:t>2,</w:t>
      </w:r>
      <w:r w:rsidR="00601E45">
        <w:rPr>
          <w:rFonts w:ascii="Tahoma" w:hAnsi="Tahoma" w:cs="Tahoma"/>
          <w:color w:val="000000" w:themeColor="text1"/>
        </w:rPr>
        <w:t xml:space="preserve"> </w:t>
      </w:r>
      <w:r>
        <w:rPr>
          <w:rFonts w:ascii="Tahoma" w:hAnsi="Tahoma" w:cs="Tahoma"/>
          <w:color w:val="000000" w:themeColor="text1"/>
        </w:rPr>
        <w:t>3,</w:t>
      </w:r>
      <w:r w:rsidR="00601E45">
        <w:rPr>
          <w:rFonts w:ascii="Tahoma" w:hAnsi="Tahoma" w:cs="Tahoma"/>
          <w:color w:val="000000" w:themeColor="text1"/>
        </w:rPr>
        <w:t xml:space="preserve"> </w:t>
      </w:r>
      <w:r>
        <w:rPr>
          <w:rFonts w:ascii="Tahoma" w:hAnsi="Tahoma" w:cs="Tahoma"/>
          <w:color w:val="000000" w:themeColor="text1"/>
        </w:rPr>
        <w:t xml:space="preserve">4                 </w:t>
      </w:r>
      <w:r>
        <w:rPr>
          <w:rFonts w:ascii="Tahoma" w:hAnsi="Tahoma" w:cs="Tahoma"/>
          <w:b/>
          <w:color w:val="000000" w:themeColor="text1"/>
        </w:rPr>
        <w:t xml:space="preserve">ASSIGNMENT </w:t>
      </w:r>
      <w:r>
        <w:rPr>
          <w:rFonts w:ascii="Tahoma" w:hAnsi="Tahoma" w:cs="Tahoma"/>
          <w:color w:val="000000" w:themeColor="text1"/>
        </w:rPr>
        <w:t xml:space="preserve">                                                          NGM Page 16 Ex. 3c Nos 5,</w:t>
      </w:r>
      <w:r w:rsidR="00601E45">
        <w:rPr>
          <w:rFonts w:ascii="Tahoma" w:hAnsi="Tahoma" w:cs="Tahoma"/>
          <w:color w:val="000000" w:themeColor="text1"/>
        </w:rPr>
        <w:t xml:space="preserve"> </w:t>
      </w:r>
      <w:r>
        <w:rPr>
          <w:rFonts w:ascii="Tahoma" w:hAnsi="Tahoma" w:cs="Tahoma"/>
          <w:color w:val="000000" w:themeColor="text1"/>
        </w:rPr>
        <w:t>12,</w:t>
      </w:r>
      <w:r w:rsidR="00601E45">
        <w:rPr>
          <w:rFonts w:ascii="Tahoma" w:hAnsi="Tahoma" w:cs="Tahoma"/>
          <w:color w:val="000000" w:themeColor="text1"/>
        </w:rPr>
        <w:t xml:space="preserve"> </w:t>
      </w:r>
      <w:r>
        <w:rPr>
          <w:rFonts w:ascii="Tahoma" w:hAnsi="Tahoma" w:cs="Tahoma"/>
          <w:color w:val="000000" w:themeColor="text1"/>
        </w:rPr>
        <w:t>15,</w:t>
      </w:r>
      <w:r w:rsidR="00601E45">
        <w:rPr>
          <w:rFonts w:ascii="Tahoma" w:hAnsi="Tahoma" w:cs="Tahoma"/>
          <w:color w:val="000000" w:themeColor="text1"/>
        </w:rPr>
        <w:t xml:space="preserve"> </w:t>
      </w:r>
      <w:r>
        <w:rPr>
          <w:rFonts w:ascii="Tahoma" w:hAnsi="Tahoma" w:cs="Tahoma"/>
          <w:color w:val="000000" w:themeColor="text1"/>
        </w:rPr>
        <w:t xml:space="preserve">16              </w:t>
      </w:r>
      <w:r>
        <w:rPr>
          <w:rFonts w:ascii="Tahoma" w:hAnsi="Tahoma" w:cs="Tahoma"/>
          <w:b/>
          <w:color w:val="000000" w:themeColor="text1"/>
        </w:rPr>
        <w:t>3.8</w:t>
      </w:r>
      <w:r>
        <w:rPr>
          <w:rFonts w:ascii="Tahoma" w:hAnsi="Tahoma" w:cs="Tahoma"/>
          <w:color w:val="000000" w:themeColor="text1"/>
        </w:rPr>
        <w:t xml:space="preserve"> </w:t>
      </w:r>
      <w:r>
        <w:rPr>
          <w:rFonts w:ascii="Tahoma" w:hAnsi="Tahoma" w:cs="Tahoma"/>
          <w:b/>
          <w:color w:val="000000" w:themeColor="text1"/>
        </w:rPr>
        <w:t>Index Form</w:t>
      </w:r>
      <w:r>
        <w:rPr>
          <w:rFonts w:ascii="Tahoma" w:hAnsi="Tahoma" w:cs="Tahoma"/>
          <w:color w:val="000000" w:themeColor="text1"/>
        </w:rPr>
        <w:t xml:space="preserve">                                                                             If we have to write the following 4, 18, 16 etc. as a product of prime factors, it will pose no challenge                                                       4 = 2 x 2                                                                                8 = 2 x 2 x 2                                                                    16 = 2 x 2 x 2 x 2</w:t>
      </w:r>
    </w:p>
    <w:p w:rsidR="00776E21" w:rsidRDefault="00D67E1C">
      <w:pPr>
        <w:rPr>
          <w:rFonts w:ascii="Tahoma" w:hAnsi="Tahoma" w:cs="Tahoma"/>
          <w:color w:val="000000" w:themeColor="text1"/>
        </w:rPr>
      </w:pPr>
      <w:r>
        <w:rPr>
          <w:rFonts w:ascii="Tahoma" w:hAnsi="Tahoma" w:cs="Tahoma"/>
          <w:color w:val="000000" w:themeColor="text1"/>
        </w:rPr>
        <w:t>As their products increase, the challenge of how to write 2 or whichever number will be multiplying itself will arise.</w:t>
      </w:r>
    </w:p>
    <w:p w:rsidR="00776E21" w:rsidRDefault="00D67E1C">
      <w:pPr>
        <w:rPr>
          <w:rFonts w:ascii="Tahoma" w:hAnsi="Tahoma" w:cs="Tahoma"/>
          <w:color w:val="000000" w:themeColor="text1"/>
        </w:rPr>
      </w:pPr>
      <w:r>
        <w:rPr>
          <w:rFonts w:ascii="Tahoma" w:hAnsi="Tahoma" w:cs="Tahoma"/>
          <w:color w:val="000000" w:themeColor="text1"/>
        </w:rPr>
        <w:t>A way of writing this in a shorter form is called index (or power or exponent or degree) form.</w:t>
      </w:r>
    </w:p>
    <w:p w:rsidR="00776E21" w:rsidRDefault="00D67E1C">
      <w:pPr>
        <w:rPr>
          <w:rFonts w:ascii="Tahoma" w:hAnsi="Tahoma" w:cs="Tahoma"/>
          <w:color w:val="000000" w:themeColor="text1"/>
        </w:rPr>
      </w:pPr>
      <w:r>
        <w:rPr>
          <w:rFonts w:ascii="Tahoma" w:hAnsi="Tahoma" w:cs="Tahoma"/>
          <w:color w:val="000000" w:themeColor="text1"/>
        </w:rPr>
        <w:t>The general form is x</w:t>
      </w:r>
      <w:r>
        <w:rPr>
          <w:rFonts w:ascii="Tahoma" w:hAnsi="Tahoma" w:cs="Tahoma"/>
          <w:color w:val="000000" w:themeColor="text1"/>
          <w:vertAlign w:val="superscript"/>
        </w:rPr>
        <w:t>n</w:t>
      </w:r>
    </w:p>
    <w:p w:rsidR="00776E21" w:rsidRDefault="00D67E1C">
      <w:pPr>
        <w:rPr>
          <w:rFonts w:ascii="Tahoma" w:hAnsi="Tahoma" w:cs="Tahoma"/>
          <w:color w:val="000000" w:themeColor="text1"/>
        </w:rPr>
      </w:pPr>
      <w:r>
        <w:rPr>
          <w:rFonts w:ascii="Tahoma" w:hAnsi="Tahoma" w:cs="Tahoma"/>
          <w:color w:val="000000" w:themeColor="text1"/>
        </w:rPr>
        <w:t xml:space="preserve">Where x = the base, that is the multiplicative value and </w:t>
      </w:r>
    </w:p>
    <w:p w:rsidR="00776E21" w:rsidRDefault="00D67E1C">
      <w:pPr>
        <w:rPr>
          <w:rFonts w:ascii="Tahoma" w:hAnsi="Tahoma" w:cs="Tahoma"/>
          <w:color w:val="000000" w:themeColor="text1"/>
        </w:rPr>
      </w:pPr>
      <w:r>
        <w:rPr>
          <w:rFonts w:ascii="Tahoma" w:hAnsi="Tahoma" w:cs="Tahoma"/>
          <w:color w:val="000000" w:themeColor="text1"/>
        </w:rPr>
        <w:t xml:space="preserve">  n = index or power or the number of times a particular number multiplies itself.</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Express the following index</w:t>
      </w:r>
    </w:p>
    <w:p w:rsidR="00776E21" w:rsidRDefault="00D67E1C">
      <w:pPr>
        <w:numPr>
          <w:ilvl w:val="0"/>
          <w:numId w:val="21"/>
        </w:numPr>
        <w:rPr>
          <w:rFonts w:ascii="Tahoma" w:hAnsi="Tahoma" w:cs="Tahoma"/>
          <w:color w:val="000000" w:themeColor="text1"/>
        </w:rPr>
      </w:pPr>
      <w:r>
        <w:rPr>
          <w:rFonts w:ascii="Tahoma" w:hAnsi="Tahoma" w:cs="Tahoma"/>
          <w:color w:val="000000" w:themeColor="text1"/>
        </w:rPr>
        <w:t>9 × 9 × 9 × 9</w:t>
      </w:r>
    </w:p>
    <w:p w:rsidR="00776E21" w:rsidRDefault="00D67E1C">
      <w:pPr>
        <w:numPr>
          <w:ilvl w:val="0"/>
          <w:numId w:val="21"/>
        </w:numPr>
        <w:rPr>
          <w:rFonts w:ascii="Tahoma" w:hAnsi="Tahoma" w:cs="Tahoma"/>
          <w:color w:val="000000" w:themeColor="text1"/>
        </w:rPr>
      </w:pPr>
      <w:r>
        <w:rPr>
          <w:rFonts w:ascii="Tahoma" w:hAnsi="Tahoma" w:cs="Tahoma"/>
          <w:color w:val="000000" w:themeColor="text1"/>
        </w:rPr>
        <w:t>5 x 5 x 5</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Express the following as a product of primes in index form.</w:t>
      </w:r>
    </w:p>
    <w:p w:rsidR="00776E21" w:rsidRDefault="00601E45">
      <w:pPr>
        <w:rPr>
          <w:rFonts w:ascii="Tahoma" w:hAnsi="Tahoma" w:cs="Tahoma"/>
          <w:color w:val="000000" w:themeColor="text1"/>
        </w:rPr>
      </w:pPr>
      <w:r>
        <w:rPr>
          <w:rFonts w:ascii="Tahoma" w:hAnsi="Tahoma" w:cs="Tahoma"/>
          <w:color w:val="000000" w:themeColor="text1"/>
        </w:rPr>
        <w:t>(a) 48</w:t>
      </w:r>
      <w:r>
        <w:rPr>
          <w:rFonts w:ascii="Tahoma" w:hAnsi="Tahoma" w:cs="Tahoma"/>
          <w:color w:val="000000" w:themeColor="text1"/>
        </w:rPr>
        <w:tab/>
      </w:r>
      <w:r>
        <w:rPr>
          <w:rFonts w:ascii="Tahoma" w:hAnsi="Tahoma" w:cs="Tahoma"/>
          <w:color w:val="000000" w:themeColor="text1"/>
        </w:rPr>
        <w:tab/>
        <w:t>(b) 136</w:t>
      </w:r>
      <w:r w:rsidR="00D67E1C">
        <w:rPr>
          <w:rFonts w:ascii="Tahoma" w:hAnsi="Tahoma" w:cs="Tahoma"/>
          <w:color w:val="000000" w:themeColor="text1"/>
        </w:rPr>
        <w:t xml:space="preserve">  </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17 Ex. 3d Nos 1 a, b, c, d, e, f 3 a</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17 Ex. 3d Nos 3 b, c, i, l, p</w:t>
      </w:r>
    </w:p>
    <w:p w:rsidR="00776E21" w:rsidRDefault="00776E21">
      <w:pPr>
        <w:jc w:val="both"/>
        <w:rPr>
          <w:rFonts w:ascii="Tahoma" w:hAnsi="Tahoma" w:cs="Tahoma"/>
          <w:b/>
          <w:color w:val="000000" w:themeColor="text1"/>
        </w:rPr>
      </w:pPr>
    </w:p>
    <w:p w:rsidR="00776E21" w:rsidRDefault="00776E21">
      <w:pPr>
        <w:jc w:val="both"/>
        <w:rPr>
          <w:rFonts w:ascii="Tahoma" w:hAnsi="Tahoma" w:cs="Tahoma"/>
          <w:b/>
          <w:color w:val="000000" w:themeColor="text1"/>
        </w:rPr>
      </w:pPr>
    </w:p>
    <w:p w:rsidR="00776E21" w:rsidRDefault="00776E21">
      <w:pPr>
        <w:jc w:val="center"/>
        <w:rPr>
          <w:rFonts w:ascii="Tahoma" w:hAnsi="Tahoma" w:cs="Tahoma"/>
          <w:b/>
          <w:color w:val="000000" w:themeColor="text1"/>
        </w:rPr>
      </w:pPr>
    </w:p>
    <w:p w:rsidR="00776E21" w:rsidRDefault="00776E21">
      <w:pPr>
        <w:jc w:val="center"/>
        <w:rPr>
          <w:rFonts w:ascii="Tahoma" w:hAnsi="Tahoma" w:cs="Tahoma"/>
          <w:b/>
          <w:color w:val="000000" w:themeColor="text1"/>
        </w:rPr>
      </w:pPr>
    </w:p>
    <w:p w:rsidR="00776E21" w:rsidRDefault="00D67E1C">
      <w:pPr>
        <w:jc w:val="center"/>
        <w:rPr>
          <w:rFonts w:ascii="Tahoma" w:hAnsi="Tahoma" w:cs="Tahoma"/>
          <w:b/>
          <w:color w:val="000000" w:themeColor="text1"/>
        </w:rPr>
      </w:pPr>
      <w:r>
        <w:rPr>
          <w:rFonts w:ascii="Tahoma" w:hAnsi="Tahoma" w:cs="Tahoma"/>
          <w:b/>
          <w:color w:val="000000" w:themeColor="text1"/>
        </w:rPr>
        <w:t>WEEK FOUR</w:t>
      </w:r>
    </w:p>
    <w:p w:rsidR="00776E21" w:rsidRDefault="00D67E1C">
      <w:pPr>
        <w:jc w:val="center"/>
        <w:rPr>
          <w:rFonts w:ascii="Tahoma" w:hAnsi="Tahoma" w:cs="Tahoma"/>
          <w:b/>
          <w:color w:val="000000" w:themeColor="text1"/>
        </w:rPr>
      </w:pPr>
      <w:r>
        <w:rPr>
          <w:rFonts w:ascii="Tahoma" w:hAnsi="Tahoma" w:cs="Tahoma"/>
          <w:b/>
          <w:color w:val="000000" w:themeColor="text1"/>
        </w:rPr>
        <w:t>TOPIC: FRACTIONS</w:t>
      </w:r>
    </w:p>
    <w:p w:rsidR="00776E21" w:rsidRDefault="00D67E1C">
      <w:pPr>
        <w:rPr>
          <w:rFonts w:ascii="Tahoma" w:hAnsi="Tahoma" w:cs="Tahoma"/>
          <w:b/>
          <w:color w:val="000000" w:themeColor="text1"/>
        </w:rPr>
      </w:pPr>
      <w:r>
        <w:rPr>
          <w:rFonts w:ascii="Tahoma" w:hAnsi="Tahoma" w:cs="Tahoma"/>
          <w:b/>
          <w:color w:val="000000" w:themeColor="text1"/>
        </w:rPr>
        <w:t>4.1 COMMON FRACTIONS</w:t>
      </w:r>
    </w:p>
    <w:p w:rsidR="00776E21" w:rsidRDefault="00D67E1C">
      <w:pPr>
        <w:rPr>
          <w:rFonts w:ascii="Tahoma" w:hAnsi="Tahoma" w:cs="Tahoma"/>
          <w:color w:val="000000" w:themeColor="text1"/>
        </w:rPr>
      </w:pPr>
      <w:r>
        <w:rPr>
          <w:rFonts w:ascii="Tahoma" w:hAnsi="Tahoma" w:cs="Tahoma"/>
          <w:color w:val="000000" w:themeColor="text1"/>
        </w:rPr>
        <w:lastRenderedPageBreak/>
        <w:t>A fraction is a number which is represented by one integer – the numerator (the dividend) – divided by another integer – the denominator (or the divisor).</w:t>
      </w:r>
    </w:p>
    <w:p w:rsidR="00776E21" w:rsidRDefault="00D67E1C">
      <w:pPr>
        <w:rPr>
          <w:rFonts w:ascii="Tahoma" w:hAnsi="Tahoma" w:cs="Tahoma"/>
          <w:b/>
          <w:color w:val="000000" w:themeColor="text1"/>
        </w:rPr>
      </w:pPr>
      <w:r>
        <w:rPr>
          <w:rFonts w:ascii="Tahoma" w:hAnsi="Tahoma" w:cs="Tahoma"/>
          <w:color w:val="000000" w:themeColor="text1"/>
        </w:rPr>
        <w:t xml:space="preserve">Simply put, a fraction is a part of a whole number. </w:t>
      </w:r>
    </w:p>
    <w:p w:rsidR="00776E21" w:rsidRDefault="00D67E1C">
      <w:pPr>
        <w:rPr>
          <w:rFonts w:ascii="Tahoma" w:hAnsi="Tahoma" w:cs="Tahoma"/>
          <w:b/>
          <w:color w:val="000000" w:themeColor="text1"/>
        </w:rPr>
      </w:pPr>
      <w:r>
        <w:rPr>
          <w:rFonts w:ascii="Tahoma" w:hAnsi="Tahoma" w:cs="Tahoma"/>
          <w:b/>
          <w:color w:val="000000" w:themeColor="text1"/>
        </w:rPr>
        <w:t>4.2 GENERAL FORM OF A FRACTION</w:t>
      </w:r>
    </w:p>
    <w:p w:rsidR="004305F3" w:rsidRDefault="00D67E1C">
      <w:pPr>
        <w:rPr>
          <w:rFonts w:ascii="Tahoma" w:hAnsi="Tahoma" w:cs="Tahoma"/>
          <w:color w:val="000000" w:themeColor="text1"/>
        </w:rPr>
      </w:pPr>
      <w:r>
        <w:rPr>
          <w:rFonts w:ascii="Tahoma" w:hAnsi="Tahoma" w:cs="Tahoma"/>
          <w:color w:val="000000" w:themeColor="text1"/>
        </w:rPr>
        <w:t>From the explanation given above, we can write fractions in the form</w:t>
      </w:r>
      <w:r w:rsidR="004305F3">
        <w:rPr>
          <w:rFonts w:ascii="Tahoma" w:hAnsi="Tahoma" w:cs="Tahoma"/>
          <w:color w:val="000000" w:themeColor="text1"/>
        </w:rPr>
        <w:t xml:space="preserve">: </w:t>
      </w:r>
      <w:r>
        <w:rPr>
          <w:rFonts w:ascii="Tahoma" w:hAnsi="Tahoma" w:cs="Tahoma"/>
          <w:color w:val="000000" w:themeColor="text1"/>
        </w:rPr>
        <w:t xml:space="preserve"> </w:t>
      </w:r>
      <m:oMath>
        <m:f>
          <m:fPr>
            <m:ctrlPr>
              <w:rPr>
                <w:rFonts w:ascii="Cambria Math" w:hAnsi="Cambria Math" w:cs="Tahoma"/>
                <w:i/>
                <w:color w:val="000000" w:themeColor="text1"/>
              </w:rPr>
            </m:ctrlPr>
          </m:fPr>
          <m:num>
            <m:r>
              <w:rPr>
                <w:rFonts w:ascii="Cambria Math" w:hAnsi="Cambria Math" w:cs="Tahoma"/>
                <w:color w:val="000000" w:themeColor="text1"/>
              </w:rPr>
              <m:t>a</m:t>
            </m:r>
          </m:num>
          <m:den>
            <m:r>
              <w:rPr>
                <w:rFonts w:ascii="Cambria Math" w:hAnsi="Cambria Math" w:cs="Tahoma"/>
                <w:color w:val="000000" w:themeColor="text1"/>
              </w:rPr>
              <m:t>b</m:t>
            </m:r>
          </m:den>
        </m:f>
      </m:oMath>
      <w:r w:rsidR="004305F3">
        <w:rPr>
          <w:rFonts w:ascii="Tahoma" w:hAnsi="Tahoma" w:cs="Tahoma"/>
          <w:color w:val="000000" w:themeColor="text1"/>
        </w:rPr>
        <w:t xml:space="preserve"> </w:t>
      </w:r>
    </w:p>
    <w:p w:rsidR="00776E21" w:rsidRDefault="004305F3">
      <w:pPr>
        <w:rPr>
          <w:rFonts w:ascii="Tahoma" w:hAnsi="Tahoma" w:cs="Tahoma"/>
          <w:color w:val="000000" w:themeColor="text1"/>
        </w:rPr>
      </w:pPr>
      <w:r>
        <w:rPr>
          <w:rFonts w:ascii="Tahoma" w:hAnsi="Tahoma" w:cs="Tahoma"/>
          <w:color w:val="000000" w:themeColor="text1"/>
        </w:rPr>
        <w:t>W</w:t>
      </w:r>
      <w:r w:rsidR="00D67E1C">
        <w:rPr>
          <w:rFonts w:ascii="Tahoma" w:hAnsi="Tahoma" w:cs="Tahoma"/>
          <w:color w:val="000000" w:themeColor="text1"/>
        </w:rPr>
        <w:t>here</w:t>
      </w:r>
      <w:r>
        <w:rPr>
          <w:rFonts w:ascii="Tahoma" w:hAnsi="Tahoma" w:cs="Tahoma"/>
          <w:color w:val="000000" w:themeColor="text1"/>
        </w:rPr>
        <w:t>,</w:t>
      </w:r>
      <w:r>
        <w:rPr>
          <w:rFonts w:ascii="Tahoma" w:hAnsi="Tahoma" w:cs="Tahoma"/>
          <w:color w:val="000000" w:themeColor="text1"/>
        </w:rPr>
        <w:tab/>
      </w:r>
      <w:r w:rsidR="00D67E1C">
        <w:rPr>
          <w:rFonts w:ascii="Tahoma" w:hAnsi="Tahoma" w:cs="Tahoma"/>
          <w:color w:val="000000" w:themeColor="text1"/>
        </w:rPr>
        <w:t>a = the numerator</w:t>
      </w:r>
    </w:p>
    <w:p w:rsidR="00776E21" w:rsidRDefault="00D67E1C">
      <w:pPr>
        <w:rPr>
          <w:rFonts w:ascii="Tahoma" w:hAnsi="Tahoma" w:cs="Tahoma"/>
          <w:color w:val="000000" w:themeColor="text1"/>
        </w:rPr>
      </w:pPr>
      <w:r>
        <w:rPr>
          <w:rFonts w:ascii="Tahoma" w:hAnsi="Tahoma" w:cs="Tahoma"/>
          <w:color w:val="000000" w:themeColor="text1"/>
        </w:rPr>
        <w:tab/>
      </w:r>
      <w:r w:rsidR="004305F3">
        <w:rPr>
          <w:rFonts w:ascii="Tahoma" w:hAnsi="Tahoma" w:cs="Tahoma"/>
          <w:color w:val="000000" w:themeColor="text1"/>
        </w:rPr>
        <w:tab/>
      </w:r>
      <w:r>
        <w:rPr>
          <w:rFonts w:ascii="Tahoma" w:hAnsi="Tahoma" w:cs="Tahoma"/>
          <w:color w:val="000000" w:themeColor="text1"/>
        </w:rPr>
        <w:t>b= the denominator</w:t>
      </w:r>
    </w:p>
    <w:p w:rsidR="00776E21" w:rsidRDefault="00D67E1C">
      <w:pPr>
        <w:rPr>
          <w:rFonts w:ascii="Tahoma" w:hAnsi="Tahoma" w:cs="Tahoma"/>
          <w:b/>
          <w:color w:val="000000" w:themeColor="text1"/>
        </w:rPr>
      </w:pPr>
      <w:r>
        <w:rPr>
          <w:rFonts w:ascii="Tahoma" w:hAnsi="Tahoma" w:cs="Tahoma"/>
          <w:b/>
          <w:color w:val="000000" w:themeColor="text1"/>
          <w:u w:val="single"/>
        </w:rPr>
        <w:t>Decimal Fractions</w:t>
      </w:r>
    </w:p>
    <w:p w:rsidR="00601E45" w:rsidRDefault="00601E45">
      <w:pPr>
        <w:rPr>
          <w:rFonts w:ascii="Tahoma" w:hAnsi="Tahoma" w:cs="Tahoma"/>
          <w:color w:val="000000" w:themeColor="text1"/>
        </w:rPr>
      </w:pPr>
      <w:r>
        <w:rPr>
          <w:rFonts w:ascii="Tahoma" w:hAnsi="Tahoma" w:cs="Tahoma"/>
          <w:color w:val="000000" w:themeColor="text1"/>
        </w:rPr>
        <w:t xml:space="preserve"> </w:t>
      </w:r>
      <w:r w:rsidR="00D67E1C">
        <w:rPr>
          <w:rFonts w:ascii="Tahoma" w:hAnsi="Tahoma" w:cs="Tahoma"/>
          <w:color w:val="000000" w:themeColor="text1"/>
        </w:rPr>
        <w:t>Decimal fractions are simply called decimal numbers.  It has numbers to the lef</w:t>
      </w:r>
      <w:r>
        <w:rPr>
          <w:rFonts w:ascii="Tahoma" w:hAnsi="Tahoma" w:cs="Tahoma"/>
          <w:color w:val="000000" w:themeColor="text1"/>
        </w:rPr>
        <w:t xml:space="preserve">t and right of a decimal point. </w:t>
      </w:r>
      <w:r w:rsidR="004305F3">
        <w:rPr>
          <w:rFonts w:ascii="Tahoma" w:hAnsi="Tahoma" w:cs="Tahoma"/>
          <w:color w:val="000000" w:themeColor="text1"/>
        </w:rPr>
        <w:t>e.g. 0.5, 2.5 etc</w:t>
      </w:r>
      <w:r>
        <w:rPr>
          <w:rFonts w:ascii="Tahoma" w:hAnsi="Tahoma" w:cs="Tahoma"/>
          <w:color w:val="000000" w:themeColor="text1"/>
        </w:rPr>
        <w:t xml:space="preserve"> </w:t>
      </w:r>
    </w:p>
    <w:p w:rsidR="00601E45" w:rsidRDefault="00601E45">
      <w:pPr>
        <w:rPr>
          <w:rFonts w:ascii="Tahoma" w:hAnsi="Tahoma" w:cs="Tahoma"/>
          <w:color w:val="000000" w:themeColor="text1"/>
        </w:rPr>
      </w:pPr>
    </w:p>
    <w:p w:rsidR="00776E21" w:rsidRDefault="00D67E1C">
      <w:pPr>
        <w:rPr>
          <w:rFonts w:ascii="Tahoma" w:hAnsi="Tahoma" w:cs="Tahoma"/>
          <w:b/>
          <w:color w:val="000000" w:themeColor="text1"/>
          <w:u w:val="single"/>
        </w:rPr>
      </w:pPr>
      <w:r>
        <w:rPr>
          <w:rFonts w:ascii="Tahoma" w:hAnsi="Tahoma" w:cs="Tahoma"/>
          <w:b/>
          <w:color w:val="000000" w:themeColor="text1"/>
          <w:u w:val="single"/>
        </w:rPr>
        <w:t>Types of Fractions (Common)</w:t>
      </w:r>
    </w:p>
    <w:p w:rsidR="00776E21" w:rsidRDefault="00D67E1C">
      <w:pPr>
        <w:rPr>
          <w:rFonts w:ascii="Tahoma" w:hAnsi="Tahoma" w:cs="Tahoma"/>
          <w:color w:val="000000" w:themeColor="text1"/>
        </w:rPr>
      </w:pPr>
      <w:r>
        <w:rPr>
          <w:rFonts w:ascii="Tahoma" w:hAnsi="Tahoma" w:cs="Tahoma"/>
          <w:color w:val="000000" w:themeColor="text1"/>
        </w:rPr>
        <w:t>Common fractions are grouped under three headings. Because fractions are written as one integer divided by another – a ratio – they are called rational numbers.</w:t>
      </w:r>
    </w:p>
    <w:p w:rsidR="00776E21" w:rsidRDefault="00D67E1C">
      <w:pPr>
        <w:rPr>
          <w:rFonts w:ascii="Tahoma" w:hAnsi="Tahoma" w:cs="Tahoma"/>
          <w:color w:val="000000" w:themeColor="text1"/>
        </w:rPr>
      </w:pPr>
      <w:r>
        <w:rPr>
          <w:rFonts w:ascii="Tahoma" w:hAnsi="Tahoma" w:cs="Tahoma"/>
          <w:color w:val="000000" w:themeColor="text1"/>
        </w:rPr>
        <w:t>Fractions are either proper, improper or mixed.</w:t>
      </w:r>
    </w:p>
    <w:p w:rsidR="00776E21" w:rsidRDefault="00776E21">
      <w:pPr>
        <w:rPr>
          <w:rFonts w:ascii="Tahoma" w:hAnsi="Tahoma" w:cs="Tahoma"/>
          <w:color w:val="000000" w:themeColor="text1"/>
        </w:rPr>
      </w:pPr>
    </w:p>
    <w:p w:rsidR="00776E21" w:rsidRDefault="00D67E1C">
      <w:pPr>
        <w:rPr>
          <w:rFonts w:ascii="Tahoma" w:hAnsi="Tahoma" w:cs="Tahoma"/>
          <w:color w:val="000000" w:themeColor="text1"/>
        </w:rPr>
      </w:pPr>
      <w:r>
        <w:rPr>
          <w:rFonts w:ascii="Tahoma" w:hAnsi="Tahoma" w:cs="Tahoma"/>
          <w:color w:val="000000" w:themeColor="text1"/>
        </w:rPr>
        <w:t xml:space="preserve">1. </w:t>
      </w:r>
      <w:r>
        <w:rPr>
          <w:rFonts w:ascii="Tahoma" w:hAnsi="Tahoma" w:cs="Tahoma"/>
          <w:color w:val="000000" w:themeColor="text1"/>
          <w:u w:val="single"/>
        </w:rPr>
        <w:t>Proper Fractions</w:t>
      </w:r>
      <w:r>
        <w:rPr>
          <w:rFonts w:ascii="Tahoma" w:hAnsi="Tahoma" w:cs="Tahoma"/>
          <w:color w:val="000000" w:themeColor="text1"/>
        </w:rPr>
        <w:t>: This is a common fraction having its numerator less than its denominator. Examples</w:t>
      </w:r>
    </w:p>
    <w:p w:rsidR="00776E21" w:rsidRDefault="00D67E1C">
      <w:pPr>
        <w:rPr>
          <w:rFonts w:ascii="Tahoma" w:hAnsi="Tahoma" w:cs="Tahoma"/>
          <w:color w:val="000000" w:themeColor="text1"/>
        </w:rPr>
      </w:pPr>
      <w:r>
        <w:rPr>
          <w:rFonts w:ascii="Tahoma" w:hAnsi="Tahoma" w:cs="Tahoma"/>
          <w:color w:val="000000" w:themeColor="text1"/>
        </w:rPr>
        <w:t xml:space="preserve">(a) </w:t>
      </w:r>
      <m:oMath>
        <m:f>
          <m:fPr>
            <m:ctrlPr>
              <w:rPr>
                <w:rFonts w:ascii="Cambria Math" w:hAnsi="Cambria Math" w:cs="Tahoma"/>
                <w:i/>
                <w:color w:val="000000" w:themeColor="text1"/>
                <w:sz w:val="32"/>
                <w:szCs w:val="32"/>
              </w:rPr>
            </m:ctrlPr>
          </m:fPr>
          <m:num>
            <m:r>
              <w:rPr>
                <w:rFonts w:ascii="Cambria Math" w:hAnsi="Cambria Math" w:cs="Tahoma"/>
                <w:color w:val="000000" w:themeColor="text1"/>
                <w:sz w:val="32"/>
                <w:szCs w:val="32"/>
              </w:rPr>
              <m:t>5</m:t>
            </m:r>
          </m:num>
          <m:den>
            <m:r>
              <w:rPr>
                <w:rFonts w:ascii="Cambria Math" w:hAnsi="Cambria Math" w:cs="Tahoma"/>
                <w:color w:val="000000" w:themeColor="text1"/>
                <w:sz w:val="32"/>
                <w:szCs w:val="32"/>
              </w:rPr>
              <m:t>8</m:t>
            </m:r>
          </m:den>
        </m:f>
      </m:oMath>
      <w:r>
        <w:rPr>
          <w:rFonts w:ascii="Tahoma" w:hAnsi="Tahoma" w:cs="Tahoma"/>
          <w:color w:val="000000" w:themeColor="text1"/>
        </w:rPr>
        <w:tab/>
      </w:r>
      <w:r w:rsidR="003F4458">
        <w:rPr>
          <w:rFonts w:ascii="Tahoma" w:hAnsi="Tahoma" w:cs="Tahoma"/>
          <w:color w:val="000000" w:themeColor="text1"/>
        </w:rPr>
        <w:t xml:space="preserve">    </w:t>
      </w:r>
      <w:r>
        <w:rPr>
          <w:rFonts w:ascii="Tahoma" w:hAnsi="Tahoma" w:cs="Tahoma"/>
          <w:color w:val="000000" w:themeColor="text1"/>
        </w:rPr>
        <w:t xml:space="preserve">(b) </w:t>
      </w:r>
      <m:oMath>
        <m:f>
          <m:fPr>
            <m:ctrlPr>
              <w:rPr>
                <w:rFonts w:ascii="Cambria Math" w:hAnsi="Cambria Math" w:cs="Tahoma"/>
                <w:i/>
                <w:color w:val="000000" w:themeColor="text1"/>
                <w:sz w:val="32"/>
                <w:szCs w:val="32"/>
              </w:rPr>
            </m:ctrlPr>
          </m:fPr>
          <m:num>
            <m:r>
              <w:rPr>
                <w:rFonts w:ascii="Cambria Math" w:hAnsi="Cambria Math" w:cs="Tahoma"/>
                <w:color w:val="000000" w:themeColor="text1"/>
                <w:sz w:val="32"/>
                <w:szCs w:val="32"/>
              </w:rPr>
              <m:t>4</m:t>
            </m:r>
          </m:num>
          <m:den>
            <m:r>
              <w:rPr>
                <w:rFonts w:ascii="Cambria Math" w:hAnsi="Cambria Math" w:cs="Tahoma"/>
                <w:color w:val="000000" w:themeColor="text1"/>
                <w:sz w:val="32"/>
                <w:szCs w:val="32"/>
              </w:rPr>
              <m:t>5</m:t>
            </m:r>
          </m:den>
        </m:f>
      </m:oMath>
      <w:r w:rsidR="003F4458">
        <w:rPr>
          <w:rFonts w:ascii="Tahoma" w:hAnsi="Tahoma" w:cs="Tahoma"/>
          <w:color w:val="000000" w:themeColor="text1"/>
        </w:rPr>
        <w:t xml:space="preserve">        </w:t>
      </w:r>
      <w:r>
        <w:rPr>
          <w:rFonts w:ascii="Tahoma" w:hAnsi="Tahoma" w:cs="Tahoma"/>
          <w:color w:val="000000" w:themeColor="text1"/>
        </w:rPr>
        <w:t xml:space="preserve">(c) </w:t>
      </w:r>
      <m:oMath>
        <m:f>
          <m:fPr>
            <m:ctrlPr>
              <w:rPr>
                <w:rFonts w:ascii="Cambria Math" w:hAnsi="Cambria Math" w:cs="Tahoma"/>
                <w:i/>
                <w:color w:val="000000" w:themeColor="text1"/>
                <w:sz w:val="32"/>
                <w:szCs w:val="32"/>
              </w:rPr>
            </m:ctrlPr>
          </m:fPr>
          <m:num>
            <m:r>
              <w:rPr>
                <w:rFonts w:ascii="Cambria Math" w:hAnsi="Cambria Math" w:cs="Tahoma"/>
                <w:color w:val="000000" w:themeColor="text1"/>
                <w:sz w:val="32"/>
                <w:szCs w:val="32"/>
              </w:rPr>
              <m:t>1</m:t>
            </m:r>
          </m:num>
          <m:den>
            <m:r>
              <w:rPr>
                <w:rFonts w:ascii="Cambria Math" w:hAnsi="Cambria Math" w:cs="Tahoma"/>
                <w:color w:val="000000" w:themeColor="text1"/>
                <w:sz w:val="32"/>
                <w:szCs w:val="32"/>
              </w:rPr>
              <m:t>3</m:t>
            </m:r>
          </m:den>
        </m:f>
      </m:oMath>
      <w:r>
        <w:rPr>
          <w:rFonts w:ascii="Tahoma" w:hAnsi="Tahoma" w:cs="Tahoma"/>
          <w:color w:val="000000" w:themeColor="text1"/>
        </w:rPr>
        <w:tab/>
        <w:t>etc</w:t>
      </w:r>
    </w:p>
    <w:p w:rsidR="00776E21" w:rsidRDefault="00D67E1C">
      <w:pPr>
        <w:rPr>
          <w:rFonts w:ascii="Tahoma" w:hAnsi="Tahoma" w:cs="Tahoma"/>
          <w:color w:val="000000" w:themeColor="text1"/>
        </w:rPr>
      </w:pPr>
      <w:r>
        <w:rPr>
          <w:rFonts w:ascii="Tahoma" w:hAnsi="Tahoma" w:cs="Tahoma"/>
          <w:color w:val="000000" w:themeColor="text1"/>
        </w:rPr>
        <w:t xml:space="preserve">2. </w:t>
      </w:r>
      <w:r>
        <w:rPr>
          <w:rFonts w:ascii="Tahoma" w:hAnsi="Tahoma" w:cs="Tahoma"/>
          <w:color w:val="000000" w:themeColor="text1"/>
          <w:u w:val="single"/>
        </w:rPr>
        <w:t>Improper Fraction</w:t>
      </w:r>
      <w:r>
        <w:rPr>
          <w:rFonts w:ascii="Tahoma" w:hAnsi="Tahoma" w:cs="Tahoma"/>
          <w:color w:val="000000" w:themeColor="text1"/>
        </w:rPr>
        <w:t>: This is a common fraction having its numerator greater than its denominator. Examples</w:t>
      </w:r>
    </w:p>
    <w:p w:rsidR="00776E21" w:rsidRDefault="00D67E1C">
      <w:pPr>
        <w:rPr>
          <w:rFonts w:ascii="Tahoma" w:hAnsi="Tahoma" w:cs="Tahoma"/>
          <w:color w:val="000000" w:themeColor="text1"/>
        </w:rPr>
      </w:pPr>
      <w:r>
        <w:rPr>
          <w:rFonts w:ascii="Tahoma" w:hAnsi="Tahoma" w:cs="Tahoma"/>
          <w:color w:val="000000" w:themeColor="text1"/>
        </w:rPr>
        <w:t>(a</w:t>
      </w:r>
      <m:oMath>
        <m:f>
          <m:fPr>
            <m:ctrlPr>
              <w:rPr>
                <w:rFonts w:ascii="Cambria Math" w:hAnsi="Cambria Math" w:cs="Tahoma"/>
                <w:i/>
                <w:color w:val="000000" w:themeColor="text1"/>
                <w:sz w:val="32"/>
                <w:szCs w:val="32"/>
              </w:rPr>
            </m:ctrlPr>
          </m:fPr>
          <m:num>
            <m:r>
              <w:rPr>
                <w:rFonts w:ascii="Cambria Math" w:hAnsi="Cambria Math" w:cs="Tahoma"/>
                <w:color w:val="000000" w:themeColor="text1"/>
                <w:sz w:val="32"/>
                <w:szCs w:val="32"/>
              </w:rPr>
              <m:t>12</m:t>
            </m:r>
          </m:num>
          <m:den>
            <m:r>
              <w:rPr>
                <w:rFonts w:ascii="Cambria Math" w:hAnsi="Cambria Math" w:cs="Tahoma"/>
                <w:color w:val="000000" w:themeColor="text1"/>
                <w:sz w:val="32"/>
                <w:szCs w:val="32"/>
              </w:rPr>
              <m:t>5</m:t>
            </m:r>
          </m:den>
        </m:f>
      </m:oMath>
      <w:r>
        <w:rPr>
          <w:rFonts w:ascii="Tahoma" w:hAnsi="Tahoma" w:cs="Tahoma"/>
          <w:color w:val="000000" w:themeColor="text1"/>
        </w:rPr>
        <w:tab/>
        <w:t xml:space="preserve">(b) </w:t>
      </w:r>
      <m:oMath>
        <m:f>
          <m:fPr>
            <m:ctrlPr>
              <w:rPr>
                <w:rFonts w:ascii="Cambria Math" w:hAnsi="Cambria Math" w:cs="Tahoma"/>
                <w:i/>
                <w:color w:val="000000" w:themeColor="text1"/>
                <w:sz w:val="32"/>
                <w:szCs w:val="32"/>
              </w:rPr>
            </m:ctrlPr>
          </m:fPr>
          <m:num>
            <m:r>
              <w:rPr>
                <w:rFonts w:ascii="Cambria Math" w:hAnsi="Cambria Math" w:cs="Tahoma"/>
                <w:color w:val="000000" w:themeColor="text1"/>
                <w:sz w:val="32"/>
                <w:szCs w:val="32"/>
              </w:rPr>
              <m:t>7</m:t>
            </m:r>
          </m:num>
          <m:den>
            <m:r>
              <w:rPr>
                <w:rFonts w:ascii="Cambria Math" w:hAnsi="Cambria Math" w:cs="Tahoma"/>
                <w:color w:val="000000" w:themeColor="text1"/>
                <w:sz w:val="32"/>
                <w:szCs w:val="32"/>
              </w:rPr>
              <m:t>2</m:t>
            </m:r>
          </m:den>
        </m:f>
      </m:oMath>
      <w:r>
        <w:rPr>
          <w:rFonts w:ascii="Tahoma" w:hAnsi="Tahoma" w:cs="Tahoma"/>
          <w:color w:val="000000" w:themeColor="text1"/>
        </w:rPr>
        <w:tab/>
        <w:t xml:space="preserve">(c) </w:t>
      </w:r>
      <m:oMath>
        <m:f>
          <m:fPr>
            <m:ctrlPr>
              <w:rPr>
                <w:rFonts w:ascii="Cambria Math" w:hAnsi="Cambria Math" w:cs="Tahoma"/>
                <w:i/>
                <w:color w:val="000000" w:themeColor="text1"/>
                <w:sz w:val="32"/>
                <w:szCs w:val="32"/>
              </w:rPr>
            </m:ctrlPr>
          </m:fPr>
          <m:num>
            <m:r>
              <w:rPr>
                <w:rFonts w:ascii="Cambria Math" w:hAnsi="Cambria Math" w:cs="Tahoma"/>
                <w:color w:val="000000" w:themeColor="text1"/>
                <w:sz w:val="32"/>
                <w:szCs w:val="32"/>
              </w:rPr>
              <m:t>11</m:t>
            </m:r>
          </m:num>
          <m:den>
            <m:r>
              <w:rPr>
                <w:rFonts w:ascii="Cambria Math" w:hAnsi="Cambria Math" w:cs="Tahoma"/>
                <w:color w:val="000000" w:themeColor="text1"/>
                <w:sz w:val="32"/>
                <w:szCs w:val="32"/>
              </w:rPr>
              <m:t>3</m:t>
            </m:r>
          </m:den>
        </m:f>
      </m:oMath>
      <w:r w:rsidR="00CB68CD">
        <w:rPr>
          <w:rFonts w:ascii="Tahoma" w:hAnsi="Tahoma" w:cs="Tahoma"/>
          <w:color w:val="000000" w:themeColor="text1"/>
          <w:vertAlign w:val="subscript"/>
        </w:rPr>
        <w:t xml:space="preserve"> </w:t>
      </w:r>
      <w:r>
        <w:rPr>
          <w:rFonts w:ascii="Tahoma" w:hAnsi="Tahoma" w:cs="Tahoma"/>
          <w:color w:val="000000" w:themeColor="text1"/>
        </w:rPr>
        <w:t xml:space="preserve"> etc</w:t>
      </w:r>
    </w:p>
    <w:p w:rsidR="00776E21" w:rsidRDefault="00D67E1C">
      <w:pPr>
        <w:rPr>
          <w:rFonts w:ascii="Tahoma" w:hAnsi="Tahoma" w:cs="Tahoma"/>
          <w:color w:val="000000" w:themeColor="text1"/>
        </w:rPr>
      </w:pPr>
      <w:r>
        <w:rPr>
          <w:rFonts w:ascii="Tahoma" w:hAnsi="Tahoma" w:cs="Tahoma"/>
          <w:color w:val="000000" w:themeColor="text1"/>
        </w:rPr>
        <w:t xml:space="preserve">3. </w:t>
      </w:r>
      <w:r>
        <w:rPr>
          <w:rFonts w:ascii="Tahoma" w:hAnsi="Tahoma" w:cs="Tahoma"/>
          <w:color w:val="000000" w:themeColor="text1"/>
          <w:u w:val="single"/>
        </w:rPr>
        <w:t>Mixed Numbers</w:t>
      </w:r>
      <w:r>
        <w:rPr>
          <w:rFonts w:ascii="Tahoma" w:hAnsi="Tahoma" w:cs="Tahoma"/>
          <w:color w:val="000000" w:themeColor="text1"/>
        </w:rPr>
        <w:t>: This type of fraction is in the form of an integer and a fraction. That is it has two parts.</w:t>
      </w:r>
    </w:p>
    <w:p w:rsidR="00776E21" w:rsidRDefault="00D67E1C">
      <w:pPr>
        <w:rPr>
          <w:rFonts w:ascii="Tahoma" w:hAnsi="Tahoma" w:cs="Tahoma"/>
          <w:color w:val="000000" w:themeColor="text1"/>
        </w:rPr>
      </w:pPr>
      <w:r>
        <w:rPr>
          <w:rFonts w:ascii="Tahoma" w:hAnsi="Tahoma" w:cs="Tahoma"/>
          <w:color w:val="000000" w:themeColor="text1"/>
        </w:rPr>
        <w:t xml:space="preserve">  - a whole number, and </w:t>
      </w:r>
    </w:p>
    <w:p w:rsidR="00776E21" w:rsidRDefault="00D67E1C">
      <w:pPr>
        <w:rPr>
          <w:rFonts w:ascii="Tahoma" w:hAnsi="Tahoma" w:cs="Tahoma"/>
          <w:color w:val="000000" w:themeColor="text1"/>
        </w:rPr>
      </w:pPr>
      <w:r>
        <w:rPr>
          <w:rFonts w:ascii="Tahoma" w:hAnsi="Tahoma" w:cs="Tahoma"/>
          <w:color w:val="000000" w:themeColor="text1"/>
        </w:rPr>
        <w:t xml:space="preserve">  - a fraction (usually a proper fraction)</w:t>
      </w:r>
    </w:p>
    <w:p w:rsidR="00776E21" w:rsidRDefault="00D67E1C">
      <w:pPr>
        <w:rPr>
          <w:rFonts w:ascii="Tahoma" w:hAnsi="Tahoma" w:cs="Tahoma"/>
          <w:color w:val="000000" w:themeColor="text1"/>
        </w:rPr>
      </w:pPr>
      <w:r>
        <w:rPr>
          <w:rFonts w:ascii="Tahoma" w:hAnsi="Tahoma" w:cs="Tahoma"/>
          <w:color w:val="000000" w:themeColor="text1"/>
        </w:rPr>
        <w:t>Example is shown in the figure below</w:t>
      </w:r>
    </w:p>
    <w:p w:rsidR="00776E21" w:rsidRDefault="00D67E1C">
      <w:pPr>
        <w:rPr>
          <w:rFonts w:ascii="Tahoma" w:hAnsi="Tahoma" w:cs="Tahoma"/>
          <w:color w:val="000000" w:themeColor="text1"/>
        </w:rPr>
      </w:pPr>
      <w:r>
        <w:rPr>
          <w:rFonts w:ascii="Tahoma" w:hAnsi="Tahoma" w:cs="Tahoma"/>
          <w:noProof/>
          <w:color w:val="000000" w:themeColor="text1"/>
        </w:rPr>
        <mc:AlternateContent>
          <mc:Choice Requires="wps">
            <w:drawing>
              <wp:anchor distT="0" distB="0" distL="114300" distR="114300" simplePos="0" relativeHeight="251671552" behindDoc="0" locked="0" layoutInCell="1" allowOverlap="1">
                <wp:simplePos x="0" y="0"/>
                <wp:positionH relativeFrom="column">
                  <wp:posOffset>4343400</wp:posOffset>
                </wp:positionH>
                <wp:positionV relativeFrom="paragraph">
                  <wp:posOffset>685800</wp:posOffset>
                </wp:positionV>
                <wp:extent cx="635" cy="635"/>
                <wp:effectExtent l="0" t="0" r="37465" b="37465"/>
                <wp:wrapNone/>
                <wp:docPr id="70" name="AutoShap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175" o:spid="_x0000_s1026" o:spt="32" type="#_x0000_t32" style="position:absolute;left:0pt;margin-left:342pt;margin-top:54pt;height:0.05pt;width:0.05pt;z-index:251671552;mso-width-relative:page;mso-height-relative:page;" filled="f" stroked="t" coordsize="21600,21600" o:gfxdata="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6BS/41gAAAAsBAAAPAAAAAAAAAAEAIAAA&#10;ACIAAABkcnMvZG93bnJldi54bWxQSwECFAAUAAAACACHTuJAZwDl/9UBAACzAwAADgAAAAAAAAAB&#10;ACAAAAAlAQAAZHJzL2Uyb0RvYy54bWxQSwUGAAAAAAYABgBZAQAAbAUAAAAA&#10;">
                <v:fill on="f" focussize="0,0"/>
                <v:stroke color="#000000" joinstyle="round"/>
                <v:imagedata o:title=""/>
                <o:lock v:ext="edit" aspectratio="f"/>
              </v:shape>
            </w:pict>
          </mc:Fallback>
        </mc:AlternateContent>
      </w:r>
      <w:r>
        <w:rPr>
          <w:rFonts w:ascii="Tahoma" w:hAnsi="Tahoma" w:cs="Tahoma"/>
          <w:noProof/>
          <w:color w:val="000000" w:themeColor="text1"/>
        </w:rPr>
        <mc:AlternateContent>
          <mc:Choice Requires="wpc">
            <w:drawing>
              <wp:inline distT="0" distB="0" distL="0" distR="0">
                <wp:extent cx="5372100" cy="1485900"/>
                <wp:effectExtent l="0" t="0" r="0" b="0"/>
                <wp:docPr id="149" name="Canvas 2"/>
                <wp:cNvGraphicFramePr/>
                <a:graphic xmlns:a="http://schemas.openxmlformats.org/drawingml/2006/main">
                  <a:graphicData uri="http://schemas.microsoft.com/office/word/2010/wordprocessingCanvas">
                    <wpc:wpc>
                      <wpc:bg>
                        <a:noFill/>
                      </wpc:bg>
                      <wpc:whole/>
                      <wps:wsp>
                        <wps:cNvPr id="27" name="Oval 4"/>
                        <wps:cNvSpPr>
                          <a:spLocks noChangeArrowheads="1"/>
                        </wps:cNvSpPr>
                        <wps:spPr bwMode="auto">
                          <a:xfrm>
                            <a:off x="114300" y="342900"/>
                            <a:ext cx="913700" cy="91440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480" name="Oval 5"/>
                        <wps:cNvSpPr>
                          <a:spLocks noChangeArrowheads="1"/>
                        </wps:cNvSpPr>
                        <wps:spPr bwMode="auto">
                          <a:xfrm>
                            <a:off x="1486500" y="457200"/>
                            <a:ext cx="913800" cy="91440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481" name="AutoShape 6"/>
                        <wps:cNvCnPr>
                          <a:cxnSpLocks noChangeShapeType="1"/>
                        </wps:cNvCnPr>
                        <wps:spPr bwMode="auto">
                          <a:xfrm>
                            <a:off x="1486500" y="914400"/>
                            <a:ext cx="913800" cy="600"/>
                          </a:xfrm>
                          <a:prstGeom prst="straightConnector1">
                            <a:avLst/>
                          </a:prstGeom>
                          <a:noFill/>
                          <a:ln w="9525">
                            <a:solidFill>
                              <a:srgbClr val="000000"/>
                            </a:solidFill>
                            <a:round/>
                          </a:ln>
                        </wps:spPr>
                        <wps:bodyPr/>
                      </wps:wsp>
                      <wps:wsp>
                        <wps:cNvPr id="482" name="AutoShape 7"/>
                        <wps:cNvCnPr>
                          <a:cxnSpLocks noChangeShapeType="1"/>
                        </wps:cNvCnPr>
                        <wps:spPr bwMode="auto">
                          <a:xfrm>
                            <a:off x="3429000" y="342900"/>
                            <a:ext cx="600" cy="600"/>
                          </a:xfrm>
                          <a:prstGeom prst="straightConnector1">
                            <a:avLst/>
                          </a:prstGeom>
                          <a:noFill/>
                          <a:ln w="9525">
                            <a:solidFill>
                              <a:srgbClr val="000000"/>
                            </a:solidFill>
                            <a:round/>
                          </a:ln>
                        </wps:spPr>
                        <wps:bodyPr/>
                      </wps:wsp>
                    </wpc:wpc>
                  </a:graphicData>
                </a:graphic>
              </wp:inline>
            </w:drawing>
          </mc:Choice>
          <mc:Fallback xmlns:wpsCustomData="http://www.wps.cn/officeDocument/2013/wpsCustomData">
            <w:pict>
              <v:group id="Canvas 2" o:spid="_x0000_s1026" o:spt="203" style="height:117pt;width:423pt;" coordsize="5372100,1485900" editas="canvas" o:gfxdata="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">
                <o:lock v:ext="edit" aspectratio="f"/>
                <v:shape id="Canvas 2" o:spid="_x0000_s1026" style="position:absolute;left:0;top:0;height:1485900;width:5372100;" filled="f" stroked="f" coordsize="21600,21600" o:gfxdata="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lmCtFdcAAAAFAQAADwAAAAAAAAABACAAAAAiAAAAZHJzL2Rv&#10;d25yZXYueG1sUEsBAhQAFAAAAAgAh07iQIUzbPrmAgAASgsAAA4AAAAAAAAAAQAgAAAAJgEAAGRy&#10;cy9lMm9Eb2MueG1sUEsFBgAAAAAGAAYAWQEAAH4GAAAAAA==&#10;">
                  <v:fill on="f" focussize="0,0"/>
                  <v:stroke on="f"/>
                  <v:imagedata o:title=""/>
                  <o:lock v:ext="edit" aspectratio="f"/>
                </v:shape>
                <v:shape id="Oval 4" o:spid="_x0000_s1026" o:spt="3" type="#_x0000_t3" style="position:absolute;left:114300;top:342900;height:914400;width:913700;" fillcolor="#FFFFFF" filled="t" stroked="t" coordsize="21600,21600" o:gfxdata="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W4G4I1AAAAAUBAAAPAAAAAAAAAAEAIAAAACIAAABkcnMvZG93bnJldi54bWxQSwECFAAUAAAA&#10;CACHTuJAWTOykCsCAABtBAAADgAAAAAAAAABACAAAAAjAQAAZHJzL2Uyb0RvYy54bWxQSwUGAAAA&#10;AAYABgBZAQAAwAUAAAAA&#10;">
                  <v:fill on="t" focussize="0,0"/>
                  <v:stroke color="#000000" joinstyle="round"/>
                  <v:imagedata o:title=""/>
                  <o:lock v:ext="edit" aspectratio="f"/>
                </v:shape>
                <v:shape id="Oval 5" o:spid="_x0000_s1026" o:spt="3" type="#_x0000_t3" style="position:absolute;left:1486500;top:457200;height:914400;width:913800;" fillcolor="#FFFFFF" filled="t" stroked="t" coordsize="21600,21600" o:gfxdata="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1uBuCNQAAAAFAQAADwAAAAAAAAABACAAAAAiAAAAZHJzL2Rvd25yZXYueG1sUEsBAhQAFAAAAAgA&#10;h07iQAFAZO0pAgAAbwQAAA4AAAAAAAAAAQAgAAAAIwEAAGRycy9lMm9Eb2MueG1sUEsFBgAAAAAG&#10;AAYAWQEAAL4FAAAAAA==&#10;">
                  <v:fill on="t" focussize="0,0"/>
                  <v:stroke color="#000000" joinstyle="round"/>
                  <v:imagedata o:title=""/>
                  <o:lock v:ext="edit" aspectratio="f"/>
                </v:shape>
                <v:shape id="AutoShape 6" o:spid="_x0000_s1026" o:spt="32" type="#_x0000_t32" style="position:absolute;left:1486500;top:914400;height:600;width:913800;" filled="f" stroked="t" coordsize="21600,21600" o:gfxdata="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tbggvNUAAAAFAQAA&#10;DwAAAAAAAAABACAAAAAiAAAAZHJzL2Rvd25yZXYueG1sUEsBAhQAFAAAAAgAh07iQDmF2ErjAQAA&#10;wAMAAA4AAAAAAAAAAQAgAAAAJAEAAGRycy9lMm9Eb2MueG1sUEsFBgAAAAAGAAYAWQEAAHkFAAAA&#10;AA==&#10;">
                  <v:fill on="f" focussize="0,0"/>
                  <v:stroke color="#000000" joinstyle="round"/>
                  <v:imagedata o:title=""/>
                  <o:lock v:ext="edit" aspectratio="f"/>
                </v:shape>
                <v:shape id="AutoShape 7" o:spid="_x0000_s1026" o:spt="32" type="#_x0000_t32" style="position:absolute;left:3429000;top:342900;height:600;width:600;" filled="f" stroked="t" coordsize="21600,21600" o:gfxdata="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1uCC81QAAAAUBAAAPAAAAAAAA&#10;AAEAIAAAACIAAABkcnMvZG93bnJldi54bWxQSwECFAAUAAAACACHTuJAXlGqYNwBAAC9AwAADgAA&#10;AAAAAAABACAAAAAkAQAAZHJzL2Uyb0RvYy54bWxQSwUGAAAAAAYABgBZAQAAcgUAAAAA&#10;">
                  <v:fill on="f" focussize="0,0"/>
                  <v:stroke color="#000000" joinstyle="round"/>
                  <v:imagedata o:title=""/>
                  <o:lock v:ext="edit" aspectratio="f"/>
                </v:shape>
                <w10:wrap type="none"/>
                <w10:anchorlock/>
              </v:group>
            </w:pict>
          </mc:Fallback>
        </mc:AlternateContent>
      </w:r>
    </w:p>
    <w:p w:rsidR="00776E21" w:rsidRDefault="00776E21">
      <w:pPr>
        <w:rPr>
          <w:rFonts w:ascii="Tahoma" w:hAnsi="Tahoma" w:cs="Tahoma"/>
          <w:color w:val="000000" w:themeColor="text1"/>
        </w:rPr>
      </w:pPr>
    </w:p>
    <w:p w:rsidR="00776E21" w:rsidRDefault="00D67E1C">
      <w:pPr>
        <w:rPr>
          <w:rFonts w:ascii="Tahoma" w:hAnsi="Tahoma" w:cs="Tahoma"/>
          <w:color w:val="000000" w:themeColor="text1"/>
        </w:rPr>
      </w:pPr>
      <w:r>
        <w:rPr>
          <w:rFonts w:ascii="Tahoma" w:hAnsi="Tahoma" w:cs="Tahoma"/>
          <w:color w:val="000000" w:themeColor="text1"/>
        </w:rPr>
        <w:t>From the diagram, we can describe the fraction as 1 ½ oranges</w:t>
      </w:r>
    </w:p>
    <w:p w:rsidR="00776E21" w:rsidRDefault="00D67E1C">
      <w:pPr>
        <w:rPr>
          <w:rFonts w:ascii="Tahoma" w:hAnsi="Tahoma" w:cs="Tahoma"/>
          <w:color w:val="000000" w:themeColor="text1"/>
        </w:rPr>
      </w:pPr>
      <w:r>
        <w:rPr>
          <w:rFonts w:ascii="Tahoma" w:hAnsi="Tahoma" w:cs="Tahoma"/>
          <w:color w:val="000000" w:themeColor="text1"/>
        </w:rPr>
        <w:t>Where,</w:t>
      </w:r>
    </w:p>
    <w:p w:rsidR="00776E21" w:rsidRDefault="00D67E1C">
      <w:pPr>
        <w:rPr>
          <w:rFonts w:ascii="Tahoma" w:hAnsi="Tahoma" w:cs="Tahoma"/>
          <w:color w:val="000000" w:themeColor="text1"/>
        </w:rPr>
      </w:pPr>
      <w:r>
        <w:rPr>
          <w:rFonts w:ascii="Tahoma" w:hAnsi="Tahoma" w:cs="Tahoma"/>
          <w:color w:val="000000" w:themeColor="text1"/>
        </w:rPr>
        <w:t>1=whole number part and</w:t>
      </w:r>
    </w:p>
    <w:p w:rsidR="00776E21" w:rsidRDefault="00D67E1C">
      <w:pPr>
        <w:rPr>
          <w:rFonts w:ascii="Tahoma" w:hAnsi="Tahoma" w:cs="Tahoma"/>
          <w:color w:val="000000" w:themeColor="text1"/>
        </w:rPr>
      </w:pPr>
      <w:r>
        <w:rPr>
          <w:rFonts w:ascii="Tahoma" w:hAnsi="Tahoma" w:cs="Tahoma"/>
          <w:color w:val="000000" w:themeColor="text1"/>
        </w:rPr>
        <w:t>½ = fractional part</w:t>
      </w:r>
    </w:p>
    <w:p w:rsidR="00776E21" w:rsidRDefault="00776E21">
      <w:pPr>
        <w:rPr>
          <w:rFonts w:ascii="Tahoma" w:hAnsi="Tahoma" w:cs="Tahoma"/>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1. Give five examples each of the types of fraction</w:t>
      </w:r>
    </w:p>
    <w:p w:rsidR="00776E21" w:rsidRDefault="00D67E1C">
      <w:pPr>
        <w:rPr>
          <w:rFonts w:ascii="Tahoma" w:hAnsi="Tahoma" w:cs="Tahoma"/>
          <w:color w:val="000000" w:themeColor="text1"/>
        </w:rPr>
      </w:pPr>
      <w:r>
        <w:rPr>
          <w:rFonts w:ascii="Tahoma" w:hAnsi="Tahoma" w:cs="Tahoma"/>
          <w:color w:val="000000" w:themeColor="text1"/>
        </w:rPr>
        <w:t>2.  Using the shapes/figures below, write out the fraction stating whether it is a proper, improper or a mixed fraction.</w:t>
      </w:r>
    </w:p>
    <w:p w:rsidR="00776E21" w:rsidRDefault="00D67E1C">
      <w:pPr>
        <w:rPr>
          <w:rFonts w:ascii="Tahoma" w:hAnsi="Tahoma" w:cs="Tahoma"/>
          <w:color w:val="000000" w:themeColor="text1"/>
        </w:rPr>
      </w:pPr>
      <w:r>
        <w:rPr>
          <w:rFonts w:ascii="Tahoma" w:hAnsi="Tahoma" w:cs="Tahoma"/>
          <w:noProof/>
          <w:color w:val="000000" w:themeColor="text1"/>
        </w:rPr>
        <mc:AlternateContent>
          <mc:Choice Requires="wps">
            <w:drawing>
              <wp:anchor distT="0" distB="0" distL="114300" distR="114300" simplePos="0" relativeHeight="251670528" behindDoc="0" locked="0" layoutInCell="1" allowOverlap="1">
                <wp:simplePos x="0" y="0"/>
                <wp:positionH relativeFrom="column">
                  <wp:posOffset>1924050</wp:posOffset>
                </wp:positionH>
                <wp:positionV relativeFrom="paragraph">
                  <wp:posOffset>10795</wp:posOffset>
                </wp:positionV>
                <wp:extent cx="966470" cy="937895"/>
                <wp:effectExtent l="0" t="0" r="24130" b="14605"/>
                <wp:wrapNone/>
                <wp:docPr id="60"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6470" cy="93789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74" o:spid="_x0000_s1026" o:spt="1" style="position:absolute;left:0pt;margin-left:151.5pt;margin-top:0.85pt;height:73.85pt;width:76.1pt;z-index:251670528;mso-width-relative:page;mso-height-relative:page;" fillcolor="#FFFFFF" filled="t" stroked="t" coordsize="21600,21600" o:gfxdata="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puTWR9cAAAAJAQAADwAAAAAAAAABACAAAAAiAAAAZHJzL2Rvd25yZXYueG1sUEsBAhQAFAAA&#10;AAgAh07iQIclN2UpAgAAdAQAAA4AAAAAAAAAAQAgAAAAJgEAAGRycy9lMm9Eb2MueG1sUEsFBgAA&#10;AAAGAAYAWQEAAMEFAAAAAA==&#10;">
                <v:fill on="t" focussize="0,0"/>
                <v:stroke color="#000000" miterlimit="8" joinstyle="miter"/>
                <v:imagedata o:title=""/>
                <o:lock v:ext="edit" aspectratio="f"/>
              </v:rect>
            </w:pict>
          </mc:Fallback>
        </mc:AlternateContent>
      </w:r>
      <w:r>
        <w:rPr>
          <w:rFonts w:ascii="Tahoma" w:hAnsi="Tahoma" w:cs="Tahoma"/>
          <w:noProof/>
          <w:color w:val="000000" w:themeColor="text1"/>
        </w:rPr>
        <mc:AlternateContent>
          <mc:Choice Requires="wps">
            <w:drawing>
              <wp:anchor distT="0" distB="0" distL="114300" distR="114300" simplePos="0" relativeHeight="251693056" behindDoc="0" locked="0" layoutInCell="1" allowOverlap="1">
                <wp:simplePos x="0" y="0"/>
                <wp:positionH relativeFrom="column">
                  <wp:posOffset>457200</wp:posOffset>
                </wp:positionH>
                <wp:positionV relativeFrom="paragraph">
                  <wp:posOffset>20320</wp:posOffset>
                </wp:positionV>
                <wp:extent cx="457200" cy="495300"/>
                <wp:effectExtent l="0" t="0" r="19050" b="19050"/>
                <wp:wrapNone/>
                <wp:docPr id="504" name="Rectangle 504"/>
                <wp:cNvGraphicFramePr/>
                <a:graphic xmlns:a="http://schemas.openxmlformats.org/drawingml/2006/main">
                  <a:graphicData uri="http://schemas.microsoft.com/office/word/2010/wordprocessingShape">
                    <wps:wsp>
                      <wps:cNvSpPr/>
                      <wps:spPr>
                        <a:xfrm>
                          <a:off x="0" y="0"/>
                          <a:ext cx="457200" cy="4953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504" o:spid="_x0000_s1026" o:spt="1" style="position:absolute;left:0pt;margin-left:36pt;margin-top:1.6pt;height:39pt;width:36pt;z-index:251693056;v-text-anchor:middle;mso-width-relative:page;mso-height-relative:page;" fillcolor="#000000 [3200]" filled="t" stroked="t" coordsize="21600,21600" o:gfxdata="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xjd/41wAAAAcBAAAPAAAAAAAAAAEAIAAAACIAAABkcnMvZG93bnJldi54&#10;bWxQSwECFAAUAAAACACHTuJAkrWzrm0CAAAbBQAADgAAAAAAAAABACAAAAAmAQAAZHJzL2Uyb0Rv&#10;Yy54bWxQSwUGAAAAAAYABgBZAQAABQYAAAAA&#10;">
                <v:fill on="t" focussize="0,0"/>
                <v:stroke weight="1pt" color="#000000 [3200]" miterlimit="8" joinstyle="miter"/>
                <v:imagedata o:title=""/>
                <o:lock v:ext="edit" aspectratio="f"/>
              </v:rect>
            </w:pict>
          </mc:Fallback>
        </mc:AlternateContent>
      </w:r>
      <w:r>
        <w:rPr>
          <w:rFonts w:ascii="Tahoma" w:hAnsi="Tahoma" w:cs="Tahoma"/>
          <w:noProof/>
          <w:color w:val="000000" w:themeColor="text1"/>
        </w:rPr>
        <mc:AlternateContent>
          <mc:Choice Requires="wps">
            <w:drawing>
              <wp:anchor distT="0" distB="0" distL="114300" distR="114300" simplePos="0" relativeHeight="251689984" behindDoc="0" locked="0" layoutInCell="1" allowOverlap="1">
                <wp:simplePos x="0" y="0"/>
                <wp:positionH relativeFrom="column">
                  <wp:posOffset>1926590</wp:posOffset>
                </wp:positionH>
                <wp:positionV relativeFrom="paragraph">
                  <wp:posOffset>12700</wp:posOffset>
                </wp:positionV>
                <wp:extent cx="475615" cy="480695"/>
                <wp:effectExtent l="0" t="2540" r="17145" b="17145"/>
                <wp:wrapNone/>
                <wp:docPr id="501" name="Right Triangle 501"/>
                <wp:cNvGraphicFramePr/>
                <a:graphic xmlns:a="http://schemas.openxmlformats.org/drawingml/2006/main">
                  <a:graphicData uri="http://schemas.microsoft.com/office/word/2010/wordprocessingShape">
                    <wps:wsp>
                      <wps:cNvSpPr/>
                      <wps:spPr>
                        <a:xfrm rot="5400000">
                          <a:off x="0" y="0"/>
                          <a:ext cx="475615" cy="480695"/>
                        </a:xfrm>
                        <a:prstGeom prst="r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 type="#_x0000_t6" style="position:absolute;left:0pt;margin-left:151.7pt;margin-top:1pt;height:37.85pt;width:37.45pt;rotation:5898240f;z-index:251689984;v-text-anchor:middle;mso-width-relative:page;mso-height-relative:page;" fillcolor="#000000 [3200]" filled="t" stroked="t" coordsize="21600,21600" o:gfxdata="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7/Nj9kAAAAIAQAADwAAAAAAAAABACAA&#10;AAAiAAAAZHJzL2Rvd25yZXYueG1sUEsBAhQAFAAAAAgAh07iQNuGidt+AgAANAUAAA4AAAAAAAAA&#10;AQAgAAAAKAEAAGRycy9lMm9Eb2MueG1sUEsFBgAAAAAGAAYAWQEAABgGAAAAAA==&#10;">
                <v:fill on="t" focussize="0,0"/>
                <v:stroke weight="1pt" color="#000000 [3200]" miterlimit="8" joinstyle="miter"/>
                <v:imagedata o:title=""/>
                <o:lock v:ext="edit" aspectratio="f"/>
              </v:shape>
            </w:pict>
          </mc:Fallback>
        </mc:AlternateContent>
      </w:r>
      <w:r>
        <w:rPr>
          <w:rFonts w:ascii="Tahoma" w:hAnsi="Tahoma" w:cs="Tahoma"/>
          <w:noProof/>
          <w:color w:val="000000" w:themeColor="text1"/>
        </w:rPr>
        <mc:AlternateContent>
          <mc:Choice Requires="wps">
            <w:drawing>
              <wp:anchor distT="0" distB="0" distL="114300" distR="114300" simplePos="0" relativeHeight="251678720" behindDoc="0" locked="0" layoutInCell="1" allowOverlap="1">
                <wp:simplePos x="0" y="0"/>
                <wp:positionH relativeFrom="column">
                  <wp:posOffset>914400</wp:posOffset>
                </wp:positionH>
                <wp:positionV relativeFrom="paragraph">
                  <wp:posOffset>19685</wp:posOffset>
                </wp:positionV>
                <wp:extent cx="635" cy="914400"/>
                <wp:effectExtent l="0" t="0" r="37465" b="19050"/>
                <wp:wrapNone/>
                <wp:docPr id="64" name="AutoShap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1440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182" o:spid="_x0000_s1026" o:spt="32" type="#_x0000_t32" style="position:absolute;left:0pt;margin-left:72pt;margin-top:1.55pt;height:72pt;width:0.05pt;z-index:251678720;mso-width-relative:page;mso-height-relative:page;" filled="f" stroked="t" coordsize="21600,21600" o:gfxdata="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IfsiAnWAAAACQEAAA8AAAAAAAAA&#10;AQAgAAAAIgAAAGRycy9kb3ducmV2LnhtbFBLAQIUABQAAAAIAIdO4kC/bVW+2gEAALYDAAAOAAAA&#10;AAAAAAEAIAAAACUBAABkcnMvZTJvRG9jLnhtbFBLBQYAAAAABgAGAFkBAABxBQAAAAA=&#10;">
                <v:fill on="f" focussize="0,0"/>
                <v:stroke color="#000000" joinstyle="round"/>
                <v:imagedata o:title=""/>
                <o:lock v:ext="edit" aspectratio="f"/>
              </v:shape>
            </w:pict>
          </mc:Fallback>
        </mc:AlternateContent>
      </w:r>
      <w:r>
        <w:rPr>
          <w:rFonts w:ascii="Tahoma" w:hAnsi="Tahoma" w:cs="Tahoma"/>
          <w:noProof/>
          <w:color w:val="000000" w:themeColor="text1"/>
        </w:rPr>
        <mc:AlternateContent>
          <mc:Choice Requires="wps">
            <w:drawing>
              <wp:anchor distT="0" distB="0" distL="114300" distR="114300" simplePos="0" relativeHeight="251677696" behindDoc="0" locked="0" layoutInCell="1" allowOverlap="1">
                <wp:simplePos x="0" y="0"/>
                <wp:positionH relativeFrom="column">
                  <wp:posOffset>2400300</wp:posOffset>
                </wp:positionH>
                <wp:positionV relativeFrom="paragraph">
                  <wp:posOffset>19685</wp:posOffset>
                </wp:positionV>
                <wp:extent cx="635" cy="914400"/>
                <wp:effectExtent l="0" t="0" r="37465" b="19050"/>
                <wp:wrapNone/>
                <wp:docPr id="63" name="AutoShap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1440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181" o:spid="_x0000_s1026" o:spt="32" type="#_x0000_t32" style="position:absolute;left:0pt;margin-left:189pt;margin-top:1.55pt;height:72pt;width:0.05pt;z-index:251677696;mso-width-relative:page;mso-height-relative:page;" filled="f" stroked="t" coordsize="21600,21600" o:gfxdata="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l/9EE1QAAAAkBAAAPAAAAAAAAAAEA&#10;IAAAACIAAABkcnMvZG93bnJldi54bWxQSwECFAAUAAAACACHTuJAlddID9kBAAC2AwAADgAAAAAA&#10;AAABACAAAAAkAQAAZHJzL2Uyb0RvYy54bWxQSwUGAAAAAAYABgBZAQAAbwUAAAAA&#10;">
                <v:fill on="f" focussize="0,0"/>
                <v:stroke color="#000000" joinstyle="round"/>
                <v:imagedata o:title=""/>
                <o:lock v:ext="edit" aspectratio="f"/>
              </v:shape>
            </w:pict>
          </mc:Fallback>
        </mc:AlternateContent>
      </w:r>
      <w:r>
        <w:rPr>
          <w:rFonts w:ascii="Tahoma" w:hAnsi="Tahoma" w:cs="Tahoma"/>
          <w:noProof/>
          <w:color w:val="000000" w:themeColor="text1"/>
        </w:rPr>
        <mc:AlternateContent>
          <mc:Choice Requires="wps">
            <w:drawing>
              <wp:anchor distT="0" distB="0" distL="114300" distR="114300" simplePos="0" relativeHeight="251676672" behindDoc="0" locked="0" layoutInCell="1" allowOverlap="1">
                <wp:simplePos x="0" y="0"/>
                <wp:positionH relativeFrom="column">
                  <wp:posOffset>1943100</wp:posOffset>
                </wp:positionH>
                <wp:positionV relativeFrom="paragraph">
                  <wp:posOffset>19685</wp:posOffset>
                </wp:positionV>
                <wp:extent cx="457200" cy="457200"/>
                <wp:effectExtent l="0" t="0" r="19050" b="19050"/>
                <wp:wrapNone/>
                <wp:docPr id="62"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45720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180" o:spid="_x0000_s1026" o:spt="32" type="#_x0000_t32" style="position:absolute;left:0pt;flip:x;margin-left:153pt;margin-top:1.55pt;height:36pt;width:36pt;z-index:251676672;mso-width-relative:page;mso-height-relative:page;" filled="f" stroked="t" coordsize="21600,21600" o:gfxdata="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9jKHzWAAAACAEAAA8A&#10;AAAAAAAAAQAgAAAAIgAAAGRycy9kb3ducmV2LnhtbFBLAQIUABQAAAAIAIdO4kBEa6ef4AEAAMMD&#10;AAAOAAAAAAAAAAEAIAAAACUBAABkcnMvZTJvRG9jLnhtbFBLBQYAAAAABgAGAFkBAAB3BQAAAAA=&#10;">
                <v:fill on="f" focussize="0,0"/>
                <v:stroke color="#000000" joinstyle="round"/>
                <v:imagedata o:title=""/>
                <o:lock v:ext="edit" aspectratio="f"/>
              </v:shape>
            </w:pict>
          </mc:Fallback>
        </mc:AlternateContent>
      </w:r>
      <w:r>
        <w:rPr>
          <w:rFonts w:ascii="Tahoma" w:hAnsi="Tahoma" w:cs="Tahoma"/>
          <w:noProof/>
          <w:color w:val="000000" w:themeColor="text1"/>
        </w:rPr>
        <mc:AlternateContent>
          <mc:Choice Requires="wps">
            <w:drawing>
              <wp:anchor distT="0" distB="0" distL="114300" distR="114300" simplePos="0" relativeHeight="251673600" behindDoc="0" locked="0" layoutInCell="1" allowOverlap="1">
                <wp:simplePos x="0" y="0"/>
                <wp:positionH relativeFrom="column">
                  <wp:posOffset>2400300</wp:posOffset>
                </wp:positionH>
                <wp:positionV relativeFrom="paragraph">
                  <wp:posOffset>19685</wp:posOffset>
                </wp:positionV>
                <wp:extent cx="457200" cy="457200"/>
                <wp:effectExtent l="0" t="0" r="19050" b="19050"/>
                <wp:wrapNone/>
                <wp:docPr id="61" name="AutoShap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45720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177" o:spid="_x0000_s1026" o:spt="32" type="#_x0000_t32" style="position:absolute;left:0pt;margin-left:189pt;margin-top:1.55pt;height:36pt;width:36pt;z-index:251673600;mso-width-relative:page;mso-height-relative:page;" filled="f" stroked="t" coordsize="21600,21600" o:gfxdata="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ruthPXAAAACAEAAA8AAAAAAAAA&#10;AQAgAAAAIgAAAGRycy9kb3ducmV2LnhtbFBLAQIUABQAAAAIAIdO4kAJR+on2QEAALkDAAAOAAAA&#10;AAAAAAEAIAAAACYBAABkcnMvZTJvRG9jLnhtbFBLBQYAAAAABgAGAFkBAABxBQAAAAA=&#10;">
                <v:fill on="f" focussize="0,0"/>
                <v:stroke color="#000000" joinstyle="round"/>
                <v:imagedata o:title=""/>
                <o:lock v:ext="edit" aspectratio="f"/>
              </v:shape>
            </w:pict>
          </mc:Fallback>
        </mc:AlternateContent>
      </w:r>
      <w:r>
        <w:rPr>
          <w:rFonts w:ascii="Tahoma" w:hAnsi="Tahoma" w:cs="Tahoma"/>
          <w:noProof/>
          <w:color w:val="000000" w:themeColor="text1"/>
        </w:rPr>
        <mc:AlternateContent>
          <mc:Choice Requires="wps">
            <w:drawing>
              <wp:anchor distT="0" distB="0" distL="114300" distR="114300" simplePos="0" relativeHeight="251669504" behindDoc="0" locked="0" layoutInCell="1" allowOverlap="1">
                <wp:simplePos x="0" y="0"/>
                <wp:positionH relativeFrom="column">
                  <wp:posOffset>457200</wp:posOffset>
                </wp:positionH>
                <wp:positionV relativeFrom="paragraph">
                  <wp:posOffset>19685</wp:posOffset>
                </wp:positionV>
                <wp:extent cx="914400" cy="914400"/>
                <wp:effectExtent l="0" t="0" r="19050" b="19050"/>
                <wp:wrapNone/>
                <wp:docPr id="59"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73" o:spid="_x0000_s1026" o:spt="1" style="position:absolute;left:0pt;margin-left:36pt;margin-top:1.55pt;height:72pt;width:72pt;z-index:251669504;mso-width-relative:page;mso-height-relative:page;" fillcolor="#FFFFFF" filled="t" stroked="t" coordsize="21600,21600" o:gfxdata="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AkrO&#10;jtYAAAAIAQAADwAAAAAAAAABACAAAAAiAAAAZHJzL2Rvd25yZXYueG1sUEsBAhQAFAAAAAgAh07i&#10;QNz1CkEkAgAAdAQAAA4AAAAAAAAAAQAgAAAAJQEAAGRycy9lMm9Eb2MueG1sUEsFBgAAAAAGAAYA&#10;WQEAALsFAAAAAA==&#10;">
                <v:fill on="t" focussize="0,0"/>
                <v:stroke color="#000000" miterlimit="8" joinstyle="miter"/>
                <v:imagedata o:title=""/>
                <o:lock v:ext="edit" aspectratio="f"/>
              </v:rect>
            </w:pict>
          </mc:Fallback>
        </mc:AlternateContent>
      </w:r>
    </w:p>
    <w:p w:rsidR="00776E21" w:rsidRDefault="00776E21">
      <w:pPr>
        <w:rPr>
          <w:rFonts w:ascii="Tahoma" w:hAnsi="Tahoma" w:cs="Tahoma"/>
          <w:color w:val="000000" w:themeColor="text1"/>
        </w:rPr>
      </w:pPr>
    </w:p>
    <w:p w:rsidR="00776E21" w:rsidRDefault="00D67E1C">
      <w:pPr>
        <w:tabs>
          <w:tab w:val="left" w:pos="720"/>
        </w:tabs>
        <w:rPr>
          <w:rFonts w:ascii="Tahoma" w:hAnsi="Tahoma" w:cs="Tahoma"/>
          <w:color w:val="000000" w:themeColor="text1"/>
        </w:rPr>
      </w:pPr>
      <w:r>
        <w:rPr>
          <w:rFonts w:ascii="Tahoma" w:hAnsi="Tahoma" w:cs="Tahoma"/>
          <w:noProof/>
          <w:color w:val="000000" w:themeColor="text1"/>
        </w:rPr>
        <mc:AlternateContent>
          <mc:Choice Requires="wps">
            <w:drawing>
              <wp:anchor distT="0" distB="0" distL="114300" distR="114300" simplePos="0" relativeHeight="251691008" behindDoc="0" locked="0" layoutInCell="1" allowOverlap="1">
                <wp:simplePos x="0" y="0"/>
                <wp:positionH relativeFrom="column">
                  <wp:posOffset>2411095</wp:posOffset>
                </wp:positionH>
                <wp:positionV relativeFrom="paragraph">
                  <wp:posOffset>113665</wp:posOffset>
                </wp:positionV>
                <wp:extent cx="474980" cy="480695"/>
                <wp:effectExtent l="0" t="2858" r="17463" b="17462"/>
                <wp:wrapNone/>
                <wp:docPr id="502" name="Right Triangle 502"/>
                <wp:cNvGraphicFramePr/>
                <a:graphic xmlns:a="http://schemas.openxmlformats.org/drawingml/2006/main">
                  <a:graphicData uri="http://schemas.microsoft.com/office/word/2010/wordprocessingShape">
                    <wps:wsp>
                      <wps:cNvSpPr/>
                      <wps:spPr>
                        <a:xfrm rot="16200000">
                          <a:off x="0" y="0"/>
                          <a:ext cx="474980" cy="480695"/>
                        </a:xfrm>
                        <a:prstGeom prst="r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 type="#_x0000_t6" style="position:absolute;left:0pt;margin-left:189.85pt;margin-top:8.95pt;height:37.85pt;width:37.4pt;rotation:-5898240f;z-index:251691008;v-text-anchor:middle;mso-width-relative:page;mso-height-relative:page;" fillcolor="#000000 [3200]" filled="t" stroked="t" coordsize="21600,21600" o:gfxdata="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1WIgu9oAAAAJAQAADwAAAAAAAAABACAA&#10;AAAiAAAAZHJzL2Rvd25yZXYueG1sUEsBAhQAFAAAAAgAh07iQCCfgSN9AgAANQUAAA4AAAAAAAAA&#10;AQAgAAAAKQEAAGRycy9lMm9Eb2MueG1sUEsFBgAAAAAGAAYAWQEAABgGAAAAAA==&#10;">
                <v:fill on="t" focussize="0,0"/>
                <v:stroke weight="1pt" color="#000000 [3200]" miterlimit="8" joinstyle="miter"/>
                <v:imagedata o:title=""/>
                <o:lock v:ext="edit" aspectratio="f"/>
              </v:shape>
            </w:pict>
          </mc:Fallback>
        </mc:AlternateContent>
      </w:r>
      <w:r>
        <w:rPr>
          <w:rFonts w:ascii="Tahoma" w:hAnsi="Tahoma" w:cs="Tahoma"/>
          <w:noProof/>
          <w:color w:val="000000" w:themeColor="text1"/>
        </w:rPr>
        <mc:AlternateContent>
          <mc:Choice Requires="wps">
            <w:drawing>
              <wp:anchor distT="0" distB="0" distL="114300" distR="114300" simplePos="0" relativeHeight="251692032" behindDoc="0" locked="0" layoutInCell="1" allowOverlap="1">
                <wp:simplePos x="0" y="0"/>
                <wp:positionH relativeFrom="column">
                  <wp:posOffset>1926590</wp:posOffset>
                </wp:positionH>
                <wp:positionV relativeFrom="paragraph">
                  <wp:posOffset>115570</wp:posOffset>
                </wp:positionV>
                <wp:extent cx="474980" cy="480695"/>
                <wp:effectExtent l="0" t="0" r="20320" b="14605"/>
                <wp:wrapNone/>
                <wp:docPr id="503" name="Right Triangle 503"/>
                <wp:cNvGraphicFramePr/>
                <a:graphic xmlns:a="http://schemas.openxmlformats.org/drawingml/2006/main">
                  <a:graphicData uri="http://schemas.microsoft.com/office/word/2010/wordprocessingShape">
                    <wps:wsp>
                      <wps:cNvSpPr/>
                      <wps:spPr>
                        <a:xfrm>
                          <a:off x="0" y="0"/>
                          <a:ext cx="474980" cy="480695"/>
                        </a:xfrm>
                        <a:prstGeom prst="r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6" type="#_x0000_t6" style="position:absolute;left:0pt;margin-left:151.7pt;margin-top:9.1pt;height:37.85pt;width:37.4pt;z-index:251692032;v-text-anchor:middle;mso-width-relative:page;mso-height-relative:page;" fillcolor="#000000 [3200]" filled="t" stroked="t" coordsize="21600,21600" o:gfxdata="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K0azG/XAAAACQEAAA8AAAAAAAAAAQAgAAAAIgAAAGRycy9k&#10;b3ducmV2LnhtbFBLAQIUABQAAAAIAIdO4kDTAwEodQIAACYFAAAOAAAAAAAAAAEAIAAAACYBAABk&#10;cnMvZTJvRG9jLnhtbFBLBQYAAAAABgAGAFkBAAANBgAAAAA=&#10;">
                <v:fill on="t" focussize="0,0"/>
                <v:stroke weight="1pt" color="#000000 [3200]" miterlimit="8" joinstyle="miter"/>
                <v:imagedata o:title=""/>
                <o:lock v:ext="edit" aspectratio="f"/>
              </v:shape>
            </w:pict>
          </mc:Fallback>
        </mc:AlternateContent>
      </w:r>
      <w:r>
        <w:rPr>
          <w:rFonts w:ascii="Tahoma" w:hAnsi="Tahoma" w:cs="Tahoma"/>
          <w:color w:val="000000" w:themeColor="text1"/>
        </w:rPr>
        <w:t>I</w:t>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t xml:space="preserve">        II</w:t>
      </w:r>
    </w:p>
    <w:p w:rsidR="00776E21" w:rsidRDefault="00D67E1C">
      <w:pPr>
        <w:rPr>
          <w:rFonts w:ascii="Tahoma" w:hAnsi="Tahoma" w:cs="Tahoma"/>
          <w:color w:val="000000" w:themeColor="text1"/>
        </w:rPr>
      </w:pPr>
      <w:r>
        <w:rPr>
          <w:rFonts w:ascii="Tahoma" w:hAnsi="Tahoma" w:cs="Tahoma"/>
          <w:noProof/>
          <w:color w:val="000000" w:themeColor="text1"/>
        </w:rPr>
        <mc:AlternateContent>
          <mc:Choice Requires="wps">
            <w:drawing>
              <wp:anchor distT="0" distB="0" distL="114300" distR="114300" simplePos="0" relativeHeight="251679744" behindDoc="0" locked="0" layoutInCell="1" allowOverlap="1">
                <wp:simplePos x="0" y="0"/>
                <wp:positionH relativeFrom="column">
                  <wp:posOffset>457200</wp:posOffset>
                </wp:positionH>
                <wp:positionV relativeFrom="paragraph">
                  <wp:posOffset>-5080</wp:posOffset>
                </wp:positionV>
                <wp:extent cx="914400" cy="635"/>
                <wp:effectExtent l="0" t="0" r="19050" b="37465"/>
                <wp:wrapNone/>
                <wp:docPr id="58" name="AutoShap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183" o:spid="_x0000_s1026" o:spt="32" type="#_x0000_t32" style="position:absolute;left:0pt;margin-left:36pt;margin-top:-0.4pt;height:0.05pt;width:72pt;z-index:251679744;mso-width-relative:page;mso-height-relative:page;" filled="f" stroked="t" coordsize="21600,21600" o:gfxdata="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jkFrI0wAAAAYBAAAPAAAAAAAAAAEAIAAA&#10;ACIAAABkcnMvZG93bnJldi54bWxQSwECFAAUAAAACACHTuJAvkVqKdgBAAC2AwAADgAAAAAAAAAB&#10;ACAAAAAiAQAAZHJzL2Uyb0RvYy54bWxQSwUGAAAAAAYABgBZAQAAbAUAAAAA&#10;">
                <v:fill on="f" focussize="0,0"/>
                <v:stroke color="#000000" joinstyle="round"/>
                <v:imagedata o:title=""/>
                <o:lock v:ext="edit" aspectratio="f"/>
              </v:shape>
            </w:pict>
          </mc:Fallback>
        </mc:AlternateContent>
      </w:r>
      <w:r>
        <w:rPr>
          <w:rFonts w:ascii="Tahoma" w:hAnsi="Tahoma" w:cs="Tahoma"/>
          <w:noProof/>
          <w:color w:val="000000" w:themeColor="text1"/>
        </w:rPr>
        <mc:AlternateContent>
          <mc:Choice Requires="wps">
            <w:drawing>
              <wp:anchor distT="0" distB="0" distL="114300" distR="114300" simplePos="0" relativeHeight="251675648" behindDoc="0" locked="0" layoutInCell="1" allowOverlap="1">
                <wp:simplePos x="0" y="0"/>
                <wp:positionH relativeFrom="column">
                  <wp:posOffset>2400300</wp:posOffset>
                </wp:positionH>
                <wp:positionV relativeFrom="paragraph">
                  <wp:posOffset>-5080</wp:posOffset>
                </wp:positionV>
                <wp:extent cx="457200" cy="457200"/>
                <wp:effectExtent l="0" t="0" r="19050" b="19050"/>
                <wp:wrapNone/>
                <wp:docPr id="57" name="AutoShap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45720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179" o:spid="_x0000_s1026" o:spt="32" type="#_x0000_t32" style="position:absolute;left:0pt;flip:y;margin-left:189pt;margin-top:-0.4pt;height:36pt;width:36pt;z-index:251675648;mso-width-relative:page;mso-height-relative:page;" filled="f" stroked="t" coordsize="21600,21600" o:gfxdata="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ISWWarWAAAACAEAAA8A&#10;AAAAAAAAAQAgAAAAIgAAAGRycy9kb3ducmV2LnhtbFBLAQIUABQAAAAIAIdO4kDksZKX4AEAAMMD&#10;AAAOAAAAAAAAAAEAIAAAACUBAABkcnMvZTJvRG9jLnhtbFBLBQYAAAAABgAGAFkBAAB3BQAAAAA=&#10;">
                <v:fill on="f" focussize="0,0"/>
                <v:stroke color="#000000" joinstyle="round"/>
                <v:imagedata o:title=""/>
                <o:lock v:ext="edit" aspectratio="f"/>
              </v:shape>
            </w:pict>
          </mc:Fallback>
        </mc:AlternateContent>
      </w:r>
      <w:r>
        <w:rPr>
          <w:rFonts w:ascii="Tahoma" w:hAnsi="Tahoma" w:cs="Tahoma"/>
          <w:noProof/>
          <w:color w:val="000000" w:themeColor="text1"/>
        </w:rPr>
        <mc:AlternateContent>
          <mc:Choice Requires="wps">
            <w:drawing>
              <wp:anchor distT="0" distB="0" distL="114300" distR="114300" simplePos="0" relativeHeight="251674624" behindDoc="0" locked="0" layoutInCell="1" allowOverlap="1">
                <wp:simplePos x="0" y="0"/>
                <wp:positionH relativeFrom="column">
                  <wp:posOffset>1943100</wp:posOffset>
                </wp:positionH>
                <wp:positionV relativeFrom="paragraph">
                  <wp:posOffset>-5080</wp:posOffset>
                </wp:positionV>
                <wp:extent cx="914400" cy="635"/>
                <wp:effectExtent l="0" t="0" r="19050" b="37465"/>
                <wp:wrapNone/>
                <wp:docPr id="56" name="AutoShap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178" o:spid="_x0000_s1026" o:spt="32" type="#_x0000_t32" style="position:absolute;left:0pt;margin-left:153pt;margin-top:-0.4pt;height:0.05pt;width:72pt;z-index:251674624;mso-width-relative:page;mso-height-relative:page;" filled="f" stroked="t" coordsize="21600,21600" o:gfxdata="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OlUwYnUAAAABwEAAA8AAAAAAAAAAQAg&#10;AAAAIgAAAGRycy9kb3ducmV2LnhtbFBLAQIUABQAAAAIAIdO4kCqRwu32QEAALYDAAAOAAAAAAAA&#10;AAEAIAAAACMBAABkcnMvZTJvRG9jLnhtbFBLBQYAAAAABgAGAFkBAABuBQAAAAA=&#10;">
                <v:fill on="f" focussize="0,0"/>
                <v:stroke color="#000000" joinstyle="round"/>
                <v:imagedata o:title=""/>
                <o:lock v:ext="edit" aspectratio="f"/>
              </v:shape>
            </w:pict>
          </mc:Fallback>
        </mc:AlternateContent>
      </w:r>
      <w:r>
        <w:rPr>
          <w:rFonts w:ascii="Tahoma" w:hAnsi="Tahoma" w:cs="Tahoma"/>
          <w:noProof/>
          <w:color w:val="000000" w:themeColor="text1"/>
        </w:rPr>
        <mc:AlternateContent>
          <mc:Choice Requires="wps">
            <w:drawing>
              <wp:anchor distT="0" distB="0" distL="114300" distR="114300" simplePos="0" relativeHeight="251672576" behindDoc="0" locked="0" layoutInCell="1" allowOverlap="1">
                <wp:simplePos x="0" y="0"/>
                <wp:positionH relativeFrom="column">
                  <wp:posOffset>1943100</wp:posOffset>
                </wp:positionH>
                <wp:positionV relativeFrom="paragraph">
                  <wp:posOffset>-5080</wp:posOffset>
                </wp:positionV>
                <wp:extent cx="457200" cy="457200"/>
                <wp:effectExtent l="0" t="0" r="19050" b="19050"/>
                <wp:wrapNone/>
                <wp:docPr id="55" name="AutoShap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45720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176" o:spid="_x0000_s1026" o:spt="32" type="#_x0000_t32" style="position:absolute;left:0pt;margin-left:153pt;margin-top:-0.4pt;height:36pt;width:36pt;z-index:251672576;mso-width-relative:page;mso-height-relative:page;" filled="f" stroked="t" coordsize="21600,21600" o:gfxdata="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URvHxdYAAAAIAQAADwAAAAAAAAAB&#10;ACAAAAAiAAAAZHJzL2Rvd25yZXYueG1sUEsBAhQAFAAAAAgAh07iQJbDBbnZAQAAuQMAAA4AAAAA&#10;AAAAAQAgAAAAJQEAAGRycy9lMm9Eb2MueG1sUEsFBgAAAAAGAAYAWQEAAHAFAAAAAA==&#10;">
                <v:fill on="f" focussize="0,0"/>
                <v:stroke color="#000000" joinstyle="round"/>
                <v:imagedata o:title=""/>
                <o:lock v:ext="edit" aspectratio="f"/>
              </v:shape>
            </w:pict>
          </mc:Fallback>
        </mc:AlternateContent>
      </w:r>
    </w:p>
    <w:p w:rsidR="00776E21" w:rsidRDefault="00776E21">
      <w:pPr>
        <w:rPr>
          <w:rFonts w:ascii="Tahoma" w:hAnsi="Tahoma" w:cs="Tahoma"/>
          <w:color w:val="000000" w:themeColor="text1"/>
        </w:rPr>
      </w:pP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4.3</w:t>
      </w:r>
      <w:r>
        <w:rPr>
          <w:rFonts w:ascii="Tahoma" w:hAnsi="Tahoma" w:cs="Tahoma"/>
          <w:color w:val="000000" w:themeColor="text1"/>
        </w:rPr>
        <w:t xml:space="preserve"> </w:t>
      </w:r>
      <w:r>
        <w:rPr>
          <w:rFonts w:ascii="Tahoma" w:hAnsi="Tahoma" w:cs="Tahoma"/>
          <w:b/>
          <w:color w:val="000000" w:themeColor="text1"/>
        </w:rPr>
        <w:t xml:space="preserve">Simple Conversions </w:t>
      </w:r>
    </w:p>
    <w:p w:rsidR="00776E21" w:rsidRDefault="00D67E1C">
      <w:pPr>
        <w:rPr>
          <w:rFonts w:ascii="Tahoma" w:hAnsi="Tahoma" w:cs="Tahoma"/>
          <w:color w:val="000000" w:themeColor="text1"/>
        </w:rPr>
      </w:pPr>
      <w:r>
        <w:rPr>
          <w:rFonts w:ascii="Tahoma" w:hAnsi="Tahoma" w:cs="Tahoma"/>
          <w:color w:val="000000" w:themeColor="text1"/>
        </w:rPr>
        <w:t>Conversions can be made from improper fractions to a mixed fraction and vice versa. Let’s see some examples.</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3F4458">
      <w:pPr>
        <w:rPr>
          <w:rFonts w:ascii="Tahoma" w:hAnsi="Tahoma" w:cs="Tahoma"/>
          <w:color w:val="000000" w:themeColor="text1"/>
        </w:rPr>
      </w:pPr>
      <w:r>
        <w:rPr>
          <w:rFonts w:ascii="Tahoma" w:hAnsi="Tahoma" w:cs="Tahoma"/>
          <w:color w:val="000000" w:themeColor="text1"/>
        </w:rPr>
        <w:t xml:space="preserve">Express </w:t>
      </w:r>
      <m:oMath>
        <m:f>
          <m:fPr>
            <m:ctrlPr>
              <w:rPr>
                <w:rFonts w:ascii="Cambria Math" w:hAnsi="Cambria Math" w:cs="Tahoma"/>
                <w:i/>
                <w:color w:val="000000" w:themeColor="text1"/>
                <w:sz w:val="32"/>
                <w:szCs w:val="32"/>
              </w:rPr>
            </m:ctrlPr>
          </m:fPr>
          <m:num>
            <m:r>
              <w:rPr>
                <w:rFonts w:ascii="Cambria Math" w:hAnsi="Cambria Math" w:cs="Tahoma"/>
                <w:color w:val="000000" w:themeColor="text1"/>
                <w:sz w:val="32"/>
                <w:szCs w:val="32"/>
              </w:rPr>
              <m:t>9</m:t>
            </m:r>
          </m:num>
          <m:den>
            <m:r>
              <w:rPr>
                <w:rFonts w:ascii="Cambria Math" w:hAnsi="Cambria Math" w:cs="Tahoma"/>
                <w:color w:val="000000" w:themeColor="text1"/>
                <w:sz w:val="32"/>
                <w:szCs w:val="32"/>
              </w:rPr>
              <m:t>8</m:t>
            </m:r>
          </m:den>
        </m:f>
      </m:oMath>
      <w:r w:rsidR="00D67E1C" w:rsidRPr="003F4458">
        <w:rPr>
          <w:rFonts w:ascii="Tahoma" w:hAnsi="Tahoma" w:cs="Tahoma"/>
          <w:color w:val="000000" w:themeColor="text1"/>
          <w:sz w:val="32"/>
          <w:szCs w:val="32"/>
        </w:rPr>
        <w:t xml:space="preserve"> </w:t>
      </w:r>
      <w:r w:rsidR="00D67E1C">
        <w:rPr>
          <w:rFonts w:ascii="Tahoma" w:hAnsi="Tahoma" w:cs="Tahoma"/>
          <w:color w:val="000000" w:themeColor="text1"/>
        </w:rPr>
        <w:t>as a mixed fraction</w:t>
      </w:r>
    </w:p>
    <w:p w:rsidR="00776E21" w:rsidRDefault="00776E21">
      <w:pPr>
        <w:rPr>
          <w:rFonts w:ascii="Tahoma" w:hAnsi="Tahoma" w:cs="Tahoma"/>
          <w:color w:val="000000" w:themeColor="text1"/>
        </w:rPr>
      </w:pPr>
    </w:p>
    <w:p w:rsidR="00776E21" w:rsidRDefault="00776E21">
      <w:pPr>
        <w:rPr>
          <w:rFonts w:ascii="Tahoma" w:hAnsi="Tahoma" w:cs="Tahoma"/>
          <w:color w:val="000000" w:themeColor="text1"/>
        </w:rPr>
      </w:pPr>
    </w:p>
    <w:p w:rsidR="00776E21" w:rsidRDefault="00D67E1C">
      <w:pPr>
        <w:rPr>
          <w:rFonts w:ascii="Tahoma" w:hAnsi="Tahoma" w:cs="Tahoma"/>
          <w:color w:val="000000" w:themeColor="text1"/>
        </w:rPr>
      </w:pPr>
      <w:r>
        <w:rPr>
          <w:rFonts w:ascii="Tahoma" w:hAnsi="Tahoma" w:cs="Tahoma"/>
          <w:color w:val="000000" w:themeColor="text1"/>
        </w:rPr>
        <w:t xml:space="preserve">  </w:t>
      </w:r>
    </w:p>
    <w:p w:rsidR="00776E21" w:rsidRDefault="00D67E1C">
      <w:pPr>
        <w:rPr>
          <w:rFonts w:ascii="Tahoma" w:hAnsi="Tahoma" w:cs="Tahoma"/>
          <w:color w:val="000000" w:themeColor="text1"/>
        </w:rPr>
      </w:pPr>
      <w:r>
        <w:rPr>
          <w:rFonts w:ascii="Tahoma" w:hAnsi="Tahoma" w:cs="Tahoma"/>
          <w:b/>
          <w:color w:val="000000" w:themeColor="text1"/>
        </w:rPr>
        <w:t xml:space="preserve">Conversion from Mixed numbers to Improper Fraction </w:t>
      </w:r>
    </w:p>
    <w:p w:rsidR="00776E21" w:rsidRDefault="00D67E1C">
      <w:pPr>
        <w:rPr>
          <w:rFonts w:ascii="Tahoma" w:hAnsi="Tahoma" w:cs="Tahoma"/>
          <w:color w:val="000000" w:themeColor="text1"/>
        </w:rPr>
      </w:pPr>
      <w:r>
        <w:rPr>
          <w:rFonts w:ascii="Tahoma" w:hAnsi="Tahoma" w:cs="Tahoma"/>
          <w:color w:val="000000" w:themeColor="text1"/>
        </w:rPr>
        <w:t>Let A</w:t>
      </w:r>
      <m:oMath>
        <m:f>
          <m:fPr>
            <m:ctrlPr>
              <w:rPr>
                <w:rFonts w:ascii="Cambria Math" w:hAnsi="Cambria Math" w:cs="Tahoma"/>
                <w:i/>
                <w:color w:val="000000" w:themeColor="text1"/>
              </w:rPr>
            </m:ctrlPr>
          </m:fPr>
          <m:num>
            <m:r>
              <w:rPr>
                <w:rFonts w:ascii="Cambria Math" w:hAnsi="Cambria Math" w:cs="Tahoma"/>
                <w:color w:val="000000" w:themeColor="text1"/>
              </w:rPr>
              <m:t>x</m:t>
            </m:r>
          </m:num>
          <m:den>
            <m:r>
              <w:rPr>
                <w:rFonts w:ascii="Cambria Math" w:hAnsi="Cambria Math" w:cs="Tahoma"/>
                <w:color w:val="000000" w:themeColor="text1"/>
              </w:rPr>
              <m:t>y</m:t>
            </m:r>
          </m:den>
        </m:f>
      </m:oMath>
      <w:r>
        <w:rPr>
          <w:rFonts w:ascii="Tahoma" w:hAnsi="Tahoma" w:cs="Tahoma"/>
          <w:color w:val="000000" w:themeColor="text1"/>
        </w:rPr>
        <w:t xml:space="preserve"> be the general form of a mixed number, where</w:t>
      </w:r>
    </w:p>
    <w:p w:rsidR="00776E21" w:rsidRDefault="00D67E1C">
      <w:pPr>
        <w:rPr>
          <w:rFonts w:ascii="Tahoma" w:hAnsi="Tahoma" w:cs="Tahoma"/>
          <w:color w:val="000000" w:themeColor="text1"/>
        </w:rPr>
      </w:pPr>
      <w:r>
        <w:rPr>
          <w:rFonts w:ascii="Tahoma" w:hAnsi="Tahoma" w:cs="Tahoma"/>
          <w:color w:val="000000" w:themeColor="text1"/>
        </w:rPr>
        <w:tab/>
        <w:t>A = whole number part</w:t>
      </w:r>
      <w:r>
        <w:rPr>
          <w:rFonts w:ascii="Tahoma" w:hAnsi="Tahoma" w:cs="Tahoma"/>
          <w:color w:val="000000" w:themeColor="text1"/>
        </w:rPr>
        <w:tab/>
      </w:r>
    </w:p>
    <w:p w:rsidR="00776E21" w:rsidRDefault="00D67E1C">
      <w:pPr>
        <w:rPr>
          <w:rFonts w:ascii="Tahoma" w:hAnsi="Tahoma" w:cs="Tahoma"/>
          <w:color w:val="000000" w:themeColor="text1"/>
        </w:rPr>
      </w:pPr>
      <w:r>
        <w:rPr>
          <w:rFonts w:ascii="Tahoma" w:hAnsi="Tahoma" w:cs="Tahoma"/>
          <w:color w:val="000000" w:themeColor="text1"/>
        </w:rPr>
        <w:t xml:space="preserve">           </w:t>
      </w:r>
      <m:oMath>
        <m:f>
          <m:fPr>
            <m:ctrlPr>
              <w:rPr>
                <w:rFonts w:ascii="Cambria Math" w:hAnsi="Cambria Math" w:cs="Tahoma"/>
                <w:i/>
                <w:color w:val="000000" w:themeColor="text1"/>
              </w:rPr>
            </m:ctrlPr>
          </m:fPr>
          <m:num>
            <m:r>
              <w:rPr>
                <w:rFonts w:ascii="Cambria Math" w:hAnsi="Cambria Math" w:cs="Tahoma"/>
                <w:color w:val="000000" w:themeColor="text1"/>
              </w:rPr>
              <m:t>x</m:t>
            </m:r>
          </m:num>
          <m:den>
            <m:r>
              <w:rPr>
                <w:rFonts w:ascii="Cambria Math" w:hAnsi="Cambria Math" w:cs="Tahoma"/>
                <w:color w:val="000000" w:themeColor="text1"/>
              </w:rPr>
              <m:t>y</m:t>
            </m:r>
          </m:den>
        </m:f>
      </m:oMath>
      <w:r>
        <w:rPr>
          <w:rFonts w:ascii="Tahoma" w:hAnsi="Tahoma" w:cs="Tahoma"/>
          <w:color w:val="000000" w:themeColor="text1"/>
        </w:rPr>
        <w:t xml:space="preserve"> = fractional part.</w:t>
      </w:r>
    </w:p>
    <w:p w:rsidR="00776E21" w:rsidRDefault="00D67E1C">
      <w:pPr>
        <w:rPr>
          <w:rFonts w:ascii="Tahoma" w:hAnsi="Tahoma" w:cs="Tahoma"/>
          <w:color w:val="000000" w:themeColor="text1"/>
        </w:rPr>
      </w:pPr>
      <w:r>
        <w:rPr>
          <w:rFonts w:ascii="Tahoma" w:hAnsi="Tahoma" w:cs="Tahoma"/>
          <w:color w:val="000000" w:themeColor="text1"/>
        </w:rPr>
        <w:t>To convert to improper fraction, the following steps are followed.</w:t>
      </w:r>
    </w:p>
    <w:p w:rsidR="00776E21" w:rsidRDefault="00D67E1C">
      <w:pPr>
        <w:rPr>
          <w:rFonts w:ascii="Tahoma" w:hAnsi="Tahoma" w:cs="Tahoma"/>
          <w:color w:val="000000" w:themeColor="text1"/>
        </w:rPr>
      </w:pPr>
      <w:r>
        <w:rPr>
          <w:rFonts w:ascii="Tahoma" w:hAnsi="Tahoma" w:cs="Tahoma"/>
          <w:color w:val="000000" w:themeColor="text1"/>
        </w:rPr>
        <w:lastRenderedPageBreak/>
        <w:t xml:space="preserve">1. Multiply the denominator of the fractional part by the whole number </w:t>
      </w:r>
    </w:p>
    <w:p w:rsidR="00776E21" w:rsidRDefault="00D67E1C">
      <w:pPr>
        <w:rPr>
          <w:rFonts w:ascii="Tahoma" w:hAnsi="Tahoma" w:cs="Tahoma"/>
          <w:color w:val="000000" w:themeColor="text1"/>
        </w:rPr>
      </w:pPr>
      <w:r>
        <w:rPr>
          <w:rFonts w:ascii="Tahoma" w:hAnsi="Tahoma" w:cs="Tahoma"/>
          <w:color w:val="000000" w:themeColor="text1"/>
        </w:rPr>
        <w:t>2. Add the numerator of the fractional part to the result in (1) above.</w:t>
      </w:r>
    </w:p>
    <w:p w:rsidR="00776E21" w:rsidRDefault="00D67E1C">
      <w:pPr>
        <w:rPr>
          <w:rFonts w:ascii="Tahoma" w:hAnsi="Tahoma" w:cs="Tahoma"/>
          <w:color w:val="000000" w:themeColor="text1"/>
        </w:rPr>
      </w:pPr>
      <w:r>
        <w:rPr>
          <w:rFonts w:ascii="Tahoma" w:hAnsi="Tahoma" w:cs="Tahoma"/>
          <w:color w:val="000000" w:themeColor="text1"/>
        </w:rPr>
        <w:t>3. Express the result in (2) above as the numerator of the improper fraction with the original denominator of the fractional part as the same denominator.</w:t>
      </w:r>
    </w:p>
    <w:p w:rsidR="00776E21" w:rsidRDefault="00776E21">
      <w:pPr>
        <w:rPr>
          <w:rFonts w:ascii="Tahoma" w:hAnsi="Tahoma" w:cs="Tahoma"/>
          <w:color w:val="000000" w:themeColor="text1"/>
        </w:rPr>
      </w:pPr>
    </w:p>
    <w:p w:rsidR="00776E21" w:rsidRDefault="00D67E1C">
      <w:pPr>
        <w:rPr>
          <w:rFonts w:ascii="Tahoma" w:hAnsi="Tahoma" w:cs="Tahoma"/>
          <w:color w:val="000000" w:themeColor="text1"/>
          <w:lang w:val="fr-FR"/>
        </w:rPr>
      </w:pPr>
      <w:r>
        <w:rPr>
          <w:rFonts w:ascii="Tahoma" w:hAnsi="Tahoma" w:cs="Tahoma"/>
          <w:color w:val="000000" w:themeColor="text1"/>
        </w:rPr>
        <w:tab/>
      </w:r>
      <w:r>
        <w:rPr>
          <w:rFonts w:ascii="Tahoma" w:hAnsi="Tahoma" w:cs="Tahoma"/>
          <w:color w:val="000000" w:themeColor="text1"/>
          <w:sz w:val="28"/>
          <w:lang w:val="fr-FR"/>
        </w:rPr>
        <w:t xml:space="preserve">A </w:t>
      </w:r>
      <m:oMath>
        <m:f>
          <m:fPr>
            <m:ctrlPr>
              <w:rPr>
                <w:rFonts w:ascii="Cambria Math" w:hAnsi="Cambria Math" w:cs="Tahoma"/>
                <w:i/>
                <w:color w:val="000000" w:themeColor="text1"/>
                <w:sz w:val="28"/>
              </w:rPr>
            </m:ctrlPr>
          </m:fPr>
          <m:num>
            <m:r>
              <w:rPr>
                <w:rFonts w:ascii="Cambria Math" w:hAnsi="Cambria Math" w:cs="Tahoma"/>
                <w:color w:val="000000" w:themeColor="text1"/>
                <w:sz w:val="28"/>
              </w:rPr>
              <m:t>x</m:t>
            </m:r>
          </m:num>
          <m:den>
            <m:r>
              <w:rPr>
                <w:rFonts w:ascii="Cambria Math" w:hAnsi="Cambria Math" w:cs="Tahoma"/>
                <w:color w:val="000000" w:themeColor="text1"/>
                <w:sz w:val="28"/>
              </w:rPr>
              <m:t>y</m:t>
            </m:r>
          </m:den>
        </m:f>
      </m:oMath>
      <w:r>
        <w:rPr>
          <w:rFonts w:ascii="Tahoma" w:hAnsi="Tahoma" w:cs="Tahoma"/>
          <w:color w:val="000000" w:themeColor="text1"/>
          <w:lang w:val="fr-FR"/>
        </w:rPr>
        <w:tab/>
        <w:t xml:space="preserve">= </w:t>
      </w:r>
      <w:r>
        <w:rPr>
          <w:rFonts w:ascii="Tahoma" w:hAnsi="Tahoma" w:cs="Tahoma"/>
          <w:color w:val="000000" w:themeColor="text1"/>
          <w:u w:val="single"/>
          <w:lang w:val="fr-FR"/>
        </w:rPr>
        <w:t xml:space="preserve">A </w:t>
      </w:r>
      <m:oMath>
        <m:r>
          <w:rPr>
            <w:rFonts w:ascii="Cambria Math" w:hAnsi="Cambria Math" w:cs="Tahoma"/>
            <w:color w:val="000000" w:themeColor="text1"/>
            <w:u w:val="single"/>
            <w:lang w:val="fr-FR"/>
          </w:rPr>
          <m:t>×</m:t>
        </m:r>
      </m:oMath>
      <w:r>
        <w:rPr>
          <w:rFonts w:ascii="Tahoma" w:hAnsi="Tahoma" w:cs="Tahoma"/>
          <w:color w:val="000000" w:themeColor="text1"/>
          <w:u w:val="single"/>
          <w:lang w:val="fr-FR"/>
        </w:rPr>
        <w:t xml:space="preserve"> y + x</w:t>
      </w:r>
    </w:p>
    <w:p w:rsidR="00776E21" w:rsidRDefault="00D67E1C">
      <w:pPr>
        <w:rPr>
          <w:rFonts w:ascii="Tahoma" w:hAnsi="Tahoma" w:cs="Tahoma"/>
          <w:color w:val="000000" w:themeColor="text1"/>
          <w:u w:val="single"/>
          <w:lang w:val="fr-FR"/>
        </w:rPr>
      </w:pPr>
      <w:r>
        <w:rPr>
          <w:rFonts w:ascii="Tahoma" w:hAnsi="Tahoma" w:cs="Tahoma"/>
          <w:color w:val="000000" w:themeColor="text1"/>
          <w:lang w:val="fr-FR"/>
        </w:rPr>
        <w:t xml:space="preserve">                            y</w:t>
      </w:r>
    </w:p>
    <w:p w:rsidR="00776E21" w:rsidRDefault="00D67E1C">
      <w:pPr>
        <w:rPr>
          <w:rFonts w:ascii="Tahoma" w:hAnsi="Tahoma" w:cs="Tahoma"/>
          <w:b/>
          <w:color w:val="000000" w:themeColor="text1"/>
          <w:lang w:val="fr-FR"/>
        </w:rPr>
      </w:pPr>
      <w:r>
        <w:rPr>
          <w:rFonts w:ascii="Tahoma" w:hAnsi="Tahoma" w:cs="Tahoma"/>
          <w:b/>
          <w:color w:val="000000" w:themeColor="text1"/>
          <w:lang w:val="fr-FR"/>
        </w:rPr>
        <w:t>Example 2</w:t>
      </w:r>
    </w:p>
    <w:p w:rsidR="00776E21" w:rsidRDefault="00D67E1C">
      <w:pPr>
        <w:rPr>
          <w:rFonts w:ascii="Tahoma" w:hAnsi="Tahoma" w:cs="Tahoma"/>
          <w:color w:val="000000" w:themeColor="text1"/>
        </w:rPr>
      </w:pPr>
      <w:r>
        <w:rPr>
          <w:rFonts w:ascii="Tahoma" w:hAnsi="Tahoma" w:cs="Tahoma"/>
          <w:color w:val="000000" w:themeColor="text1"/>
        </w:rPr>
        <w:t xml:space="preserve">Express </w:t>
      </w:r>
      <m:oMath>
        <m:r>
          <m:rPr>
            <m:sty m:val="p"/>
          </m:rPr>
          <w:rPr>
            <w:rFonts w:ascii="Cambria Math" w:hAnsi="Cambria Math" w:cs="Tahoma"/>
            <w:color w:val="000000" w:themeColor="text1"/>
          </w:rPr>
          <m:t>7</m:t>
        </m:r>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4</m:t>
            </m:r>
          </m:den>
        </m:f>
      </m:oMath>
      <w:r>
        <w:rPr>
          <w:rFonts w:ascii="Tahoma" w:hAnsi="Tahoma" w:cs="Tahoma"/>
          <w:color w:val="000000" w:themeColor="text1"/>
        </w:rPr>
        <w:t xml:space="preserve"> as an improper fraction</w:t>
      </w:r>
    </w:p>
    <w:p w:rsidR="00776E21" w:rsidRDefault="00D67E1C">
      <w:pPr>
        <w:rPr>
          <w:rFonts w:ascii="Tahoma" w:hAnsi="Tahoma" w:cs="Tahoma"/>
          <w:color w:val="000000" w:themeColor="text1"/>
        </w:rPr>
      </w:pPr>
      <w:r>
        <w:rPr>
          <w:rFonts w:ascii="Tahoma" w:hAnsi="Tahoma" w:cs="Tahoma"/>
          <w:color w:val="000000" w:themeColor="text1"/>
        </w:rPr>
        <w:t xml:space="preserve">Express </w:t>
      </w:r>
      <m:oMath>
        <m:f>
          <m:fPr>
            <m:ctrlPr>
              <w:rPr>
                <w:rFonts w:ascii="Cambria Math" w:hAnsi="Cambria Math" w:cs="Tahoma"/>
                <w:i/>
                <w:color w:val="000000" w:themeColor="text1"/>
              </w:rPr>
            </m:ctrlPr>
          </m:fPr>
          <m:num>
            <m:r>
              <w:rPr>
                <w:rFonts w:ascii="Cambria Math" w:hAnsi="Cambria Math" w:cs="Tahoma"/>
                <w:color w:val="000000" w:themeColor="text1"/>
              </w:rPr>
              <m:t>21</m:t>
            </m:r>
          </m:num>
          <m:den>
            <m:r>
              <w:rPr>
                <w:rFonts w:ascii="Cambria Math" w:hAnsi="Cambria Math" w:cs="Tahoma"/>
                <w:color w:val="000000" w:themeColor="text1"/>
              </w:rPr>
              <m:t>8</m:t>
            </m:r>
          </m:den>
        </m:f>
      </m:oMath>
      <w:r>
        <w:rPr>
          <w:rFonts w:ascii="Tahoma" w:hAnsi="Tahoma" w:cs="Tahoma"/>
          <w:color w:val="000000" w:themeColor="text1"/>
        </w:rPr>
        <w:t xml:space="preserve"> as an improper fraction</w:t>
      </w:r>
    </w:p>
    <w:p w:rsidR="00776E21" w:rsidRDefault="00D67E1C">
      <w:pPr>
        <w:rPr>
          <w:rFonts w:ascii="Tahoma" w:hAnsi="Tahoma" w:cs="Tahoma"/>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23 Exercise 4a Nos 1a, 1m, 1s 2a, 2m, 2s.</w:t>
      </w:r>
    </w:p>
    <w:p w:rsidR="00776E21" w:rsidRDefault="00D67E1C">
      <w:pPr>
        <w:rPr>
          <w:rFonts w:ascii="Tahoma" w:hAnsi="Tahoma" w:cs="Tahoma"/>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23 Exercise 4a Nos 1b, c, d, e, t 2b, c, d, e, t.</w:t>
      </w:r>
    </w:p>
    <w:p w:rsidR="00776E21" w:rsidRDefault="00776E21">
      <w:pPr>
        <w:jc w:val="both"/>
        <w:rPr>
          <w:rFonts w:ascii="Tahoma" w:hAnsi="Tahoma" w:cs="Tahoma"/>
          <w:b/>
          <w:color w:val="000000" w:themeColor="text1"/>
        </w:rPr>
      </w:pPr>
    </w:p>
    <w:p w:rsidR="00776E21" w:rsidRDefault="00776E21">
      <w:pPr>
        <w:jc w:val="center"/>
        <w:rPr>
          <w:rFonts w:ascii="Tahoma" w:hAnsi="Tahoma" w:cs="Tahoma"/>
          <w:b/>
          <w:color w:val="000000" w:themeColor="text1"/>
        </w:rPr>
      </w:pPr>
    </w:p>
    <w:p w:rsidR="00776E21" w:rsidRDefault="00D67E1C">
      <w:pPr>
        <w:jc w:val="center"/>
        <w:rPr>
          <w:rFonts w:ascii="Tahoma" w:hAnsi="Tahoma" w:cs="Tahoma"/>
          <w:b/>
          <w:color w:val="000000" w:themeColor="text1"/>
        </w:rPr>
      </w:pPr>
      <w:r>
        <w:rPr>
          <w:rFonts w:ascii="Tahoma" w:hAnsi="Tahoma" w:cs="Tahoma"/>
          <w:b/>
          <w:color w:val="000000" w:themeColor="text1"/>
        </w:rPr>
        <w:t>WEEK FIVE</w:t>
      </w:r>
    </w:p>
    <w:p w:rsidR="00776E21" w:rsidRDefault="00D67E1C">
      <w:pPr>
        <w:jc w:val="center"/>
        <w:rPr>
          <w:rFonts w:ascii="Tahoma" w:hAnsi="Tahoma" w:cs="Tahoma"/>
          <w:b/>
          <w:color w:val="000000" w:themeColor="text1"/>
        </w:rPr>
      </w:pPr>
      <w:r>
        <w:rPr>
          <w:rFonts w:ascii="Tahoma" w:hAnsi="Tahoma" w:cs="Tahoma"/>
          <w:b/>
          <w:color w:val="000000" w:themeColor="text1"/>
        </w:rPr>
        <w:t>TOPIC: FRACTIONS</w:t>
      </w:r>
    </w:p>
    <w:p w:rsidR="00776E21" w:rsidRDefault="00D67E1C">
      <w:pPr>
        <w:rPr>
          <w:rFonts w:ascii="Tahoma" w:hAnsi="Tahoma" w:cs="Tahoma"/>
          <w:color w:val="000000" w:themeColor="text1"/>
        </w:rPr>
      </w:pPr>
      <w:r>
        <w:rPr>
          <w:rFonts w:ascii="Tahoma" w:hAnsi="Tahoma" w:cs="Tahoma"/>
          <w:b/>
          <w:color w:val="000000" w:themeColor="text1"/>
        </w:rPr>
        <w:t>5.1 Equivalent Fraction</w:t>
      </w:r>
      <w:r>
        <w:rPr>
          <w:rFonts w:ascii="Tahoma" w:hAnsi="Tahoma" w:cs="Tahoma"/>
          <w:color w:val="000000" w:themeColor="text1"/>
        </w:rPr>
        <w:t>:  Two or more fractions are said to be equivalent if they have the same values. Equivalent fractions can be obtained by multiplying or dividing the numerator and the denominator by the same number.</w:t>
      </w:r>
    </w:p>
    <w:p w:rsidR="00776E21" w:rsidRDefault="00776E21">
      <w:pPr>
        <w:rPr>
          <w:rFonts w:ascii="Tahoma" w:hAnsi="Tahoma" w:cs="Tahoma"/>
          <w:color w:val="000000" w:themeColor="text1"/>
        </w:rPr>
      </w:pPr>
    </w:p>
    <w:p w:rsidR="00776E21" w:rsidRDefault="00D67E1C">
      <w:pPr>
        <w:rPr>
          <w:rFonts w:ascii="Tahoma" w:hAnsi="Tahoma" w:cs="Tahoma"/>
          <w:b/>
          <w:color w:val="000000" w:themeColor="text1"/>
        </w:rPr>
      </w:pPr>
      <w:r>
        <w:rPr>
          <w:rFonts w:ascii="Tahoma" w:hAnsi="Tahoma" w:cs="Tahoma"/>
          <w:color w:val="000000" w:themeColor="text1"/>
        </w:rPr>
        <w:t>i.</w:t>
      </w:r>
      <w:r>
        <w:rPr>
          <w:rFonts w:ascii="Tahoma" w:hAnsi="Tahoma" w:cs="Tahoma"/>
          <w:b/>
          <w:color w:val="000000" w:themeColor="text1"/>
        </w:rPr>
        <w:t>Multiplication</w:t>
      </w:r>
    </w:p>
    <w:p w:rsidR="00776E21" w:rsidRDefault="00D67E1C">
      <w:pPr>
        <w:rPr>
          <w:rFonts w:ascii="Tahoma" w:hAnsi="Tahoma" w:cs="Tahoma"/>
          <w:color w:val="000000" w:themeColor="text1"/>
        </w:rPr>
      </w:pPr>
      <w:r>
        <w:rPr>
          <w:rFonts w:ascii="Tahoma" w:hAnsi="Tahoma" w:cs="Tahoma"/>
          <w:color w:val="000000" w:themeColor="text1"/>
        </w:rPr>
        <w:tab/>
      </w:r>
      <m:oMath>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5</m:t>
            </m:r>
          </m:den>
        </m:f>
        <m:r>
          <w:rPr>
            <w:rFonts w:ascii="Cambria Math" w:hAnsi="Cambria Math" w:cs="Tahoma"/>
            <w:color w:val="000000" w:themeColor="text1"/>
          </w:rPr>
          <m:t xml:space="preserve">= </m:t>
        </m:r>
        <m:f>
          <m:fPr>
            <m:ctrlPr>
              <w:rPr>
                <w:rFonts w:ascii="Cambria Math" w:hAnsi="Cambria Math" w:cs="Tahoma"/>
                <w:i/>
                <w:color w:val="000000" w:themeColor="text1"/>
              </w:rPr>
            </m:ctrlPr>
          </m:fPr>
          <m:num>
            <m:r>
              <w:rPr>
                <w:rFonts w:ascii="Cambria Math" w:hAnsi="Cambria Math" w:cs="Tahoma"/>
                <w:color w:val="000000" w:themeColor="text1"/>
              </w:rPr>
              <m:t>6</m:t>
            </m:r>
          </m:num>
          <m:den>
            <m:r>
              <w:rPr>
                <w:rFonts w:ascii="Cambria Math" w:hAnsi="Cambria Math" w:cs="Tahoma"/>
                <w:color w:val="000000" w:themeColor="text1"/>
              </w:rPr>
              <m:t>10</m:t>
            </m:r>
          </m:den>
        </m:f>
        <m:r>
          <w:rPr>
            <w:rFonts w:ascii="Cambria Math" w:hAnsi="Cambria Math" w:cs="Tahoma"/>
            <w:color w:val="000000" w:themeColor="text1"/>
          </w:rPr>
          <m:t xml:space="preserve">= </m:t>
        </m:r>
        <m:f>
          <m:fPr>
            <m:ctrlPr>
              <w:rPr>
                <w:rFonts w:ascii="Cambria Math" w:hAnsi="Cambria Math" w:cs="Tahoma"/>
                <w:i/>
                <w:color w:val="000000" w:themeColor="text1"/>
              </w:rPr>
            </m:ctrlPr>
          </m:fPr>
          <m:num>
            <m:r>
              <w:rPr>
                <w:rFonts w:ascii="Cambria Math" w:hAnsi="Cambria Math" w:cs="Tahoma"/>
                <w:color w:val="000000" w:themeColor="text1"/>
              </w:rPr>
              <m:t>12</m:t>
            </m:r>
          </m:num>
          <m:den>
            <m:r>
              <w:rPr>
                <w:rFonts w:ascii="Cambria Math" w:hAnsi="Cambria Math" w:cs="Tahoma"/>
                <w:color w:val="000000" w:themeColor="text1"/>
              </w:rPr>
              <m:t>20</m:t>
            </m:r>
          </m:den>
        </m:f>
      </m:oMath>
    </w:p>
    <w:p w:rsidR="00776E21" w:rsidRDefault="00D67E1C">
      <w:pPr>
        <w:rPr>
          <w:rFonts w:ascii="Tahoma" w:hAnsi="Tahoma" w:cs="Tahoma"/>
          <w:color w:val="000000" w:themeColor="text1"/>
        </w:rPr>
      </w:pPr>
      <w:r>
        <w:rPr>
          <w:rFonts w:ascii="Tahoma" w:hAnsi="Tahoma" w:cs="Tahoma"/>
          <w:color w:val="000000" w:themeColor="text1"/>
        </w:rPr>
        <w:t>:. The fraction 3/5, 6/10 and 12/20 are said to be equivalent fractions.</w:t>
      </w:r>
    </w:p>
    <w:p w:rsidR="00776E21" w:rsidRDefault="00D67E1C">
      <w:pPr>
        <w:rPr>
          <w:rFonts w:ascii="Tahoma" w:hAnsi="Tahoma" w:cs="Tahoma"/>
          <w:color w:val="000000" w:themeColor="text1"/>
        </w:rPr>
      </w:pPr>
      <w:r>
        <w:rPr>
          <w:rFonts w:ascii="Tahoma" w:hAnsi="Tahoma" w:cs="Tahoma"/>
          <w:color w:val="000000" w:themeColor="text1"/>
        </w:rPr>
        <w:t xml:space="preserve">ii. </w:t>
      </w:r>
      <w:r>
        <w:rPr>
          <w:rFonts w:ascii="Tahoma" w:hAnsi="Tahoma" w:cs="Tahoma"/>
          <w:b/>
          <w:color w:val="000000" w:themeColor="text1"/>
        </w:rPr>
        <w:t>Division</w:t>
      </w:r>
    </w:p>
    <w:p w:rsidR="00776E21" w:rsidRDefault="00D67E1C">
      <w:pPr>
        <w:rPr>
          <w:rFonts w:ascii="Tahoma" w:hAnsi="Tahoma" w:cs="Tahoma"/>
          <w:color w:val="000000" w:themeColor="text1"/>
          <w:u w:val="single"/>
        </w:rPr>
      </w:pPr>
      <w:r>
        <w:rPr>
          <w:rFonts w:ascii="Tahoma" w:hAnsi="Tahoma" w:cs="Tahoma"/>
          <w:color w:val="000000" w:themeColor="text1"/>
        </w:rPr>
        <w:tab/>
        <w:t xml:space="preserve"> </w:t>
      </w:r>
      <w:r>
        <w:rPr>
          <w:rFonts w:ascii="Tahoma" w:hAnsi="Tahoma" w:cs="Tahoma"/>
          <w:color w:val="000000" w:themeColor="text1"/>
          <w:u w:val="single"/>
        </w:rPr>
        <w:t xml:space="preserve">     150</w:t>
      </w:r>
      <w:r>
        <w:rPr>
          <w:rFonts w:ascii="Tahoma" w:hAnsi="Tahoma" w:cs="Tahoma"/>
          <w:color w:val="000000" w:themeColor="text1"/>
        </w:rPr>
        <w:t xml:space="preserve"> =  </w:t>
      </w:r>
      <w:r>
        <w:rPr>
          <w:rFonts w:ascii="Tahoma" w:hAnsi="Tahoma" w:cs="Tahoma"/>
          <w:color w:val="000000" w:themeColor="text1"/>
          <w:u w:val="single"/>
        </w:rPr>
        <w:t xml:space="preserve">   75 </w:t>
      </w:r>
      <w:r>
        <w:rPr>
          <w:rFonts w:ascii="Tahoma" w:hAnsi="Tahoma" w:cs="Tahoma"/>
          <w:color w:val="000000" w:themeColor="text1"/>
        </w:rPr>
        <w:t xml:space="preserve">   = </w:t>
      </w:r>
      <w:r>
        <w:rPr>
          <w:rFonts w:ascii="Tahoma" w:hAnsi="Tahoma" w:cs="Tahoma"/>
          <w:color w:val="000000" w:themeColor="text1"/>
          <w:u w:val="single"/>
        </w:rPr>
        <w:t>15</w:t>
      </w:r>
    </w:p>
    <w:p w:rsidR="00776E21" w:rsidRDefault="00D67E1C">
      <w:pPr>
        <w:rPr>
          <w:rFonts w:ascii="Tahoma" w:hAnsi="Tahoma" w:cs="Tahoma"/>
          <w:color w:val="000000" w:themeColor="text1"/>
        </w:rPr>
      </w:pPr>
      <w:r>
        <w:rPr>
          <w:rFonts w:ascii="Tahoma" w:hAnsi="Tahoma" w:cs="Tahoma"/>
          <w:color w:val="000000" w:themeColor="text1"/>
        </w:rPr>
        <w:t xml:space="preserve">                200       100       20</w:t>
      </w:r>
    </w:p>
    <w:p w:rsidR="00776E21" w:rsidRDefault="00D67E1C">
      <w:pPr>
        <w:rPr>
          <w:rFonts w:ascii="Tahoma" w:hAnsi="Tahoma" w:cs="Tahoma"/>
          <w:color w:val="000000" w:themeColor="text1"/>
        </w:rPr>
      </w:pPr>
      <w:r>
        <w:rPr>
          <w:rFonts w:ascii="Tahoma" w:hAnsi="Tahoma" w:cs="Tahoma"/>
          <w:color w:val="000000" w:themeColor="text1"/>
        </w:rPr>
        <w:t xml:space="preserve">:. The fractions </w:t>
      </w:r>
      <w:r>
        <w:rPr>
          <w:rFonts w:ascii="Tahoma" w:hAnsi="Tahoma" w:cs="Tahoma"/>
          <w:color w:val="000000" w:themeColor="text1"/>
          <w:vertAlign w:val="superscript"/>
        </w:rPr>
        <w:t>150</w:t>
      </w:r>
      <w:r>
        <w:rPr>
          <w:rFonts w:ascii="Tahoma" w:hAnsi="Tahoma" w:cs="Tahoma"/>
          <w:color w:val="000000" w:themeColor="text1"/>
        </w:rPr>
        <w:t>/</w:t>
      </w:r>
      <w:r>
        <w:rPr>
          <w:rFonts w:ascii="Tahoma" w:hAnsi="Tahoma" w:cs="Tahoma"/>
          <w:color w:val="000000" w:themeColor="text1"/>
          <w:vertAlign w:val="subscript"/>
        </w:rPr>
        <w:t>200</w:t>
      </w:r>
      <w:r>
        <w:rPr>
          <w:rFonts w:ascii="Tahoma" w:hAnsi="Tahoma" w:cs="Tahoma"/>
          <w:color w:val="000000" w:themeColor="text1"/>
        </w:rPr>
        <w:t xml:space="preserve">, </w:t>
      </w:r>
      <w:r>
        <w:rPr>
          <w:rFonts w:ascii="Tahoma" w:hAnsi="Tahoma" w:cs="Tahoma"/>
          <w:color w:val="000000" w:themeColor="text1"/>
          <w:vertAlign w:val="superscript"/>
        </w:rPr>
        <w:t>75</w:t>
      </w:r>
      <w:r>
        <w:rPr>
          <w:rFonts w:ascii="Tahoma" w:hAnsi="Tahoma" w:cs="Tahoma"/>
          <w:color w:val="000000" w:themeColor="text1"/>
        </w:rPr>
        <w:t>/</w:t>
      </w:r>
      <w:r>
        <w:rPr>
          <w:rFonts w:ascii="Tahoma" w:hAnsi="Tahoma" w:cs="Tahoma"/>
          <w:color w:val="000000" w:themeColor="text1"/>
          <w:vertAlign w:val="subscript"/>
        </w:rPr>
        <w:t>100</w:t>
      </w:r>
      <w:r>
        <w:rPr>
          <w:rFonts w:ascii="Tahoma" w:hAnsi="Tahoma" w:cs="Tahoma"/>
          <w:color w:val="000000" w:themeColor="text1"/>
        </w:rPr>
        <w:t xml:space="preserve"> and </w:t>
      </w:r>
      <w:r>
        <w:rPr>
          <w:rFonts w:ascii="Tahoma" w:hAnsi="Tahoma" w:cs="Tahoma"/>
          <w:color w:val="000000" w:themeColor="text1"/>
          <w:vertAlign w:val="superscript"/>
        </w:rPr>
        <w:t>15</w:t>
      </w:r>
      <w:r>
        <w:rPr>
          <w:rFonts w:ascii="Tahoma" w:hAnsi="Tahoma" w:cs="Tahoma"/>
          <w:color w:val="000000" w:themeColor="text1"/>
        </w:rPr>
        <w:t>/</w:t>
      </w:r>
      <w:r>
        <w:rPr>
          <w:rFonts w:ascii="Tahoma" w:hAnsi="Tahoma" w:cs="Tahoma"/>
          <w:color w:val="000000" w:themeColor="text1"/>
          <w:vertAlign w:val="subscript"/>
        </w:rPr>
        <w:t xml:space="preserve"> 20</w:t>
      </w:r>
      <w:r>
        <w:rPr>
          <w:rFonts w:ascii="Tahoma" w:hAnsi="Tahoma" w:cs="Tahoma"/>
          <w:color w:val="000000" w:themeColor="text1"/>
        </w:rPr>
        <w:t xml:space="preserve"> are said to be equivalent fractions.</w:t>
      </w:r>
    </w:p>
    <w:p w:rsidR="00776E21" w:rsidRDefault="00D67E1C">
      <w:pPr>
        <w:rPr>
          <w:rFonts w:ascii="Tahoma" w:hAnsi="Tahoma" w:cs="Tahoma"/>
          <w:color w:val="000000" w:themeColor="text1"/>
        </w:rPr>
      </w:pPr>
      <w:r>
        <w:rPr>
          <w:rFonts w:ascii="Tahoma" w:hAnsi="Tahoma" w:cs="Tahoma"/>
          <w:color w:val="000000" w:themeColor="text1"/>
        </w:rPr>
        <w:t>iii.</w:t>
      </w:r>
      <w:r>
        <w:rPr>
          <w:rFonts w:ascii="Tahoma" w:hAnsi="Tahoma" w:cs="Tahoma"/>
          <w:b/>
          <w:color w:val="000000" w:themeColor="text1"/>
        </w:rPr>
        <w:t xml:space="preserve"> Simplification</w:t>
      </w:r>
      <w:r>
        <w:rPr>
          <w:rFonts w:ascii="Tahoma" w:hAnsi="Tahoma" w:cs="Tahoma"/>
          <w:color w:val="000000" w:themeColor="text1"/>
        </w:rPr>
        <w:t>: By dividing both numerator and denominator by a common factor.</w:t>
      </w:r>
    </w:p>
    <w:p w:rsidR="00776E21" w:rsidRDefault="00D67E1C">
      <w:pPr>
        <w:rPr>
          <w:rFonts w:ascii="Tahoma" w:hAnsi="Tahoma" w:cs="Tahoma"/>
          <w:color w:val="000000" w:themeColor="text1"/>
          <w:u w:val="single"/>
        </w:rPr>
      </w:pPr>
      <w:r>
        <w:rPr>
          <w:rFonts w:ascii="Tahoma" w:hAnsi="Tahoma" w:cs="Tahoma"/>
          <w:color w:val="000000" w:themeColor="text1"/>
          <w:u w:val="single"/>
        </w:rPr>
        <w:t>44</w:t>
      </w:r>
      <w:r>
        <w:rPr>
          <w:rFonts w:ascii="Tahoma" w:hAnsi="Tahoma" w:cs="Tahoma"/>
          <w:color w:val="000000" w:themeColor="text1"/>
        </w:rPr>
        <w:t xml:space="preserve"> =</w:t>
      </w:r>
      <w:r>
        <w:rPr>
          <w:rFonts w:ascii="Tahoma" w:hAnsi="Tahoma" w:cs="Tahoma"/>
          <w:color w:val="000000" w:themeColor="text1"/>
          <w:u w:val="single"/>
        </w:rPr>
        <w:t xml:space="preserve"> 22</w:t>
      </w:r>
    </w:p>
    <w:p w:rsidR="00776E21" w:rsidRDefault="00D67E1C">
      <w:pPr>
        <w:rPr>
          <w:rFonts w:ascii="Tahoma" w:hAnsi="Tahoma" w:cs="Tahoma"/>
          <w:color w:val="000000" w:themeColor="text1"/>
        </w:rPr>
      </w:pPr>
      <w:r>
        <w:rPr>
          <w:rFonts w:ascii="Tahoma" w:hAnsi="Tahoma" w:cs="Tahoma"/>
          <w:color w:val="000000" w:themeColor="text1"/>
        </w:rPr>
        <w:t>70    35</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 xml:space="preserve">Find the missing numbers </w:t>
      </w:r>
    </w:p>
    <w:p w:rsidR="00776E21" w:rsidRDefault="00D67E1C">
      <w:pPr>
        <w:rPr>
          <w:rFonts w:ascii="Tahoma" w:hAnsi="Tahoma" w:cs="Tahoma"/>
          <w:color w:val="000000" w:themeColor="text1"/>
        </w:rPr>
      </w:pPr>
      <w:r>
        <w:rPr>
          <w:rFonts w:ascii="Tahoma" w:hAnsi="Tahoma" w:cs="Tahoma"/>
          <w:color w:val="000000" w:themeColor="text1"/>
        </w:rPr>
        <w:t xml:space="preserve">(a) </w:t>
      </w:r>
      <w:r>
        <w:rPr>
          <w:rFonts w:ascii="Tahoma" w:hAnsi="Tahoma" w:cs="Tahoma"/>
          <w:color w:val="000000" w:themeColor="text1"/>
          <w:vertAlign w:val="superscript"/>
        </w:rPr>
        <w:t>1</w:t>
      </w:r>
      <w:r>
        <w:rPr>
          <w:rFonts w:ascii="Tahoma" w:hAnsi="Tahoma" w:cs="Tahoma"/>
          <w:color w:val="000000" w:themeColor="text1"/>
        </w:rPr>
        <w:t>/</w:t>
      </w:r>
      <w:r>
        <w:rPr>
          <w:rFonts w:ascii="Tahoma" w:hAnsi="Tahoma" w:cs="Tahoma"/>
          <w:color w:val="000000" w:themeColor="text1"/>
          <w:vertAlign w:val="subscript"/>
        </w:rPr>
        <w:t>3</w:t>
      </w:r>
      <w:r>
        <w:rPr>
          <w:rFonts w:ascii="Tahoma" w:hAnsi="Tahoma" w:cs="Tahoma"/>
          <w:color w:val="000000" w:themeColor="text1"/>
        </w:rPr>
        <w:t xml:space="preserve">= </w:t>
      </w:r>
      <w:r>
        <w:rPr>
          <w:rFonts w:ascii="Tahoma" w:hAnsi="Tahoma" w:cs="Tahoma"/>
          <w:color w:val="000000" w:themeColor="text1"/>
          <w:vertAlign w:val="superscript"/>
        </w:rPr>
        <w:t>3</w:t>
      </w:r>
      <w:r>
        <w:rPr>
          <w:rFonts w:ascii="Tahoma" w:hAnsi="Tahoma" w:cs="Tahoma"/>
          <w:color w:val="000000" w:themeColor="text1"/>
        </w:rPr>
        <w:t>/</w:t>
      </w:r>
      <w:r>
        <w:rPr>
          <w:rFonts w:ascii="Tahoma" w:hAnsi="Tahoma" w:cs="Tahoma"/>
          <w:color w:val="000000" w:themeColor="text1"/>
          <w:vertAlign w:val="subscript"/>
        </w:rPr>
        <w:t>9</w:t>
      </w:r>
      <w:r>
        <w:rPr>
          <w:rFonts w:ascii="Tahoma" w:hAnsi="Tahoma" w:cs="Tahoma"/>
          <w:color w:val="000000" w:themeColor="text1"/>
        </w:rPr>
        <w:t xml:space="preserve"> = </w:t>
      </w:r>
      <w:r>
        <w:rPr>
          <w:rFonts w:ascii="Tahoma" w:hAnsi="Tahoma" w:cs="Tahoma"/>
          <w:color w:val="000000" w:themeColor="text1"/>
          <w:vertAlign w:val="superscript"/>
        </w:rPr>
        <w:t>6</w:t>
      </w:r>
      <w:r>
        <w:rPr>
          <w:rFonts w:ascii="Tahoma" w:hAnsi="Tahoma" w:cs="Tahoma"/>
          <w:color w:val="000000" w:themeColor="text1"/>
        </w:rPr>
        <w:t>/</w:t>
      </w:r>
      <w:r>
        <w:rPr>
          <w:rFonts w:ascii="Tahoma" w:hAnsi="Tahoma" w:cs="Tahoma"/>
          <w:color w:val="000000" w:themeColor="text1"/>
          <w:vertAlign w:val="subscript"/>
        </w:rPr>
        <w:t>A</w:t>
      </w:r>
      <w:r>
        <w:rPr>
          <w:rFonts w:ascii="Tahoma" w:hAnsi="Tahoma" w:cs="Tahoma"/>
          <w:color w:val="000000" w:themeColor="text1"/>
        </w:rPr>
        <w:t xml:space="preserve"> = </w:t>
      </w:r>
      <w:r>
        <w:rPr>
          <w:rFonts w:ascii="Tahoma" w:hAnsi="Tahoma" w:cs="Tahoma"/>
          <w:color w:val="000000" w:themeColor="text1"/>
          <w:vertAlign w:val="superscript"/>
        </w:rPr>
        <w:t>B</w:t>
      </w:r>
      <w:r>
        <w:rPr>
          <w:rFonts w:ascii="Tahoma" w:hAnsi="Tahoma" w:cs="Tahoma"/>
          <w:color w:val="000000" w:themeColor="text1"/>
        </w:rPr>
        <w:t>/</w:t>
      </w:r>
      <w:r>
        <w:rPr>
          <w:rFonts w:ascii="Tahoma" w:hAnsi="Tahoma" w:cs="Tahoma"/>
          <w:color w:val="000000" w:themeColor="text1"/>
          <w:vertAlign w:val="subscript"/>
        </w:rPr>
        <w:t>24</w:t>
      </w:r>
      <w:r>
        <w:rPr>
          <w:rFonts w:ascii="Tahoma" w:hAnsi="Tahoma" w:cs="Tahoma"/>
          <w:color w:val="000000" w:themeColor="text1"/>
        </w:rPr>
        <w:t xml:space="preserve">  = </w:t>
      </w:r>
      <w:r>
        <w:rPr>
          <w:rFonts w:ascii="Tahoma" w:hAnsi="Tahoma" w:cs="Tahoma"/>
          <w:color w:val="000000" w:themeColor="text1"/>
          <w:vertAlign w:val="superscript"/>
        </w:rPr>
        <w:t>50</w:t>
      </w:r>
      <w:r>
        <w:rPr>
          <w:rFonts w:ascii="Tahoma" w:hAnsi="Tahoma" w:cs="Tahoma"/>
          <w:color w:val="000000" w:themeColor="text1"/>
        </w:rPr>
        <w:t>/</w:t>
      </w:r>
      <w:r>
        <w:rPr>
          <w:rFonts w:ascii="Tahoma" w:hAnsi="Tahoma" w:cs="Tahoma"/>
          <w:color w:val="000000" w:themeColor="text1"/>
          <w:vertAlign w:val="subscript"/>
        </w:rPr>
        <w:t>C</w:t>
      </w:r>
      <w:r>
        <w:rPr>
          <w:rFonts w:ascii="Tahoma" w:hAnsi="Tahoma" w:cs="Tahoma"/>
          <w:color w:val="000000" w:themeColor="text1"/>
        </w:rPr>
        <w:t xml:space="preserve"> = </w:t>
      </w:r>
      <w:r>
        <w:rPr>
          <w:rFonts w:ascii="Tahoma" w:hAnsi="Tahoma" w:cs="Tahoma"/>
          <w:color w:val="000000" w:themeColor="text1"/>
          <w:vertAlign w:val="superscript"/>
        </w:rPr>
        <w:t>D</w:t>
      </w:r>
      <w:r>
        <w:rPr>
          <w:rFonts w:ascii="Tahoma" w:hAnsi="Tahoma" w:cs="Tahoma"/>
          <w:color w:val="000000" w:themeColor="text1"/>
        </w:rPr>
        <w:t>/</w:t>
      </w:r>
      <w:r>
        <w:rPr>
          <w:rFonts w:ascii="Tahoma" w:hAnsi="Tahoma" w:cs="Tahoma"/>
          <w:color w:val="000000" w:themeColor="text1"/>
          <w:vertAlign w:val="subscript"/>
        </w:rPr>
        <w:t>900</w:t>
      </w:r>
      <w:r>
        <w:rPr>
          <w:rFonts w:ascii="Tahoma" w:hAnsi="Tahoma" w:cs="Tahoma"/>
          <w:color w:val="000000" w:themeColor="text1"/>
        </w:rPr>
        <w:t xml:space="preserve"> = </w:t>
      </w:r>
      <w:r>
        <w:rPr>
          <w:rFonts w:ascii="Tahoma" w:hAnsi="Tahoma" w:cs="Tahoma"/>
          <w:color w:val="000000" w:themeColor="text1"/>
          <w:vertAlign w:val="superscript"/>
        </w:rPr>
        <w:t>100</w:t>
      </w:r>
      <w:r>
        <w:rPr>
          <w:rFonts w:ascii="Tahoma" w:hAnsi="Tahoma" w:cs="Tahoma"/>
          <w:color w:val="000000" w:themeColor="text1"/>
        </w:rPr>
        <w:t>/</w:t>
      </w:r>
      <w:r>
        <w:rPr>
          <w:rFonts w:ascii="Tahoma" w:hAnsi="Tahoma" w:cs="Tahoma"/>
          <w:color w:val="000000" w:themeColor="text1"/>
          <w:vertAlign w:val="subscript"/>
        </w:rPr>
        <w:t>E</w:t>
      </w:r>
    </w:p>
    <w:p w:rsidR="00776E21" w:rsidRDefault="00D67E1C">
      <w:pPr>
        <w:rPr>
          <w:rFonts w:ascii="Tahoma" w:hAnsi="Tahoma" w:cs="Tahoma"/>
          <w:color w:val="000000" w:themeColor="text1"/>
          <w:u w:val="single"/>
        </w:rPr>
      </w:pPr>
      <w:r>
        <w:rPr>
          <w:rFonts w:ascii="Tahoma" w:hAnsi="Tahoma" w:cs="Tahoma"/>
          <w:noProof/>
          <w:color w:val="000000" w:themeColor="text1"/>
        </w:rPr>
        <mc:AlternateContent>
          <mc:Choice Requires="wps">
            <w:drawing>
              <wp:anchor distT="0" distB="0" distL="114300" distR="114300" simplePos="0" relativeHeight="251664384" behindDoc="0" locked="0" layoutInCell="1" allowOverlap="1">
                <wp:simplePos x="0" y="0"/>
                <wp:positionH relativeFrom="column">
                  <wp:posOffset>1507490</wp:posOffset>
                </wp:positionH>
                <wp:positionV relativeFrom="paragraph">
                  <wp:posOffset>179070</wp:posOffset>
                </wp:positionV>
                <wp:extent cx="114300" cy="114300"/>
                <wp:effectExtent l="0" t="0" r="19050" b="19050"/>
                <wp:wrapNone/>
                <wp:docPr id="5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118.7pt;margin-top:14.1pt;height:9pt;width:9pt;z-index:251664384;mso-width-relative:page;mso-height-relative:page;" fillcolor="#FFFFFF" filled="t" stroked="t" coordsize="21600,21600" o:gfxdata="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V&#10;iJ991wAAAAkBAAAPAAAAAAAAAAEAIAAAACIAAABkcnMvZG93bnJldi54bWxQSwECFAAUAAAACACH&#10;TuJAvgvz0SUCAABzBAAADgAAAAAAAAABACAAAAAmAQAAZHJzL2Uyb0RvYy54bWxQSwUGAAAAAAYA&#10;BgBZAQAAvQUAAAAA&#10;">
                <v:fill on="t" focussize="0,0"/>
                <v:stroke color="#000000" miterlimit="8" joinstyle="miter"/>
                <v:imagedata o:title=""/>
                <o:lock v:ext="edit" aspectratio="f"/>
              </v:rect>
            </w:pict>
          </mc:Fallback>
        </mc:AlternateContent>
      </w:r>
      <w:r>
        <w:rPr>
          <w:rFonts w:ascii="Tahoma" w:hAnsi="Tahoma" w:cs="Tahoma"/>
          <w:color w:val="000000" w:themeColor="text1"/>
        </w:rPr>
        <w:t xml:space="preserve">(b) </w:t>
      </w:r>
      <w:r>
        <w:rPr>
          <w:rFonts w:ascii="Tahoma" w:hAnsi="Tahoma" w:cs="Tahoma"/>
          <w:color w:val="000000" w:themeColor="text1"/>
          <w:vertAlign w:val="superscript"/>
        </w:rPr>
        <w:t>1</w:t>
      </w:r>
      <w:r>
        <w:rPr>
          <w:rFonts w:ascii="Tahoma" w:hAnsi="Tahoma" w:cs="Tahoma"/>
          <w:color w:val="000000" w:themeColor="text1"/>
        </w:rPr>
        <w:t>/</w:t>
      </w:r>
      <w:r>
        <w:rPr>
          <w:rFonts w:ascii="Tahoma" w:hAnsi="Tahoma" w:cs="Tahoma"/>
          <w:color w:val="000000" w:themeColor="text1"/>
          <w:vertAlign w:val="subscript"/>
        </w:rPr>
        <w:t>5</w:t>
      </w:r>
      <w:r>
        <w:rPr>
          <w:rFonts w:ascii="Tahoma" w:hAnsi="Tahoma" w:cs="Tahoma"/>
          <w:color w:val="000000" w:themeColor="text1"/>
        </w:rPr>
        <w:t xml:space="preserve">  = </w:t>
      </w:r>
      <w:r>
        <w:rPr>
          <w:rFonts w:ascii="Tahoma" w:hAnsi="Tahoma" w:cs="Tahoma"/>
          <w:color w:val="000000" w:themeColor="text1"/>
          <w:vertAlign w:val="superscript"/>
        </w:rPr>
        <w:t>10</w:t>
      </w:r>
      <w:r>
        <w:rPr>
          <w:rFonts w:ascii="Tahoma" w:hAnsi="Tahoma" w:cs="Tahoma"/>
          <w:color w:val="000000" w:themeColor="text1"/>
        </w:rPr>
        <w:t>/</w:t>
      </w:r>
      <w:r>
        <w:rPr>
          <w:rFonts w:ascii="Tahoma" w:hAnsi="Tahoma" w:cs="Tahoma"/>
          <w:color w:val="000000" w:themeColor="text1"/>
          <w:vertAlign w:val="subscript"/>
        </w:rPr>
        <w:t>50</w:t>
      </w:r>
      <w:r>
        <w:rPr>
          <w:rFonts w:ascii="Tahoma" w:hAnsi="Tahoma" w:cs="Tahoma"/>
          <w:color w:val="000000" w:themeColor="text1"/>
        </w:rPr>
        <w:t xml:space="preserve"> = </w:t>
      </w:r>
      <m:oMath>
        <m:f>
          <m:fPr>
            <m:ctrlPr>
              <w:rPr>
                <w:rFonts w:ascii="Cambria Math" w:hAnsi="Cambria Math" w:cs="Tahoma"/>
                <w:i/>
                <w:color w:val="000000" w:themeColor="text1"/>
              </w:rPr>
            </m:ctrlPr>
          </m:fPr>
          <m:num/>
          <m:den>
            <m:r>
              <w:rPr>
                <w:rFonts w:ascii="Cambria Math" w:hAnsi="Cambria Math" w:cs="Tahoma"/>
                <w:color w:val="000000" w:themeColor="text1"/>
              </w:rPr>
              <m:t>100</m:t>
            </m:r>
          </m:den>
        </m:f>
      </m:oMath>
      <w:r>
        <w:rPr>
          <w:rFonts w:ascii="Tahoma" w:hAnsi="Tahoma" w:cs="Tahoma"/>
          <w:color w:val="000000" w:themeColor="text1"/>
        </w:rPr>
        <w:t xml:space="preserve">= </w:t>
      </w:r>
      <m:oMath>
        <m:f>
          <m:fPr>
            <m:ctrlPr>
              <w:rPr>
                <w:rFonts w:ascii="Cambria Math" w:hAnsi="Cambria Math" w:cs="Tahoma"/>
                <w:i/>
                <w:color w:val="000000" w:themeColor="text1"/>
              </w:rPr>
            </m:ctrlPr>
          </m:fPr>
          <m:num>
            <m:r>
              <w:rPr>
                <w:rFonts w:ascii="Cambria Math" w:hAnsi="Cambria Math" w:cs="Tahoma"/>
                <w:color w:val="000000" w:themeColor="text1"/>
              </w:rPr>
              <m:t>4</m:t>
            </m:r>
          </m:num>
          <m:den/>
        </m:f>
      </m:oMath>
      <w:r>
        <w:rPr>
          <w:rFonts w:ascii="Tahoma" w:hAnsi="Tahoma" w:cs="Tahoma"/>
          <w:color w:val="000000" w:themeColor="text1"/>
        </w:rPr>
        <w:t xml:space="preserve"> =</w:t>
      </w:r>
      <m:oMath>
        <m:f>
          <m:fPr>
            <m:ctrlPr>
              <w:rPr>
                <w:rFonts w:ascii="Cambria Math" w:hAnsi="Cambria Math" w:cs="Tahoma"/>
                <w:i/>
                <w:color w:val="000000" w:themeColor="text1"/>
              </w:rPr>
            </m:ctrlPr>
          </m:fPr>
          <m:num>
            <m:r>
              <w:rPr>
                <w:rFonts w:ascii="Cambria Math" w:hAnsi="Cambria Math" w:cs="Tahoma"/>
                <w:color w:val="000000" w:themeColor="text1"/>
              </w:rPr>
              <m:t>24</m:t>
            </m:r>
          </m:num>
          <m:den/>
        </m:f>
      </m:oMath>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Find the missing numbers.</w:t>
      </w:r>
    </w:p>
    <w:p w:rsidR="00776E21" w:rsidRDefault="00D67E1C">
      <w:pPr>
        <w:rPr>
          <w:rFonts w:ascii="Tahoma" w:hAnsi="Tahoma" w:cs="Tahoma"/>
          <w:color w:val="000000" w:themeColor="text1"/>
        </w:rPr>
      </w:pPr>
      <w:r>
        <w:rPr>
          <w:rFonts w:ascii="Tahoma" w:hAnsi="Tahoma" w:cs="Tahoma"/>
          <w:color w:val="000000" w:themeColor="text1"/>
        </w:rPr>
        <w:t xml:space="preserve">(a) </w:t>
      </w:r>
      <m:oMath>
        <m:f>
          <m:fPr>
            <m:ctrlPr>
              <w:rPr>
                <w:rFonts w:ascii="Cambria Math" w:hAnsi="Cambria Math" w:cs="Tahoma"/>
                <w:i/>
                <w:color w:val="000000" w:themeColor="text1"/>
              </w:rPr>
            </m:ctrlPr>
          </m:fPr>
          <m:num>
            <m:r>
              <w:rPr>
                <w:rFonts w:ascii="Cambria Math" w:hAnsi="Cambria Math" w:cs="Tahoma"/>
                <w:color w:val="000000" w:themeColor="text1"/>
              </w:rPr>
              <m:t>2</m:t>
            </m:r>
          </m:num>
          <m:den>
            <m:r>
              <w:rPr>
                <w:rFonts w:ascii="Cambria Math" w:hAnsi="Cambria Math" w:cs="Tahoma"/>
                <w:color w:val="000000" w:themeColor="text1"/>
              </w:rPr>
              <m:t>3</m:t>
            </m:r>
          </m:den>
        </m:f>
      </m:oMath>
      <w:r>
        <w:rPr>
          <w:rFonts w:ascii="Tahoma" w:hAnsi="Tahoma" w:cs="Tahoma"/>
          <w:color w:val="000000" w:themeColor="text1"/>
        </w:rPr>
        <w:t xml:space="preserve"> = </w:t>
      </w:r>
      <m:oMath>
        <m:f>
          <m:fPr>
            <m:ctrlPr>
              <w:rPr>
                <w:rFonts w:ascii="Cambria Math" w:hAnsi="Cambria Math" w:cs="Tahoma"/>
                <w:i/>
                <w:color w:val="000000" w:themeColor="text1"/>
              </w:rPr>
            </m:ctrlPr>
          </m:fPr>
          <m:num>
            <m:r>
              <w:rPr>
                <w:rFonts w:ascii="Cambria Math" w:hAnsi="Cambria Math" w:cs="Tahoma"/>
                <w:color w:val="000000" w:themeColor="text1"/>
              </w:rPr>
              <m:t>8</m:t>
            </m:r>
          </m:num>
          <m:den/>
        </m:f>
      </m:oMath>
    </w:p>
    <w:p w:rsidR="00776E21" w:rsidRDefault="00776E21">
      <w:pPr>
        <w:rPr>
          <w:rFonts w:ascii="Tahoma" w:hAnsi="Tahoma" w:cs="Tahoma"/>
          <w:color w:val="000000" w:themeColor="text1"/>
        </w:rPr>
      </w:pPr>
    </w:p>
    <w:p w:rsidR="00776E21" w:rsidRDefault="00D67E1C">
      <w:pPr>
        <w:rPr>
          <w:rFonts w:ascii="Tahoma" w:hAnsi="Tahoma" w:cs="Tahoma"/>
          <w:color w:val="000000" w:themeColor="text1"/>
        </w:rPr>
      </w:pPr>
      <w:r>
        <w:rPr>
          <w:rFonts w:ascii="Tahoma" w:hAnsi="Tahoma" w:cs="Tahoma"/>
          <w:color w:val="000000" w:themeColor="text1"/>
        </w:rPr>
        <w:t xml:space="preserve">(b) </w:t>
      </w:r>
      <m:oMath>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5</m:t>
            </m:r>
          </m:den>
        </m:f>
      </m:oMath>
      <w:r>
        <w:rPr>
          <w:rFonts w:ascii="Tahoma" w:hAnsi="Tahoma" w:cs="Tahoma"/>
          <w:color w:val="000000" w:themeColor="text1"/>
        </w:rPr>
        <w:t xml:space="preserve"> = </w:t>
      </w:r>
      <m:oMath>
        <m:f>
          <m:fPr>
            <m:ctrlPr>
              <w:rPr>
                <w:rFonts w:ascii="Cambria Math" w:hAnsi="Cambria Math" w:cs="Tahoma"/>
                <w:i/>
                <w:color w:val="000000" w:themeColor="text1"/>
              </w:rPr>
            </m:ctrlPr>
          </m:fPr>
          <m:num/>
          <m:den>
            <m:r>
              <w:rPr>
                <w:rFonts w:ascii="Cambria Math" w:hAnsi="Cambria Math" w:cs="Tahoma"/>
                <w:color w:val="000000" w:themeColor="text1"/>
              </w:rPr>
              <m:t>15</m:t>
            </m:r>
          </m:den>
        </m:f>
      </m:oMath>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24 Exercise 4b No 1, 2</w:t>
      </w:r>
    </w:p>
    <w:p w:rsidR="00776E21" w:rsidRDefault="00D67E1C">
      <w:pPr>
        <w:rPr>
          <w:rFonts w:ascii="Tahoma" w:hAnsi="Tahoma" w:cs="Tahoma"/>
          <w:color w:val="000000" w:themeColor="text1"/>
        </w:rPr>
      </w:pPr>
      <w:r>
        <w:rPr>
          <w:rFonts w:ascii="Tahoma" w:hAnsi="Tahoma" w:cs="Tahoma"/>
          <w:color w:val="000000" w:themeColor="text1"/>
        </w:rPr>
        <w:t xml:space="preserve">                    Exercise 4c No 1b, d </w:t>
      </w:r>
    </w:p>
    <w:p w:rsidR="00776E21" w:rsidRDefault="00D67E1C">
      <w:pPr>
        <w:rPr>
          <w:rFonts w:ascii="Tahoma" w:hAnsi="Tahoma" w:cs="Tahoma"/>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24 Exercise 4b Nos 5, 6</w:t>
      </w:r>
    </w:p>
    <w:p w:rsidR="00776E21" w:rsidRDefault="00D67E1C">
      <w:pPr>
        <w:rPr>
          <w:rFonts w:ascii="Tahoma" w:hAnsi="Tahoma" w:cs="Tahoma"/>
          <w:color w:val="000000" w:themeColor="text1"/>
        </w:rPr>
      </w:pPr>
      <w:r>
        <w:rPr>
          <w:rFonts w:ascii="Tahoma" w:hAnsi="Tahoma" w:cs="Tahoma"/>
          <w:color w:val="000000" w:themeColor="text1"/>
        </w:rPr>
        <w:t xml:space="preserve">                    Exercise 4c Nos 1e, f, g, h, i</w:t>
      </w:r>
    </w:p>
    <w:p w:rsidR="00776E21" w:rsidRDefault="00D67E1C">
      <w:pPr>
        <w:rPr>
          <w:rFonts w:ascii="Tahoma" w:hAnsi="Tahoma" w:cs="Tahoma"/>
          <w:b/>
          <w:color w:val="000000" w:themeColor="text1"/>
        </w:rPr>
      </w:pPr>
      <w:r>
        <w:rPr>
          <w:rFonts w:ascii="Tahoma" w:hAnsi="Tahoma" w:cs="Tahoma"/>
          <w:b/>
          <w:color w:val="000000" w:themeColor="text1"/>
        </w:rPr>
        <w:t>5.2 Equivalent Fractions in Sharing Commodities</w:t>
      </w:r>
    </w:p>
    <w:p w:rsidR="00776E21" w:rsidRDefault="00D67E1C">
      <w:pPr>
        <w:rPr>
          <w:rFonts w:ascii="Tahoma" w:hAnsi="Tahoma" w:cs="Tahoma"/>
          <w:color w:val="000000" w:themeColor="text1"/>
        </w:rPr>
      </w:pPr>
      <w:r>
        <w:rPr>
          <w:rFonts w:ascii="Tahoma" w:hAnsi="Tahoma" w:cs="Tahoma"/>
          <w:color w:val="000000" w:themeColor="text1"/>
        </w:rPr>
        <w:t>Problems involving sharing of commodities can be resolved with the knowledge of fractions.  Some examples below will help us to understand this aspect of fraction.</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Some notebooks were shared into 18 equally. If 5 exercise books were given to Ojo, what fraction is left?</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 xml:space="preserve">A market woman had 90 yams. She sold </w:t>
      </w:r>
      <w:r>
        <w:rPr>
          <w:rFonts w:ascii="Tahoma" w:hAnsi="Tahoma" w:cs="Tahoma"/>
          <w:color w:val="000000" w:themeColor="text1"/>
          <w:vertAlign w:val="superscript"/>
        </w:rPr>
        <w:t>2</w:t>
      </w:r>
      <w:r>
        <w:rPr>
          <w:rFonts w:ascii="Tahoma" w:hAnsi="Tahoma" w:cs="Tahoma"/>
          <w:color w:val="000000" w:themeColor="text1"/>
        </w:rPr>
        <w:t>/</w:t>
      </w:r>
      <w:r>
        <w:rPr>
          <w:rFonts w:ascii="Tahoma" w:hAnsi="Tahoma" w:cs="Tahoma"/>
          <w:color w:val="000000" w:themeColor="text1"/>
          <w:vertAlign w:val="subscript"/>
        </w:rPr>
        <w:t>3</w:t>
      </w:r>
      <w:r>
        <w:rPr>
          <w:rFonts w:ascii="Tahoma" w:hAnsi="Tahoma" w:cs="Tahoma"/>
          <w:color w:val="000000" w:themeColor="text1"/>
        </w:rPr>
        <w:t xml:space="preserve"> of it. How many yam did she sell?</w:t>
      </w:r>
    </w:p>
    <w:p w:rsidR="00776E21" w:rsidRDefault="00D67E1C">
      <w:pPr>
        <w:rPr>
          <w:rFonts w:ascii="Tahoma" w:hAnsi="Tahoma" w:cs="Tahoma"/>
          <w:b/>
          <w:color w:val="000000" w:themeColor="text1"/>
        </w:rPr>
      </w:pPr>
      <w:r>
        <w:rPr>
          <w:rFonts w:ascii="Tahoma" w:hAnsi="Tahoma" w:cs="Tahoma"/>
          <w:b/>
          <w:color w:val="000000" w:themeColor="text1"/>
        </w:rPr>
        <w:t>Example 3</w:t>
      </w:r>
    </w:p>
    <w:p w:rsidR="00776E21" w:rsidRDefault="00D67E1C">
      <w:pPr>
        <w:rPr>
          <w:rFonts w:ascii="Tahoma" w:hAnsi="Tahoma" w:cs="Tahoma"/>
          <w:color w:val="000000" w:themeColor="text1"/>
        </w:rPr>
      </w:pPr>
      <w:r>
        <w:rPr>
          <w:rFonts w:ascii="Tahoma" w:hAnsi="Tahoma" w:cs="Tahoma"/>
          <w:color w:val="000000" w:themeColor="text1"/>
        </w:rPr>
        <w:t xml:space="preserve">Some oranges were shared out. Olu got </w:t>
      </w:r>
      <w:r>
        <w:rPr>
          <w:rFonts w:ascii="Tahoma" w:hAnsi="Tahoma" w:cs="Tahoma"/>
          <w:color w:val="000000" w:themeColor="text1"/>
          <w:vertAlign w:val="superscript"/>
        </w:rPr>
        <w:t>3</w:t>
      </w:r>
      <w:r>
        <w:rPr>
          <w:rFonts w:ascii="Tahoma" w:hAnsi="Tahoma" w:cs="Tahoma"/>
          <w:color w:val="000000" w:themeColor="text1"/>
        </w:rPr>
        <w:t>/</w:t>
      </w:r>
      <w:r>
        <w:rPr>
          <w:rFonts w:ascii="Tahoma" w:hAnsi="Tahoma" w:cs="Tahoma"/>
          <w:color w:val="000000" w:themeColor="text1"/>
          <w:vertAlign w:val="subscript"/>
        </w:rPr>
        <w:t>8</w:t>
      </w:r>
      <w:r>
        <w:rPr>
          <w:rFonts w:ascii="Tahoma" w:hAnsi="Tahoma" w:cs="Tahoma"/>
          <w:color w:val="000000" w:themeColor="text1"/>
        </w:rPr>
        <w:t>of them. He gave 5 to his brother and 4 to her sister and had 6 left. How many oranges were there altogether?</w:t>
      </w:r>
    </w:p>
    <w:p w:rsidR="00776E21" w:rsidRDefault="00D67E1C">
      <w:pPr>
        <w:rPr>
          <w:rFonts w:ascii="Tahoma" w:hAnsi="Tahoma" w:cs="Tahoma"/>
          <w:b/>
          <w:color w:val="000000" w:themeColor="text1"/>
        </w:rPr>
      </w:pPr>
      <w:r>
        <w:rPr>
          <w:rFonts w:ascii="Tahoma" w:hAnsi="Tahoma" w:cs="Tahoma"/>
          <w:b/>
          <w:color w:val="000000" w:themeColor="text1"/>
        </w:rPr>
        <w:t>Example 4</w:t>
      </w:r>
    </w:p>
    <w:p w:rsidR="00776E21" w:rsidRDefault="00D67E1C">
      <w:pPr>
        <w:rPr>
          <w:rFonts w:ascii="Tahoma" w:hAnsi="Tahoma" w:cs="Tahoma"/>
          <w:color w:val="000000" w:themeColor="text1"/>
        </w:rPr>
      </w:pPr>
      <w:r>
        <w:rPr>
          <w:rFonts w:ascii="Tahoma" w:hAnsi="Tahoma" w:cs="Tahoma"/>
          <w:color w:val="000000" w:themeColor="text1"/>
        </w:rPr>
        <w:t>In a shop, the price of a radio is reduced by one third .If the original price of the radio is ₦24, 000 what is the reduced price?</w:t>
      </w:r>
    </w:p>
    <w:p w:rsidR="00776E21" w:rsidRDefault="00D67E1C">
      <w:pPr>
        <w:rPr>
          <w:rFonts w:ascii="Tahoma" w:hAnsi="Tahoma" w:cs="Tahoma"/>
          <w:color w:val="000000" w:themeColor="text1"/>
        </w:rPr>
      </w:pPr>
      <w:r>
        <w:rPr>
          <w:rFonts w:ascii="Tahoma" w:hAnsi="Tahoma" w:cs="Tahoma"/>
          <w:b/>
          <w:color w:val="000000" w:themeColor="text1"/>
        </w:rPr>
        <w:t>CLASSWORK</w:t>
      </w:r>
    </w:p>
    <w:p w:rsidR="00776E21" w:rsidRDefault="00D67E1C">
      <w:pPr>
        <w:ind w:left="720" w:hanging="360"/>
        <w:rPr>
          <w:rFonts w:ascii="Tahoma" w:hAnsi="Tahoma" w:cs="Tahoma"/>
          <w:color w:val="000000" w:themeColor="text1"/>
        </w:rPr>
      </w:pPr>
      <w:r>
        <w:rPr>
          <w:rFonts w:ascii="Tahoma" w:hAnsi="Tahoma" w:cs="Tahoma"/>
          <w:color w:val="000000" w:themeColor="text1"/>
        </w:rPr>
        <w:t xml:space="preserve">1.   In a class of 40 students, ¼ are doing science subjects, </w:t>
      </w:r>
      <w:r>
        <w:rPr>
          <w:rFonts w:ascii="Tahoma" w:hAnsi="Tahoma" w:cs="Tahoma"/>
          <w:color w:val="000000" w:themeColor="text1"/>
          <w:vertAlign w:val="superscript"/>
        </w:rPr>
        <w:t>1</w:t>
      </w:r>
      <w:r>
        <w:rPr>
          <w:rFonts w:ascii="Tahoma" w:hAnsi="Tahoma" w:cs="Tahoma"/>
          <w:color w:val="000000" w:themeColor="text1"/>
        </w:rPr>
        <w:t>/</w:t>
      </w:r>
      <w:r>
        <w:rPr>
          <w:rFonts w:ascii="Tahoma" w:hAnsi="Tahoma" w:cs="Tahoma"/>
          <w:color w:val="000000" w:themeColor="text1"/>
          <w:vertAlign w:val="subscript"/>
        </w:rPr>
        <w:t xml:space="preserve">5 </w:t>
      </w:r>
      <w:r>
        <w:rPr>
          <w:rFonts w:ascii="Tahoma" w:hAnsi="Tahoma" w:cs="Tahoma"/>
          <w:color w:val="000000" w:themeColor="text1"/>
        </w:rPr>
        <w:t>are doing arts and the remaining are doing commercial subjects.  How many students are :( a) doing science? (b) Commercial?</w:t>
      </w:r>
    </w:p>
    <w:p w:rsidR="00776E21" w:rsidRDefault="00D67E1C">
      <w:pPr>
        <w:ind w:left="720" w:hanging="360"/>
        <w:rPr>
          <w:rFonts w:ascii="Tahoma" w:hAnsi="Tahoma" w:cs="Tahoma"/>
          <w:color w:val="000000" w:themeColor="text1"/>
        </w:rPr>
      </w:pPr>
      <w:r>
        <w:rPr>
          <w:rFonts w:ascii="Tahoma" w:hAnsi="Tahoma" w:cs="Tahoma"/>
          <w:color w:val="000000" w:themeColor="text1"/>
        </w:rPr>
        <w:lastRenderedPageBreak/>
        <w:t xml:space="preserve">2. In a service. </w:t>
      </w:r>
      <m:oMath>
        <m:f>
          <m:fPr>
            <m:ctrlPr>
              <w:rPr>
                <w:rFonts w:ascii="Cambria Math" w:hAnsi="Cambria Math" w:cs="Tahoma"/>
                <w:i/>
                <w:color w:val="000000" w:themeColor="text1"/>
              </w:rPr>
            </m:ctrlPr>
          </m:fPr>
          <m:num>
            <m:r>
              <w:rPr>
                <w:rFonts w:ascii="Cambria Math" w:hAnsi="Cambria Math" w:cs="Tahoma"/>
                <w:color w:val="000000" w:themeColor="text1"/>
              </w:rPr>
              <m:t>2</m:t>
            </m:r>
          </m:num>
          <m:den>
            <m:r>
              <w:rPr>
                <w:rFonts w:ascii="Cambria Math" w:hAnsi="Cambria Math" w:cs="Tahoma"/>
                <w:color w:val="000000" w:themeColor="text1"/>
              </w:rPr>
              <m:t>3</m:t>
            </m:r>
          </m:den>
        </m:f>
      </m:oMath>
      <w:r>
        <w:rPr>
          <w:rFonts w:ascii="Tahoma" w:hAnsi="Tahoma" w:cs="Tahoma"/>
          <w:color w:val="000000" w:themeColor="text1"/>
        </w:rPr>
        <w:t xml:space="preserve"> of the people are men, </w:t>
      </w:r>
      <m:oMath>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2</m:t>
            </m:r>
          </m:den>
        </m:f>
      </m:oMath>
      <w:r>
        <w:rPr>
          <w:rFonts w:ascii="Tahoma" w:hAnsi="Tahoma" w:cs="Tahoma"/>
          <w:color w:val="000000" w:themeColor="text1"/>
        </w:rPr>
        <w:t xml:space="preserve"> are women and the re</w:t>
      </w:r>
      <w:r w:rsidR="00FE32E5">
        <w:rPr>
          <w:rFonts w:ascii="Tahoma" w:hAnsi="Tahoma" w:cs="Tahoma"/>
          <w:color w:val="000000" w:themeColor="text1"/>
        </w:rPr>
        <w:t>st are children.  If there are 6</w:t>
      </w:r>
      <w:r>
        <w:rPr>
          <w:rFonts w:ascii="Tahoma" w:hAnsi="Tahoma" w:cs="Tahoma"/>
          <w:color w:val="000000" w:themeColor="text1"/>
        </w:rPr>
        <w:t>0 children, how many (a) people are there altogether? (b) More women than men are there?</w:t>
      </w:r>
    </w:p>
    <w:p w:rsidR="00776E21" w:rsidRDefault="00D67E1C">
      <w:pPr>
        <w:rPr>
          <w:rFonts w:ascii="Tahoma" w:hAnsi="Tahoma" w:cs="Tahoma"/>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26 Exercise 4f Nos 4, 5, 6,7,8,9</w:t>
      </w:r>
    </w:p>
    <w:p w:rsidR="00776E21" w:rsidRDefault="00D67E1C">
      <w:pPr>
        <w:rPr>
          <w:rFonts w:ascii="Tahoma" w:hAnsi="Tahoma" w:cs="Tahoma"/>
          <w:b/>
          <w:color w:val="000000" w:themeColor="text1"/>
        </w:rPr>
      </w:pPr>
      <w:r>
        <w:rPr>
          <w:rFonts w:ascii="Tahoma" w:hAnsi="Tahoma" w:cs="Tahoma"/>
          <w:b/>
          <w:color w:val="000000" w:themeColor="text1"/>
        </w:rPr>
        <w:t>5.3</w:t>
      </w:r>
      <w:r>
        <w:rPr>
          <w:rFonts w:ascii="Tahoma" w:hAnsi="Tahoma" w:cs="Tahoma"/>
          <w:color w:val="000000" w:themeColor="text1"/>
        </w:rPr>
        <w:t xml:space="preserve"> </w:t>
      </w:r>
      <w:r>
        <w:rPr>
          <w:rFonts w:ascii="Tahoma" w:hAnsi="Tahoma" w:cs="Tahoma"/>
          <w:b/>
          <w:color w:val="000000" w:themeColor="text1"/>
        </w:rPr>
        <w:t xml:space="preserve">Problem Solving in Quantitative Aptitude </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Find the missing numbers</w:t>
      </w:r>
    </w:p>
    <w:p w:rsidR="00776E21" w:rsidRDefault="00D67E1C">
      <w:pPr>
        <w:rPr>
          <w:rFonts w:ascii="Tahoma" w:hAnsi="Tahoma" w:cs="Tahoma"/>
          <w:color w:val="000000" w:themeColor="text1"/>
        </w:rPr>
      </w:pPr>
      <w:r>
        <w:rPr>
          <w:rFonts w:ascii="Tahoma" w:hAnsi="Tahoma" w:cs="Tahoma"/>
          <w:noProof/>
          <w:color w:val="000000" w:themeColor="text1"/>
        </w:rPr>
        <mc:AlternateContent>
          <mc:Choice Requires="wps">
            <w:drawing>
              <wp:anchor distT="0" distB="0" distL="114300" distR="114300" simplePos="0" relativeHeight="251665408" behindDoc="0" locked="0" layoutInCell="1" allowOverlap="1">
                <wp:simplePos x="0" y="0"/>
                <wp:positionH relativeFrom="column">
                  <wp:posOffset>1005840</wp:posOffset>
                </wp:positionH>
                <wp:positionV relativeFrom="paragraph">
                  <wp:posOffset>9525</wp:posOffset>
                </wp:positionV>
                <wp:extent cx="114300" cy="114300"/>
                <wp:effectExtent l="0" t="0" r="19050" b="19050"/>
                <wp:wrapNone/>
                <wp:docPr id="4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29" o:spid="_x0000_s1026" o:spt="1" style="position:absolute;left:0pt;margin-left:79.2pt;margin-top:0.75pt;height:9pt;width:9pt;z-index:251665408;mso-width-relative:page;mso-height-relative:page;" fillcolor="#FFFFFF" filled="t" stroked="t" coordsize="21600,21600" o:gfxdata="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3SHt&#10;GdUAAAAIAQAADwAAAAAAAAABACAAAAAiAAAAZHJzL2Rvd25yZXYueG1sUEsBAhQAFAAAAAgAh07i&#10;QOop7/8lAgAAcwQAAA4AAAAAAAAAAQAgAAAAJAEAAGRycy9lMm9Eb2MueG1sUEsFBgAAAAAGAAYA&#10;WQEAALsFAAAAAA==&#10;">
                <v:fill on="t" focussize="0,0"/>
                <v:stroke color="#000000" miterlimit="8" joinstyle="miter"/>
                <v:imagedata o:title=""/>
                <o:lock v:ext="edit" aspectratio="f"/>
              </v:rect>
            </w:pict>
          </mc:Fallback>
        </mc:AlternateContent>
      </w:r>
      <w:r>
        <w:rPr>
          <w:rFonts w:ascii="Tahoma" w:hAnsi="Tahoma" w:cs="Tahoma"/>
          <w:noProof/>
          <w:color w:val="000000" w:themeColor="text1"/>
        </w:rPr>
        <mc:AlternateContent>
          <mc:Choice Requires="wps">
            <w:drawing>
              <wp:anchor distT="0" distB="0" distL="114300" distR="114300" simplePos="0" relativeHeight="251667456" behindDoc="0" locked="0" layoutInCell="1" allowOverlap="1">
                <wp:simplePos x="0" y="0"/>
                <wp:positionH relativeFrom="column">
                  <wp:posOffset>942340</wp:posOffset>
                </wp:positionH>
                <wp:positionV relativeFrom="paragraph">
                  <wp:posOffset>172085</wp:posOffset>
                </wp:positionV>
                <wp:extent cx="228600" cy="0"/>
                <wp:effectExtent l="0" t="0" r="19050" b="19050"/>
                <wp:wrapNone/>
                <wp:docPr id="43"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35" o:spid="_x0000_s1026" o:spt="20" style="position:absolute;left:0pt;margin-left:74.2pt;margin-top:13.55pt;height:0pt;width:18pt;z-index:251667456;mso-width-relative:page;mso-height-relative:page;" filled="f" stroked="t" coordsize="21600,21600" o:gfxdata="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Wmy311QAAAAkBAAAPAAAAAAAAAAEAIAAAACIAAABkcnMvZG93&#10;bnJldi54bWxQSwECFAAUAAAACACHTuJAPAp6PcoBAACgAwAADgAAAAAAAAABACAAAAAkAQAAZHJz&#10;L2Uyb0RvYy54bWxQSwUGAAAAAAYABgBZAQAAYAUAAAAA&#10;">
                <v:fill on="f" focussize="0,0"/>
                <v:stroke color="#000000" joinstyle="round"/>
                <v:imagedata o:title=""/>
                <o:lock v:ext="edit" aspectratio="f"/>
              </v:line>
            </w:pict>
          </mc:Fallback>
        </mc:AlternateContent>
      </w:r>
      <w:r>
        <w:rPr>
          <w:rFonts w:ascii="Tahoma" w:hAnsi="Tahoma" w:cs="Tahoma"/>
          <w:noProof/>
          <w:color w:val="000000" w:themeColor="text1"/>
        </w:rPr>
        <mc:AlternateContent>
          <mc:Choice Requires="wps">
            <w:drawing>
              <wp:anchor distT="0" distB="0" distL="114300" distR="114300" simplePos="0" relativeHeight="251668480" behindDoc="0" locked="0" layoutInCell="1" allowOverlap="1">
                <wp:simplePos x="0" y="0"/>
                <wp:positionH relativeFrom="column">
                  <wp:posOffset>2578100</wp:posOffset>
                </wp:positionH>
                <wp:positionV relativeFrom="paragraph">
                  <wp:posOffset>182245</wp:posOffset>
                </wp:positionV>
                <wp:extent cx="228600" cy="0"/>
                <wp:effectExtent l="0" t="0" r="19050" b="19050"/>
                <wp:wrapNone/>
                <wp:docPr id="4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36" o:spid="_x0000_s1026" o:spt="20" style="position:absolute;left:0pt;margin-left:203pt;margin-top:14.35pt;height:0pt;width:18pt;z-index:251668480;mso-width-relative:page;mso-height-relative:page;" filled="f" stroked="t" coordsize="21600,21600" o:gfxdata="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UXv9ndYAAAAJAQAADwAAAAAAAAABACAAAAAiAAAAZHJzL2Rv&#10;d25yZXYueG1sUEsBAhQAFAAAAAgAh07iQF3+azrKAQAAoAMAAA4AAAAAAAAAAQAgAAAAJQEAAGRy&#10;cy9lMm9Eb2MueG1sUEsFBgAAAAAGAAYAWQEAAGEFAAAAAA==&#10;">
                <v:fill on="f" focussize="0,0"/>
                <v:stroke color="#000000" joinstyle="round"/>
                <v:imagedata o:title=""/>
                <o:lock v:ext="edit" aspectratio="f"/>
              </v:line>
            </w:pict>
          </mc:Fallback>
        </mc:AlternateContent>
      </w:r>
      <w:r>
        <w:rPr>
          <w:rFonts w:ascii="Tahoma" w:hAnsi="Tahoma" w:cs="Tahoma"/>
          <w:noProof/>
          <w:color w:val="000000" w:themeColor="text1"/>
        </w:rPr>
        <mc:AlternateContent>
          <mc:Choice Requires="wps">
            <w:drawing>
              <wp:anchor distT="0" distB="0" distL="114300" distR="114300" simplePos="0" relativeHeight="251666432" behindDoc="0" locked="0" layoutInCell="1" allowOverlap="1">
                <wp:simplePos x="0" y="0"/>
                <wp:positionH relativeFrom="column">
                  <wp:posOffset>2644140</wp:posOffset>
                </wp:positionH>
                <wp:positionV relativeFrom="paragraph">
                  <wp:posOffset>8255</wp:posOffset>
                </wp:positionV>
                <wp:extent cx="114300" cy="114300"/>
                <wp:effectExtent l="0" t="0" r="19050" b="19050"/>
                <wp:wrapNone/>
                <wp:docPr id="46"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0" o:spid="_x0000_s1026" o:spt="1" style="position:absolute;left:0pt;margin-left:208.2pt;margin-top:0.65pt;height:9pt;width:9pt;z-index:251666432;mso-width-relative:page;mso-height-relative:page;" fillcolor="#FFFFFF" filled="t" stroked="t" coordsize="21600,21600" o:gfxdata="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gSaC&#10;GtUAAAAIAQAADwAAAAAAAAABACAAAAAiAAAAZHJzL2Rvd25yZXYueG1sUEsBAhQAFAAAAAgAh07i&#10;QPq3yN4lAgAAcwQAAA4AAAAAAAAAAQAgAAAAJAEAAGRycy9lMm9Eb2MueG1sUEsFBgAAAAAGAAYA&#10;WQEAALsFAAAAAA==&#10;">
                <v:fill on="t" focussize="0,0"/>
                <v:stroke color="#000000" miterlimit="8" joinstyle="miter"/>
                <v:imagedata o:title=""/>
                <o:lock v:ext="edit" aspectratio="f"/>
              </v:rect>
            </w:pict>
          </mc:Fallback>
        </mc:AlternateContent>
      </w:r>
      <w:r>
        <w:rPr>
          <w:rFonts w:ascii="Tahoma" w:hAnsi="Tahoma" w:cs="Tahoma"/>
          <w:color w:val="000000" w:themeColor="text1"/>
        </w:rPr>
        <w:t xml:space="preserve">(a)   </w:t>
      </w:r>
      <w:r>
        <w:rPr>
          <w:rFonts w:ascii="Tahoma" w:hAnsi="Tahoma" w:cs="Tahoma"/>
          <w:color w:val="000000" w:themeColor="text1"/>
          <w:u w:val="single"/>
        </w:rPr>
        <w:t xml:space="preserve">16  </w:t>
      </w:r>
      <w:r>
        <w:rPr>
          <w:rFonts w:ascii="Tahoma" w:hAnsi="Tahoma" w:cs="Tahoma"/>
          <w:color w:val="000000" w:themeColor="text1"/>
        </w:rPr>
        <w:t xml:space="preserve">  =                 (b)    </w:t>
      </w:r>
      <w:r>
        <w:rPr>
          <w:rFonts w:ascii="Tahoma" w:hAnsi="Tahoma" w:cs="Tahoma"/>
          <w:color w:val="000000" w:themeColor="text1"/>
          <w:u w:val="single"/>
        </w:rPr>
        <w:t xml:space="preserve">10  </w:t>
      </w:r>
      <w:r>
        <w:rPr>
          <w:rFonts w:ascii="Tahoma" w:hAnsi="Tahoma" w:cs="Tahoma"/>
          <w:color w:val="000000" w:themeColor="text1"/>
        </w:rPr>
        <w:t xml:space="preserve">  =          </w:t>
      </w:r>
    </w:p>
    <w:p w:rsidR="00776E21" w:rsidRDefault="00D67E1C">
      <w:pPr>
        <w:rPr>
          <w:rFonts w:ascii="Tahoma" w:hAnsi="Tahoma" w:cs="Tahoma"/>
          <w:color w:val="000000" w:themeColor="text1"/>
        </w:rPr>
      </w:pPr>
      <w:r>
        <w:rPr>
          <w:rFonts w:ascii="Tahoma" w:hAnsi="Tahoma" w:cs="Tahoma"/>
          <w:color w:val="000000" w:themeColor="text1"/>
        </w:rPr>
        <w:t xml:space="preserve">       48           3                   16          8</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Reduce the following fractions to their lowest terms</w:t>
      </w:r>
    </w:p>
    <w:p w:rsidR="00776E21" w:rsidRDefault="00D67E1C">
      <w:pPr>
        <w:rPr>
          <w:rFonts w:ascii="Tahoma" w:hAnsi="Tahoma" w:cs="Tahoma"/>
          <w:color w:val="000000" w:themeColor="text1"/>
          <w:u w:val="single"/>
        </w:rPr>
      </w:pPr>
      <w:r>
        <w:rPr>
          <w:rFonts w:ascii="Tahoma" w:hAnsi="Tahoma" w:cs="Tahoma"/>
          <w:color w:val="000000" w:themeColor="text1"/>
        </w:rPr>
        <w:t xml:space="preserve">(a) </w:t>
      </w:r>
      <w:r>
        <w:rPr>
          <w:rFonts w:ascii="Tahoma" w:hAnsi="Tahoma" w:cs="Tahoma"/>
          <w:color w:val="000000" w:themeColor="text1"/>
          <w:u w:val="single"/>
        </w:rPr>
        <w:t xml:space="preserve"> 5   </w:t>
      </w:r>
      <w:r>
        <w:rPr>
          <w:rFonts w:ascii="Tahoma" w:hAnsi="Tahoma" w:cs="Tahoma"/>
          <w:color w:val="000000" w:themeColor="text1"/>
        </w:rPr>
        <w:t xml:space="preserve">   (b)  </w:t>
      </w:r>
      <w:r>
        <w:rPr>
          <w:rFonts w:ascii="Tahoma" w:hAnsi="Tahoma" w:cs="Tahoma"/>
          <w:color w:val="000000" w:themeColor="text1"/>
          <w:u w:val="single"/>
        </w:rPr>
        <w:t xml:space="preserve"> 24 </w:t>
      </w:r>
      <w:r>
        <w:rPr>
          <w:rFonts w:ascii="Tahoma" w:hAnsi="Tahoma" w:cs="Tahoma"/>
          <w:color w:val="000000" w:themeColor="text1"/>
        </w:rPr>
        <w:t xml:space="preserve">  </w:t>
      </w:r>
    </w:p>
    <w:p w:rsidR="00776E21" w:rsidRDefault="00D67E1C">
      <w:pPr>
        <w:rPr>
          <w:rFonts w:ascii="Tahoma" w:hAnsi="Tahoma" w:cs="Tahoma"/>
          <w:color w:val="000000" w:themeColor="text1"/>
        </w:rPr>
      </w:pPr>
      <w:r>
        <w:rPr>
          <w:rFonts w:ascii="Tahoma" w:hAnsi="Tahoma" w:cs="Tahoma"/>
          <w:color w:val="000000" w:themeColor="text1"/>
        </w:rPr>
        <w:t xml:space="preserve">     100           54      </w:t>
      </w:r>
    </w:p>
    <w:p w:rsidR="00776E21" w:rsidRDefault="00D67E1C">
      <w:pPr>
        <w:rPr>
          <w:rFonts w:ascii="Tahoma" w:hAnsi="Tahoma" w:cs="Tahoma"/>
          <w:b/>
          <w:color w:val="000000" w:themeColor="text1"/>
        </w:rPr>
      </w:pPr>
      <w:r>
        <w:rPr>
          <w:rFonts w:ascii="Tahoma" w:hAnsi="Tahoma" w:cs="Tahoma"/>
          <w:b/>
          <w:color w:val="000000" w:themeColor="text1"/>
        </w:rPr>
        <w:t>Example 3</w:t>
      </w:r>
    </w:p>
    <w:p w:rsidR="00776E21" w:rsidRDefault="00D67E1C">
      <w:pPr>
        <w:rPr>
          <w:rFonts w:ascii="Tahoma" w:hAnsi="Tahoma" w:cs="Tahoma"/>
          <w:color w:val="000000" w:themeColor="text1"/>
        </w:rPr>
      </w:pPr>
      <w:r>
        <w:rPr>
          <w:rFonts w:ascii="Tahoma" w:hAnsi="Tahoma" w:cs="Tahoma"/>
          <w:color w:val="000000" w:themeColor="text1"/>
        </w:rPr>
        <w:t xml:space="preserve">What fraction of </w:t>
      </w:r>
    </w:p>
    <w:p w:rsidR="00776E21" w:rsidRDefault="00D67E1C">
      <w:pPr>
        <w:numPr>
          <w:ilvl w:val="0"/>
          <w:numId w:val="22"/>
        </w:numPr>
        <w:rPr>
          <w:rFonts w:ascii="Tahoma" w:hAnsi="Tahoma" w:cs="Tahoma"/>
          <w:color w:val="000000" w:themeColor="text1"/>
        </w:rPr>
      </w:pPr>
      <w:r>
        <w:rPr>
          <w:rFonts w:ascii="Tahoma" w:hAnsi="Tahoma" w:cs="Tahoma"/>
          <w:color w:val="000000" w:themeColor="text1"/>
        </w:rPr>
        <w:t>6 weeks is 6 days?</w:t>
      </w:r>
    </w:p>
    <w:p w:rsidR="00776E21" w:rsidRDefault="00D67E1C">
      <w:pPr>
        <w:numPr>
          <w:ilvl w:val="0"/>
          <w:numId w:val="22"/>
        </w:numPr>
        <w:rPr>
          <w:rFonts w:ascii="Tahoma" w:hAnsi="Tahoma" w:cs="Tahoma"/>
          <w:color w:val="000000" w:themeColor="text1"/>
        </w:rPr>
      </w:pPr>
      <w:r>
        <w:rPr>
          <w:rFonts w:ascii="Tahoma" w:hAnsi="Tahoma" w:cs="Tahoma"/>
          <w:color w:val="000000" w:themeColor="text1"/>
        </w:rPr>
        <w:t>650m is 1km?</w:t>
      </w:r>
    </w:p>
    <w:p w:rsidR="00776E21" w:rsidRDefault="00D67E1C">
      <w:pPr>
        <w:numPr>
          <w:ilvl w:val="0"/>
          <w:numId w:val="22"/>
        </w:numPr>
        <w:rPr>
          <w:rFonts w:ascii="Tahoma" w:hAnsi="Tahoma" w:cs="Tahoma"/>
          <w:color w:val="000000" w:themeColor="text1"/>
        </w:rPr>
      </w:pPr>
      <w:r>
        <w:rPr>
          <w:rFonts w:ascii="Tahoma" w:hAnsi="Tahoma" w:cs="Tahoma"/>
          <w:color w:val="000000" w:themeColor="text1"/>
        </w:rPr>
        <w:t>4mm is 10cm?</w:t>
      </w:r>
    </w:p>
    <w:p w:rsidR="00776E21" w:rsidRDefault="00D67E1C">
      <w:pPr>
        <w:numPr>
          <w:ilvl w:val="0"/>
          <w:numId w:val="22"/>
        </w:numPr>
        <w:rPr>
          <w:rFonts w:ascii="Tahoma" w:hAnsi="Tahoma" w:cs="Tahoma"/>
          <w:color w:val="000000" w:themeColor="text1"/>
        </w:rPr>
      </w:pPr>
      <w:r>
        <w:rPr>
          <w:rFonts w:ascii="Tahoma" w:hAnsi="Tahoma" w:cs="Tahoma"/>
          <w:color w:val="000000" w:themeColor="text1"/>
        </w:rPr>
        <w:t>500g is 2kg?</w:t>
      </w:r>
    </w:p>
    <w:p w:rsidR="00776E21" w:rsidRDefault="00D67E1C">
      <w:pPr>
        <w:rPr>
          <w:rFonts w:ascii="Tahoma" w:hAnsi="Tahoma" w:cs="Tahoma"/>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1. Find the missing numbers</w:t>
      </w:r>
    </w:p>
    <w:p w:rsidR="00776E21" w:rsidRDefault="00D67E1C">
      <w:pPr>
        <w:rPr>
          <w:rFonts w:ascii="Tahoma" w:hAnsi="Tahoma" w:cs="Tahoma"/>
          <w:color w:val="000000" w:themeColor="text1"/>
          <w:u w:val="single"/>
        </w:rPr>
      </w:pPr>
      <w:r>
        <w:rPr>
          <w:rFonts w:ascii="Tahoma" w:hAnsi="Tahoma" w:cs="Tahoma"/>
          <w:color w:val="000000" w:themeColor="text1"/>
        </w:rPr>
        <w:t xml:space="preserve">(a)  </w:t>
      </w:r>
      <w:r>
        <w:rPr>
          <w:rFonts w:ascii="Tahoma" w:hAnsi="Tahoma" w:cs="Tahoma"/>
          <w:color w:val="000000" w:themeColor="text1"/>
          <w:u w:val="single"/>
        </w:rPr>
        <w:t xml:space="preserve"> </w:t>
      </w:r>
      <w:r w:rsidR="00FE32E5">
        <w:rPr>
          <w:rFonts w:ascii="Tahoma" w:hAnsi="Tahoma" w:cs="Tahoma"/>
          <w:color w:val="000000" w:themeColor="text1"/>
          <w:u w:val="single"/>
        </w:rPr>
        <w:t>33</w:t>
      </w:r>
      <w:r>
        <w:rPr>
          <w:rFonts w:ascii="Tahoma" w:hAnsi="Tahoma" w:cs="Tahoma"/>
          <w:color w:val="000000" w:themeColor="text1"/>
          <w:u w:val="single"/>
        </w:rPr>
        <w:t xml:space="preserve"> </w:t>
      </w:r>
      <w:r>
        <w:rPr>
          <w:rFonts w:ascii="Tahoma" w:hAnsi="Tahoma" w:cs="Tahoma"/>
          <w:color w:val="000000" w:themeColor="text1"/>
        </w:rPr>
        <w:t xml:space="preserve">  =  </w:t>
      </w:r>
      <w:r>
        <w:rPr>
          <w:rFonts w:ascii="Tahoma" w:hAnsi="Tahoma" w:cs="Tahoma"/>
          <w:color w:val="000000" w:themeColor="text1"/>
          <w:u w:val="single"/>
        </w:rPr>
        <w:t xml:space="preserve"> 11</w:t>
      </w:r>
    </w:p>
    <w:p w:rsidR="00776E21" w:rsidRDefault="00D67E1C">
      <w:pPr>
        <w:rPr>
          <w:rFonts w:ascii="Tahoma" w:hAnsi="Tahoma" w:cs="Tahoma"/>
          <w:color w:val="000000" w:themeColor="text1"/>
        </w:rPr>
      </w:pPr>
      <w:r>
        <w:rPr>
          <w:rFonts w:ascii="Tahoma" w:hAnsi="Tahoma" w:cs="Tahoma"/>
          <w:color w:val="000000" w:themeColor="text1"/>
        </w:rPr>
        <w:t xml:space="preserve">       </w:t>
      </w:r>
      <w:r w:rsidR="00FE32E5">
        <w:rPr>
          <w:rFonts w:ascii="Tahoma" w:hAnsi="Tahoma" w:cs="Tahoma"/>
          <w:color w:val="000000" w:themeColor="text1"/>
        </w:rPr>
        <w:t>45</w:t>
      </w:r>
      <w:r>
        <w:rPr>
          <w:rFonts w:ascii="Tahoma" w:hAnsi="Tahoma" w:cs="Tahoma"/>
          <w:color w:val="000000" w:themeColor="text1"/>
        </w:rPr>
        <w:t xml:space="preserve">        ?</w:t>
      </w:r>
    </w:p>
    <w:p w:rsidR="00776E21" w:rsidRDefault="00D67E1C">
      <w:pPr>
        <w:rPr>
          <w:rFonts w:ascii="Tahoma" w:hAnsi="Tahoma" w:cs="Tahoma"/>
          <w:color w:val="000000" w:themeColor="text1"/>
          <w:u w:val="single"/>
        </w:rPr>
      </w:pPr>
      <w:r>
        <w:rPr>
          <w:rFonts w:ascii="Tahoma" w:hAnsi="Tahoma" w:cs="Tahoma"/>
          <w:color w:val="000000" w:themeColor="text1"/>
        </w:rPr>
        <w:t xml:space="preserve">(b)  </w:t>
      </w:r>
      <w:r>
        <w:rPr>
          <w:rFonts w:ascii="Tahoma" w:hAnsi="Tahoma" w:cs="Tahoma"/>
          <w:color w:val="000000" w:themeColor="text1"/>
          <w:u w:val="single"/>
        </w:rPr>
        <w:t xml:space="preserve"> 9 </w:t>
      </w:r>
      <w:r>
        <w:rPr>
          <w:rFonts w:ascii="Tahoma" w:hAnsi="Tahoma" w:cs="Tahoma"/>
          <w:color w:val="000000" w:themeColor="text1"/>
        </w:rPr>
        <w:t xml:space="preserve"> =   </w:t>
      </w:r>
      <w:r>
        <w:rPr>
          <w:rFonts w:ascii="Tahoma" w:hAnsi="Tahoma" w:cs="Tahoma"/>
          <w:color w:val="000000" w:themeColor="text1"/>
          <w:u w:val="single"/>
        </w:rPr>
        <w:t xml:space="preserve"> ?</w:t>
      </w:r>
    </w:p>
    <w:p w:rsidR="00776E21" w:rsidRDefault="00FE32E5">
      <w:pPr>
        <w:rPr>
          <w:rFonts w:ascii="Tahoma" w:hAnsi="Tahoma" w:cs="Tahoma"/>
          <w:color w:val="000000" w:themeColor="text1"/>
        </w:rPr>
      </w:pPr>
      <w:r>
        <w:rPr>
          <w:rFonts w:ascii="Tahoma" w:hAnsi="Tahoma" w:cs="Tahoma"/>
          <w:color w:val="000000" w:themeColor="text1"/>
        </w:rPr>
        <w:t xml:space="preserve">      10        90</w:t>
      </w:r>
    </w:p>
    <w:p w:rsidR="00776E21" w:rsidRDefault="00D67E1C">
      <w:pPr>
        <w:rPr>
          <w:rFonts w:ascii="Tahoma" w:hAnsi="Tahoma" w:cs="Tahoma"/>
          <w:color w:val="000000" w:themeColor="text1"/>
        </w:rPr>
      </w:pPr>
      <w:r>
        <w:rPr>
          <w:rFonts w:ascii="Tahoma" w:hAnsi="Tahoma" w:cs="Tahoma"/>
          <w:color w:val="000000" w:themeColor="text1"/>
        </w:rPr>
        <w:t>2. Express 13 weeks as a fraction of 1 year.</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31 Exercise 4m Nos 1, 2, 3,6,10</w:t>
      </w:r>
    </w:p>
    <w:p w:rsidR="00776E21" w:rsidRDefault="00776E21">
      <w:pPr>
        <w:tabs>
          <w:tab w:val="left" w:pos="3308"/>
          <w:tab w:val="center" w:pos="5040"/>
        </w:tabs>
        <w:jc w:val="center"/>
        <w:rPr>
          <w:rFonts w:ascii="Tahoma" w:hAnsi="Tahoma" w:cs="Tahoma"/>
          <w:b/>
          <w:color w:val="000000" w:themeColor="text1"/>
        </w:rPr>
      </w:pPr>
    </w:p>
    <w:p w:rsidR="00776E21" w:rsidRDefault="00776E21">
      <w:pPr>
        <w:tabs>
          <w:tab w:val="left" w:pos="3308"/>
          <w:tab w:val="center" w:pos="5040"/>
        </w:tabs>
        <w:jc w:val="center"/>
        <w:rPr>
          <w:rFonts w:ascii="Tahoma" w:hAnsi="Tahoma" w:cs="Tahoma"/>
          <w:b/>
          <w:color w:val="000000" w:themeColor="text1"/>
        </w:rPr>
      </w:pPr>
    </w:p>
    <w:p w:rsidR="00776E21" w:rsidRDefault="00776E21">
      <w:pPr>
        <w:tabs>
          <w:tab w:val="left" w:pos="3308"/>
          <w:tab w:val="center" w:pos="5040"/>
        </w:tabs>
        <w:jc w:val="center"/>
        <w:rPr>
          <w:rFonts w:ascii="Tahoma" w:hAnsi="Tahoma" w:cs="Tahoma"/>
          <w:b/>
          <w:color w:val="000000" w:themeColor="text1"/>
        </w:rPr>
      </w:pPr>
    </w:p>
    <w:p w:rsidR="00776E21" w:rsidRDefault="00D67E1C">
      <w:pPr>
        <w:tabs>
          <w:tab w:val="left" w:pos="3308"/>
          <w:tab w:val="center" w:pos="5040"/>
        </w:tabs>
        <w:jc w:val="center"/>
        <w:rPr>
          <w:rFonts w:ascii="Tahoma" w:hAnsi="Tahoma" w:cs="Tahoma"/>
          <w:b/>
          <w:color w:val="000000" w:themeColor="text1"/>
        </w:rPr>
      </w:pPr>
      <w:r>
        <w:rPr>
          <w:rFonts w:ascii="Tahoma" w:hAnsi="Tahoma" w:cs="Tahoma"/>
          <w:b/>
          <w:color w:val="000000" w:themeColor="text1"/>
        </w:rPr>
        <w:t>WEEK SIX</w:t>
      </w:r>
    </w:p>
    <w:p w:rsidR="00776E21" w:rsidRDefault="00D67E1C">
      <w:pPr>
        <w:jc w:val="center"/>
        <w:rPr>
          <w:rFonts w:ascii="Tahoma" w:hAnsi="Tahoma" w:cs="Tahoma"/>
          <w:b/>
          <w:color w:val="000000" w:themeColor="text1"/>
        </w:rPr>
      </w:pPr>
      <w:r>
        <w:rPr>
          <w:rFonts w:ascii="Tahoma" w:hAnsi="Tahoma" w:cs="Tahoma"/>
          <w:b/>
          <w:color w:val="000000" w:themeColor="text1"/>
        </w:rPr>
        <w:t>TOPIC: FRACTIONS</w:t>
      </w:r>
    </w:p>
    <w:p w:rsidR="00776E21" w:rsidRDefault="00D67E1C">
      <w:pPr>
        <w:rPr>
          <w:rFonts w:ascii="Tahoma" w:hAnsi="Tahoma" w:cs="Tahoma"/>
          <w:b/>
          <w:color w:val="000000" w:themeColor="text1"/>
        </w:rPr>
      </w:pPr>
      <w:r>
        <w:rPr>
          <w:rFonts w:ascii="Tahoma" w:hAnsi="Tahoma" w:cs="Tahoma"/>
          <w:b/>
          <w:color w:val="000000" w:themeColor="text1"/>
        </w:rPr>
        <w:t>6.1 Ordering of Fractions</w:t>
      </w:r>
    </w:p>
    <w:p w:rsidR="00776E21" w:rsidRDefault="00D67E1C">
      <w:pPr>
        <w:rPr>
          <w:rFonts w:ascii="Tahoma" w:hAnsi="Tahoma" w:cs="Tahoma"/>
          <w:color w:val="000000" w:themeColor="text1"/>
        </w:rPr>
      </w:pPr>
      <w:r>
        <w:rPr>
          <w:rFonts w:ascii="Tahoma" w:hAnsi="Tahoma" w:cs="Tahoma"/>
          <w:color w:val="000000" w:themeColor="text1"/>
        </w:rPr>
        <w:t>It is much easier to compare the size of fractions, when they have the same denominator.</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 xml:space="preserve">Which is the larger fraction: </w:t>
      </w:r>
      <m:oMath>
        <m:f>
          <m:fPr>
            <m:ctrlPr>
              <w:rPr>
                <w:rFonts w:ascii="Cambria Math" w:hAnsi="Cambria Math" w:cs="Tahoma"/>
                <w:i/>
                <w:color w:val="000000" w:themeColor="text1"/>
              </w:rPr>
            </m:ctrlPr>
          </m:fPr>
          <m:num>
            <m:r>
              <w:rPr>
                <w:rFonts w:ascii="Cambria Math" w:hAnsi="Cambria Math" w:cs="Tahoma"/>
                <w:color w:val="000000" w:themeColor="text1"/>
              </w:rPr>
              <m:t>5</m:t>
            </m:r>
          </m:num>
          <m:den>
            <m:r>
              <w:rPr>
                <w:rFonts w:ascii="Cambria Math" w:hAnsi="Cambria Math" w:cs="Tahoma"/>
                <w:color w:val="000000" w:themeColor="text1"/>
              </w:rPr>
              <m:t>6</m:t>
            </m:r>
          </m:den>
        </m:f>
      </m:oMath>
      <w:r w:rsidR="00FF7308">
        <w:rPr>
          <w:rFonts w:ascii="Tahoma" w:hAnsi="Tahoma" w:cs="Tahoma"/>
          <w:color w:val="000000" w:themeColor="text1"/>
        </w:rPr>
        <w:t xml:space="preserve"> </w:t>
      </w:r>
      <w:r>
        <w:rPr>
          <w:rFonts w:ascii="Tahoma" w:hAnsi="Tahoma" w:cs="Tahoma"/>
          <w:color w:val="000000" w:themeColor="text1"/>
        </w:rPr>
        <w:t xml:space="preserve"> or </w:t>
      </w:r>
      <m:oMath>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5</m:t>
            </m:r>
          </m:den>
        </m:f>
        <m:r>
          <w:rPr>
            <w:rFonts w:ascii="Cambria Math" w:hAnsi="Cambria Math" w:cs="Tahoma"/>
            <w:color w:val="000000" w:themeColor="text1"/>
          </w:rPr>
          <m:t xml:space="preserve"> </m:t>
        </m:r>
      </m:oMath>
      <w:r>
        <w:rPr>
          <w:rFonts w:ascii="Tahoma" w:hAnsi="Tahoma" w:cs="Tahoma"/>
          <w:color w:val="000000" w:themeColor="text1"/>
        </w:rPr>
        <w:t>?</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 xml:space="preserve">Arrange the following fractions in ascending order </w:t>
      </w:r>
      <m:oMath>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4</m:t>
            </m:r>
          </m:den>
        </m:f>
      </m:oMath>
      <w:r>
        <w:rPr>
          <w:rFonts w:ascii="Tahoma" w:hAnsi="Tahoma" w:cs="Tahoma"/>
          <w:color w:val="000000" w:themeColor="text1"/>
        </w:rPr>
        <w:t xml:space="preserve">, </w:t>
      </w:r>
      <m:oMath>
        <m:f>
          <m:fPr>
            <m:ctrlPr>
              <w:rPr>
                <w:rFonts w:ascii="Cambria Math" w:hAnsi="Cambria Math" w:cs="Tahoma"/>
                <w:i/>
                <w:color w:val="000000" w:themeColor="text1"/>
              </w:rPr>
            </m:ctrlPr>
          </m:fPr>
          <m:num>
            <m:r>
              <w:rPr>
                <w:rFonts w:ascii="Cambria Math" w:hAnsi="Cambria Math" w:cs="Tahoma"/>
                <w:color w:val="000000" w:themeColor="text1"/>
              </w:rPr>
              <m:t>5</m:t>
            </m:r>
          </m:num>
          <m:den>
            <m:r>
              <w:rPr>
                <w:rFonts w:ascii="Cambria Math" w:hAnsi="Cambria Math" w:cs="Tahoma"/>
                <w:color w:val="000000" w:themeColor="text1"/>
              </w:rPr>
              <m:t>8</m:t>
            </m:r>
          </m:den>
        </m:f>
      </m:oMath>
      <w:r>
        <w:rPr>
          <w:rFonts w:ascii="Tahoma" w:hAnsi="Tahoma" w:cs="Tahoma"/>
          <w:color w:val="000000" w:themeColor="text1"/>
        </w:rPr>
        <w:t xml:space="preserve">, </w:t>
      </w:r>
      <m:oMath>
        <m:f>
          <m:fPr>
            <m:ctrlPr>
              <w:rPr>
                <w:rFonts w:ascii="Cambria Math" w:hAnsi="Cambria Math" w:cs="Tahoma"/>
                <w:i/>
                <w:color w:val="000000" w:themeColor="text1"/>
              </w:rPr>
            </m:ctrlPr>
          </m:fPr>
          <m:num>
            <m:r>
              <w:rPr>
                <w:rFonts w:ascii="Cambria Math" w:hAnsi="Cambria Math" w:cs="Tahoma"/>
                <w:color w:val="000000" w:themeColor="text1"/>
              </w:rPr>
              <m:t>7</m:t>
            </m:r>
          </m:num>
          <m:den>
            <m:r>
              <w:rPr>
                <w:rFonts w:ascii="Cambria Math" w:hAnsi="Cambria Math" w:cs="Tahoma"/>
                <w:color w:val="000000" w:themeColor="text1"/>
              </w:rPr>
              <m:t>12</m:t>
            </m:r>
          </m:den>
        </m:f>
      </m:oMath>
      <w:r>
        <w:rPr>
          <w:rFonts w:ascii="Tahoma" w:hAnsi="Tahoma" w:cs="Tahoma"/>
          <w:color w:val="000000" w:themeColor="text1"/>
        </w:rPr>
        <w:t xml:space="preserve">, </w:t>
      </w:r>
      <m:oMath>
        <m:f>
          <m:fPr>
            <m:ctrlPr>
              <w:rPr>
                <w:rFonts w:ascii="Cambria Math" w:hAnsi="Cambria Math" w:cs="Tahoma"/>
                <w:i/>
                <w:color w:val="000000" w:themeColor="text1"/>
              </w:rPr>
            </m:ctrlPr>
          </m:fPr>
          <m:num>
            <m:r>
              <w:rPr>
                <w:rFonts w:ascii="Cambria Math" w:hAnsi="Cambria Math" w:cs="Tahoma"/>
                <w:color w:val="000000" w:themeColor="text1"/>
              </w:rPr>
              <m:t>2</m:t>
            </m:r>
          </m:num>
          <m:den>
            <m:r>
              <w:rPr>
                <w:rFonts w:ascii="Cambria Math" w:hAnsi="Cambria Math" w:cs="Tahoma"/>
                <w:color w:val="000000" w:themeColor="text1"/>
              </w:rPr>
              <m:t>3</m:t>
            </m:r>
          </m:den>
        </m:f>
      </m:oMath>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1. Arrange the fractions in ascending order</w:t>
      </w:r>
    </w:p>
    <w:p w:rsidR="00776E21" w:rsidRDefault="00CA3D8E">
      <w:pPr>
        <w:rPr>
          <w:rFonts w:ascii="Tahoma" w:hAnsi="Tahoma" w:cs="Tahoma"/>
          <w:color w:val="000000" w:themeColor="text1"/>
        </w:rPr>
      </w:pPr>
      <m:oMath>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3</m:t>
            </m:r>
          </m:den>
        </m:f>
      </m:oMath>
      <w:r w:rsidR="00D67E1C">
        <w:rPr>
          <w:rFonts w:ascii="Tahoma" w:hAnsi="Tahoma" w:cs="Tahoma"/>
          <w:color w:val="000000" w:themeColor="text1"/>
        </w:rPr>
        <w:t xml:space="preserve">, </w:t>
      </w:r>
      <m:oMath>
        <m:f>
          <m:fPr>
            <m:ctrlPr>
              <w:rPr>
                <w:rFonts w:ascii="Cambria Math" w:hAnsi="Cambria Math" w:cs="Tahoma"/>
                <w:i/>
                <w:color w:val="000000" w:themeColor="text1"/>
              </w:rPr>
            </m:ctrlPr>
          </m:fPr>
          <m:num>
            <m:r>
              <w:rPr>
                <w:rFonts w:ascii="Cambria Math" w:hAnsi="Cambria Math" w:cs="Tahoma"/>
                <w:color w:val="000000" w:themeColor="text1"/>
              </w:rPr>
              <m:t>2</m:t>
            </m:r>
          </m:num>
          <m:den>
            <m:r>
              <w:rPr>
                <w:rFonts w:ascii="Cambria Math" w:hAnsi="Cambria Math" w:cs="Tahoma"/>
                <w:color w:val="000000" w:themeColor="text1"/>
              </w:rPr>
              <m:t>9</m:t>
            </m:r>
          </m:den>
        </m:f>
      </m:oMath>
      <w:r w:rsidR="00D67E1C">
        <w:rPr>
          <w:rFonts w:ascii="Tahoma" w:hAnsi="Tahoma" w:cs="Tahoma"/>
          <w:color w:val="000000" w:themeColor="text1"/>
        </w:rPr>
        <w:t xml:space="preserve">, </w:t>
      </w:r>
      <m:oMath>
        <m:f>
          <m:fPr>
            <m:ctrlPr>
              <w:rPr>
                <w:rFonts w:ascii="Cambria Math" w:hAnsi="Cambria Math" w:cs="Tahoma"/>
                <w:i/>
                <w:color w:val="000000" w:themeColor="text1"/>
              </w:rPr>
            </m:ctrlPr>
          </m:fPr>
          <m:num>
            <m:r>
              <w:rPr>
                <w:rFonts w:ascii="Cambria Math" w:hAnsi="Cambria Math" w:cs="Tahoma"/>
                <w:color w:val="000000" w:themeColor="text1"/>
              </w:rPr>
              <m:t>5</m:t>
            </m:r>
          </m:num>
          <m:den>
            <m:r>
              <w:rPr>
                <w:rFonts w:ascii="Cambria Math" w:hAnsi="Cambria Math" w:cs="Tahoma"/>
                <w:color w:val="000000" w:themeColor="text1"/>
              </w:rPr>
              <m:t>18</m:t>
            </m:r>
          </m:den>
        </m:f>
      </m:oMath>
    </w:p>
    <w:p w:rsidR="00776E21" w:rsidRDefault="00D67E1C">
      <w:pPr>
        <w:rPr>
          <w:rFonts w:ascii="Tahoma" w:hAnsi="Tahoma" w:cs="Tahoma"/>
          <w:color w:val="000000" w:themeColor="text1"/>
        </w:rPr>
      </w:pPr>
      <w:r>
        <w:rPr>
          <w:rFonts w:ascii="Tahoma" w:hAnsi="Tahoma" w:cs="Tahoma"/>
          <w:color w:val="000000" w:themeColor="text1"/>
        </w:rPr>
        <w:t>2.  Which of the following fractions is larger?</w:t>
      </w:r>
    </w:p>
    <w:p w:rsidR="00776E21" w:rsidRDefault="00D67E1C">
      <w:pPr>
        <w:rPr>
          <w:rFonts w:ascii="Tahoma" w:hAnsi="Tahoma" w:cs="Tahoma"/>
          <w:color w:val="000000" w:themeColor="text1"/>
          <w:vertAlign w:val="subscript"/>
        </w:rPr>
      </w:pPr>
      <w:r>
        <w:rPr>
          <w:rFonts w:ascii="Tahoma" w:hAnsi="Tahoma" w:cs="Tahoma"/>
          <w:color w:val="000000" w:themeColor="text1"/>
        </w:rPr>
        <w:t xml:space="preserve">    a.</w:t>
      </w:r>
      <w:r>
        <w:rPr>
          <w:rFonts w:ascii="Tahoma" w:hAnsi="Tahoma" w:cs="Tahoma"/>
          <w:color w:val="000000" w:themeColor="text1"/>
          <w:vertAlign w:val="superscript"/>
        </w:rPr>
        <w:t xml:space="preserve"> 2</w:t>
      </w:r>
      <w:r>
        <w:rPr>
          <w:rFonts w:ascii="Tahoma" w:hAnsi="Tahoma" w:cs="Tahoma"/>
          <w:color w:val="000000" w:themeColor="text1"/>
        </w:rPr>
        <w:t>/</w:t>
      </w:r>
      <w:r>
        <w:rPr>
          <w:rFonts w:ascii="Tahoma" w:hAnsi="Tahoma" w:cs="Tahoma"/>
          <w:color w:val="000000" w:themeColor="text1"/>
          <w:vertAlign w:val="subscript"/>
        </w:rPr>
        <w:t>5</w:t>
      </w:r>
      <w:r>
        <w:rPr>
          <w:rFonts w:ascii="Tahoma" w:hAnsi="Tahoma" w:cs="Tahoma"/>
          <w:color w:val="000000" w:themeColor="text1"/>
        </w:rPr>
        <w:t xml:space="preserve"> or </w:t>
      </w:r>
      <w:r>
        <w:rPr>
          <w:rFonts w:ascii="Tahoma" w:hAnsi="Tahoma" w:cs="Tahoma"/>
          <w:color w:val="000000" w:themeColor="text1"/>
          <w:vertAlign w:val="superscript"/>
        </w:rPr>
        <w:t>5</w:t>
      </w:r>
      <w:r>
        <w:rPr>
          <w:rFonts w:ascii="Tahoma" w:hAnsi="Tahoma" w:cs="Tahoma"/>
          <w:color w:val="000000" w:themeColor="text1"/>
        </w:rPr>
        <w:t>/</w:t>
      </w:r>
      <w:r>
        <w:rPr>
          <w:rFonts w:ascii="Tahoma" w:hAnsi="Tahoma" w:cs="Tahoma"/>
          <w:color w:val="000000" w:themeColor="text1"/>
          <w:vertAlign w:val="subscript"/>
        </w:rPr>
        <w:t>7</w:t>
      </w:r>
      <w:r>
        <w:rPr>
          <w:rFonts w:ascii="Tahoma" w:hAnsi="Tahoma" w:cs="Tahoma"/>
          <w:color w:val="000000" w:themeColor="text1"/>
        </w:rPr>
        <w:t xml:space="preserve">     b.</w:t>
      </w:r>
      <w:r>
        <w:rPr>
          <w:rFonts w:ascii="Tahoma" w:hAnsi="Tahoma" w:cs="Tahoma"/>
          <w:color w:val="000000" w:themeColor="text1"/>
          <w:vertAlign w:val="superscript"/>
        </w:rPr>
        <w:t xml:space="preserve"> 5</w:t>
      </w:r>
      <w:r>
        <w:rPr>
          <w:rFonts w:ascii="Tahoma" w:hAnsi="Tahoma" w:cs="Tahoma"/>
          <w:color w:val="000000" w:themeColor="text1"/>
        </w:rPr>
        <w:t>/</w:t>
      </w:r>
      <w:r>
        <w:rPr>
          <w:rFonts w:ascii="Tahoma" w:hAnsi="Tahoma" w:cs="Tahoma"/>
          <w:color w:val="000000" w:themeColor="text1"/>
          <w:vertAlign w:val="subscript"/>
        </w:rPr>
        <w:t>6</w:t>
      </w:r>
      <w:r>
        <w:rPr>
          <w:rFonts w:ascii="Tahoma" w:hAnsi="Tahoma" w:cs="Tahoma"/>
          <w:color w:val="000000" w:themeColor="text1"/>
        </w:rPr>
        <w:t xml:space="preserve"> or </w:t>
      </w:r>
      <w:r>
        <w:rPr>
          <w:rFonts w:ascii="Tahoma" w:hAnsi="Tahoma" w:cs="Tahoma"/>
          <w:color w:val="000000" w:themeColor="text1"/>
          <w:vertAlign w:val="superscript"/>
        </w:rPr>
        <w:t>4</w:t>
      </w:r>
      <w:r>
        <w:rPr>
          <w:rFonts w:ascii="Tahoma" w:hAnsi="Tahoma" w:cs="Tahoma"/>
          <w:color w:val="000000" w:themeColor="text1"/>
        </w:rPr>
        <w:t>/</w:t>
      </w:r>
      <w:r>
        <w:rPr>
          <w:rFonts w:ascii="Tahoma" w:hAnsi="Tahoma" w:cs="Tahoma"/>
          <w:color w:val="000000" w:themeColor="text1"/>
          <w:vertAlign w:val="subscript"/>
        </w:rPr>
        <w:t>9</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24-25 Ex. 4c Nos 2 a, b, c     3 b, c</w:t>
      </w:r>
    </w:p>
    <w:p w:rsidR="00776E21" w:rsidRDefault="00D67E1C">
      <w:pPr>
        <w:rPr>
          <w:rFonts w:ascii="Tahoma" w:hAnsi="Tahoma" w:cs="Tahoma"/>
          <w:b/>
          <w:color w:val="000000" w:themeColor="text1"/>
        </w:rPr>
      </w:pPr>
      <w:r>
        <w:rPr>
          <w:rFonts w:ascii="Tahoma" w:hAnsi="Tahoma" w:cs="Tahoma"/>
          <w:b/>
          <w:color w:val="000000" w:themeColor="text1"/>
        </w:rPr>
        <w:t>6.2 PERCENTAGES</w:t>
      </w:r>
    </w:p>
    <w:p w:rsidR="00776E21" w:rsidRDefault="00D67E1C">
      <w:pPr>
        <w:rPr>
          <w:rFonts w:ascii="Tahoma" w:hAnsi="Tahoma" w:cs="Tahoma"/>
          <w:color w:val="000000" w:themeColor="text1"/>
        </w:rPr>
      </w:pPr>
      <w:r>
        <w:rPr>
          <w:rFonts w:ascii="Tahoma" w:hAnsi="Tahoma" w:cs="Tahoma"/>
          <w:color w:val="000000" w:themeColor="text1"/>
        </w:rPr>
        <w:t>“Per cent’ means per hundred or ‘out of ‘hundred’ or ‘in every hundred’. Percentage is a fraction with a denominator of 100. For example, when we say a student obtained 63 percent in a test, what we mean is that he or she had 63 marks out of 100 marks. This is usually written as 63% where the symbol % means per cent.</w:t>
      </w:r>
    </w:p>
    <w:p w:rsidR="00776E21" w:rsidRDefault="00D67E1C">
      <w:pPr>
        <w:rPr>
          <w:rFonts w:ascii="Tahoma" w:hAnsi="Tahoma" w:cs="Tahoma"/>
          <w:b/>
          <w:color w:val="000000" w:themeColor="text1"/>
        </w:rPr>
      </w:pPr>
      <w:r>
        <w:rPr>
          <w:rFonts w:ascii="Tahoma" w:hAnsi="Tahoma" w:cs="Tahoma"/>
          <w:b/>
          <w:color w:val="000000" w:themeColor="text1"/>
        </w:rPr>
        <w:t>6.2a Converting from percentage to fraction.</w:t>
      </w:r>
    </w:p>
    <w:p w:rsidR="00776E21" w:rsidRDefault="00D67E1C">
      <w:pPr>
        <w:rPr>
          <w:rFonts w:ascii="Tahoma" w:hAnsi="Tahoma" w:cs="Tahoma"/>
          <w:color w:val="000000" w:themeColor="text1"/>
        </w:rPr>
      </w:pPr>
      <w:r>
        <w:rPr>
          <w:rFonts w:ascii="Tahoma" w:hAnsi="Tahoma" w:cs="Tahoma"/>
          <w:color w:val="000000" w:themeColor="text1"/>
        </w:rPr>
        <w:t xml:space="preserve">   Here, the given value in percentage is divided by 100.</w:t>
      </w:r>
    </w:p>
    <w:p w:rsidR="00776E21" w:rsidRDefault="00D67E1C">
      <w:pPr>
        <w:rPr>
          <w:rFonts w:ascii="Tahoma" w:hAnsi="Tahoma" w:cs="Tahoma"/>
          <w:color w:val="000000" w:themeColor="text1"/>
        </w:rPr>
      </w:pPr>
      <w:r>
        <w:rPr>
          <w:rFonts w:ascii="Tahoma" w:hAnsi="Tahoma" w:cs="Tahoma"/>
          <w:color w:val="000000" w:themeColor="text1"/>
        </w:rPr>
        <w:t xml:space="preserve">  A% = </w:t>
      </w:r>
      <m:oMath>
        <m:f>
          <m:fPr>
            <m:ctrlPr>
              <w:rPr>
                <w:rFonts w:ascii="Cambria Math" w:hAnsi="Cambria Math" w:cs="Tahoma"/>
                <w:i/>
                <w:color w:val="000000" w:themeColor="text1"/>
              </w:rPr>
            </m:ctrlPr>
          </m:fPr>
          <m:num>
            <m:r>
              <w:rPr>
                <w:rFonts w:ascii="Cambria Math" w:hAnsi="Cambria Math" w:cs="Tahoma"/>
                <w:color w:val="000000" w:themeColor="text1"/>
              </w:rPr>
              <m:t>A</m:t>
            </m:r>
          </m:num>
          <m:den>
            <m:r>
              <w:rPr>
                <w:rFonts w:ascii="Cambria Math" w:hAnsi="Cambria Math" w:cs="Tahoma"/>
                <w:color w:val="000000" w:themeColor="text1"/>
              </w:rPr>
              <m:t>100</m:t>
            </m:r>
          </m:den>
        </m:f>
      </m:oMath>
      <w:r>
        <w:rPr>
          <w:rFonts w:ascii="Tahoma" w:hAnsi="Tahoma" w:cs="Tahoma"/>
          <w:color w:val="000000" w:themeColor="text1"/>
        </w:rPr>
        <w:t xml:space="preserve"> in fraction or A ÷ 100,            A x </w:t>
      </w:r>
      <m:oMath>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100</m:t>
            </m:r>
          </m:den>
        </m:f>
      </m:oMath>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9854D2">
      <w:pPr>
        <w:rPr>
          <w:rFonts w:ascii="Tahoma" w:hAnsi="Tahoma" w:cs="Tahoma"/>
          <w:color w:val="000000" w:themeColor="text1"/>
          <w:vertAlign w:val="subscript"/>
        </w:rPr>
      </w:pPr>
      <w:r>
        <w:rPr>
          <w:rFonts w:ascii="Tahoma" w:hAnsi="Tahoma" w:cs="Tahoma"/>
          <w:color w:val="000000" w:themeColor="text1"/>
        </w:rPr>
        <w:t>Express 2</w:t>
      </w:r>
      <w:r w:rsidR="00D67E1C">
        <w:rPr>
          <w:rFonts w:ascii="Tahoma" w:hAnsi="Tahoma" w:cs="Tahoma"/>
          <w:color w:val="000000" w:themeColor="text1"/>
        </w:rPr>
        <w:t>5% as a fraction in its lowest terms</w:t>
      </w:r>
    </w:p>
    <w:p w:rsidR="00776E21" w:rsidRDefault="00D67E1C">
      <w:pPr>
        <w:rPr>
          <w:rFonts w:ascii="Tahoma" w:hAnsi="Tahoma" w:cs="Tahoma"/>
          <w:b/>
          <w:color w:val="000000" w:themeColor="text1"/>
        </w:rPr>
      </w:pPr>
      <w:r>
        <w:rPr>
          <w:rFonts w:ascii="Tahoma" w:hAnsi="Tahoma" w:cs="Tahoma"/>
          <w:b/>
          <w:color w:val="000000" w:themeColor="text1"/>
        </w:rPr>
        <w:t xml:space="preserve">6.2b Converting a percentage into a decimal </w:t>
      </w:r>
    </w:p>
    <w:p w:rsidR="00776E21" w:rsidRDefault="00D67E1C">
      <w:pPr>
        <w:rPr>
          <w:rFonts w:ascii="Tahoma" w:hAnsi="Tahoma" w:cs="Tahoma"/>
          <w:color w:val="000000" w:themeColor="text1"/>
        </w:rPr>
      </w:pPr>
      <w:r>
        <w:rPr>
          <w:rFonts w:ascii="Tahoma" w:hAnsi="Tahoma" w:cs="Tahoma"/>
          <w:color w:val="000000" w:themeColor="text1"/>
        </w:rPr>
        <w:t>To convert a percentage to a fraction divide the percentage by 100.</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Change these to decimals</w:t>
      </w:r>
    </w:p>
    <w:p w:rsidR="00776E21" w:rsidRDefault="00D67E1C">
      <w:pPr>
        <w:rPr>
          <w:rFonts w:ascii="Tahoma" w:hAnsi="Tahoma" w:cs="Tahoma"/>
          <w:color w:val="000000" w:themeColor="text1"/>
        </w:rPr>
      </w:pPr>
      <w:r>
        <w:rPr>
          <w:rFonts w:ascii="Tahoma" w:hAnsi="Tahoma" w:cs="Tahoma"/>
          <w:color w:val="000000" w:themeColor="text1"/>
        </w:rPr>
        <w:t xml:space="preserve">i. </w:t>
      </w:r>
      <w:r w:rsidR="00D4563B">
        <w:rPr>
          <w:rFonts w:ascii="Tahoma" w:hAnsi="Tahoma" w:cs="Tahoma"/>
          <w:color w:val="000000" w:themeColor="text1"/>
        </w:rPr>
        <w:t xml:space="preserve">35 </w:t>
      </w:r>
      <w:r>
        <w:rPr>
          <w:rFonts w:ascii="Tahoma" w:hAnsi="Tahoma" w:cs="Tahoma"/>
          <w:color w:val="000000" w:themeColor="text1"/>
        </w:rPr>
        <w:t xml:space="preserve">%   ii. </w:t>
      </w:r>
      <m:oMath>
        <m:r>
          <m:rPr>
            <m:sty m:val="p"/>
          </m:rPr>
          <w:rPr>
            <w:rFonts w:ascii="Cambria Math" w:hAnsi="Cambria Math" w:cs="Tahoma"/>
            <w:color w:val="000000" w:themeColor="text1"/>
          </w:rPr>
          <m:t>14</m:t>
        </m:r>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5</m:t>
            </m:r>
          </m:den>
        </m:f>
      </m:oMath>
      <w:r>
        <w:rPr>
          <w:rFonts w:ascii="Tahoma" w:hAnsi="Tahoma" w:cs="Tahoma"/>
          <w:color w:val="000000" w:themeColor="text1"/>
        </w:rPr>
        <w:t xml:space="preserve"> % iii. </w:t>
      </w:r>
      <w:r w:rsidR="00D4563B">
        <w:rPr>
          <w:rFonts w:ascii="Tahoma" w:hAnsi="Tahoma" w:cs="Tahoma"/>
          <w:color w:val="000000" w:themeColor="text1"/>
        </w:rPr>
        <w:t>4</w:t>
      </w:r>
      <w:r>
        <w:rPr>
          <w:rFonts w:ascii="Tahoma" w:hAnsi="Tahoma" w:cs="Tahoma"/>
          <w:color w:val="000000" w:themeColor="text1"/>
        </w:rPr>
        <w:t>.</w:t>
      </w:r>
      <w:r w:rsidR="00D4563B">
        <w:rPr>
          <w:rFonts w:ascii="Tahoma" w:hAnsi="Tahoma" w:cs="Tahoma"/>
          <w:color w:val="000000" w:themeColor="text1"/>
        </w:rPr>
        <w:t xml:space="preserve">5 </w:t>
      </w:r>
      <w:r>
        <w:rPr>
          <w:rFonts w:ascii="Tahoma" w:hAnsi="Tahoma" w:cs="Tahoma"/>
          <w:color w:val="000000" w:themeColor="text1"/>
        </w:rPr>
        <w:t>%</w:t>
      </w:r>
    </w:p>
    <w:p w:rsidR="00776E21" w:rsidRDefault="00D67E1C">
      <w:pPr>
        <w:rPr>
          <w:rFonts w:ascii="Tahoma" w:hAnsi="Tahoma" w:cs="Tahoma"/>
          <w:b/>
          <w:color w:val="000000" w:themeColor="text1"/>
        </w:rPr>
      </w:pPr>
      <w:r>
        <w:rPr>
          <w:rFonts w:ascii="Tahoma" w:hAnsi="Tahoma" w:cs="Tahoma"/>
          <w:b/>
          <w:color w:val="000000" w:themeColor="text1"/>
        </w:rPr>
        <w:t>6.2c Converting a fraction into percentage</w:t>
      </w:r>
    </w:p>
    <w:p w:rsidR="00776E21" w:rsidRDefault="00D67E1C">
      <w:pPr>
        <w:rPr>
          <w:rFonts w:ascii="Tahoma" w:hAnsi="Tahoma" w:cs="Tahoma"/>
          <w:color w:val="000000" w:themeColor="text1"/>
        </w:rPr>
      </w:pPr>
      <w:r>
        <w:rPr>
          <w:rFonts w:ascii="Tahoma" w:hAnsi="Tahoma" w:cs="Tahoma"/>
          <w:color w:val="000000" w:themeColor="text1"/>
        </w:rPr>
        <w:t>To convert a fraction into a percentage, multiply it by 100.</w:t>
      </w:r>
    </w:p>
    <w:p w:rsidR="00776E21" w:rsidRDefault="00D67E1C">
      <w:pPr>
        <w:rPr>
          <w:rFonts w:ascii="Tahoma" w:hAnsi="Tahoma" w:cs="Tahoma"/>
          <w:b/>
          <w:color w:val="000000" w:themeColor="text1"/>
        </w:rPr>
      </w:pPr>
      <w:r>
        <w:rPr>
          <w:rFonts w:ascii="Tahoma" w:hAnsi="Tahoma" w:cs="Tahoma"/>
          <w:b/>
          <w:color w:val="000000" w:themeColor="text1"/>
        </w:rPr>
        <w:t>Example 3</w:t>
      </w:r>
    </w:p>
    <w:p w:rsidR="00776E21" w:rsidRDefault="00D67E1C">
      <w:pPr>
        <w:rPr>
          <w:rFonts w:ascii="Tahoma" w:hAnsi="Tahoma" w:cs="Tahoma"/>
          <w:color w:val="000000" w:themeColor="text1"/>
        </w:rPr>
      </w:pPr>
      <w:r>
        <w:rPr>
          <w:rFonts w:ascii="Tahoma" w:hAnsi="Tahoma" w:cs="Tahoma"/>
          <w:color w:val="000000" w:themeColor="text1"/>
        </w:rPr>
        <w:t>Express these fractions as percentages</w:t>
      </w:r>
    </w:p>
    <w:p w:rsidR="00776E21" w:rsidRDefault="00D67E1C">
      <w:pPr>
        <w:rPr>
          <w:rFonts w:ascii="Tahoma" w:hAnsi="Tahoma" w:cs="Tahoma"/>
          <w:color w:val="000000" w:themeColor="text1"/>
        </w:rPr>
      </w:pPr>
      <w:r>
        <w:rPr>
          <w:rFonts w:ascii="Tahoma" w:hAnsi="Tahoma" w:cs="Tahoma"/>
          <w:color w:val="000000" w:themeColor="text1"/>
        </w:rPr>
        <w:t xml:space="preserve">i. </w:t>
      </w:r>
      <m:oMath>
        <m:f>
          <m:fPr>
            <m:ctrlPr>
              <w:rPr>
                <w:rFonts w:ascii="Cambria Math" w:hAnsi="Cambria Math" w:cs="Tahoma"/>
                <w:i/>
                <w:color w:val="000000" w:themeColor="text1"/>
              </w:rPr>
            </m:ctrlPr>
          </m:fPr>
          <m:num>
            <m:r>
              <w:rPr>
                <w:rFonts w:ascii="Cambria Math" w:hAnsi="Cambria Math" w:cs="Tahoma"/>
                <w:color w:val="000000" w:themeColor="text1"/>
              </w:rPr>
              <m:t>4</m:t>
            </m:r>
          </m:num>
          <m:den>
            <m:r>
              <w:rPr>
                <w:rFonts w:ascii="Cambria Math" w:hAnsi="Cambria Math" w:cs="Tahoma"/>
                <w:color w:val="000000" w:themeColor="text1"/>
              </w:rPr>
              <m:t>5</m:t>
            </m:r>
          </m:den>
        </m:f>
      </m:oMath>
      <w:r>
        <w:rPr>
          <w:rFonts w:ascii="Tahoma" w:hAnsi="Tahoma" w:cs="Tahoma"/>
          <w:color w:val="000000" w:themeColor="text1"/>
        </w:rPr>
        <w:t xml:space="preserve">    ii. </w:t>
      </w:r>
      <m:oMath>
        <m:f>
          <m:fPr>
            <m:ctrlPr>
              <w:rPr>
                <w:rFonts w:ascii="Cambria Math" w:hAnsi="Cambria Math" w:cs="Tahoma"/>
                <w:i/>
                <w:color w:val="000000" w:themeColor="text1"/>
              </w:rPr>
            </m:ctrlPr>
          </m:fPr>
          <m:num>
            <m:r>
              <w:rPr>
                <w:rFonts w:ascii="Cambria Math" w:hAnsi="Cambria Math" w:cs="Tahoma"/>
                <w:color w:val="000000" w:themeColor="text1"/>
              </w:rPr>
              <m:t>75</m:t>
            </m:r>
          </m:num>
          <m:den>
            <m:r>
              <w:rPr>
                <w:rFonts w:ascii="Cambria Math" w:hAnsi="Cambria Math" w:cs="Tahoma"/>
                <w:color w:val="000000" w:themeColor="text1"/>
              </w:rPr>
              <m:t>200</m:t>
            </m:r>
          </m:den>
        </m:f>
      </m:oMath>
      <w:r>
        <w:rPr>
          <w:rFonts w:ascii="Tahoma" w:hAnsi="Tahoma" w:cs="Tahoma"/>
          <w:color w:val="000000" w:themeColor="text1"/>
        </w:rPr>
        <w:t xml:space="preserve">  </w:t>
      </w:r>
    </w:p>
    <w:p w:rsidR="00776E21" w:rsidRDefault="00D67E1C">
      <w:pPr>
        <w:rPr>
          <w:rFonts w:ascii="Tahoma" w:hAnsi="Tahoma" w:cs="Tahoma"/>
          <w:b/>
          <w:color w:val="000000" w:themeColor="text1"/>
        </w:rPr>
      </w:pPr>
      <w:r>
        <w:rPr>
          <w:rFonts w:ascii="Tahoma" w:hAnsi="Tahoma" w:cs="Tahoma"/>
          <w:b/>
          <w:color w:val="000000" w:themeColor="text1"/>
        </w:rPr>
        <w:lastRenderedPageBreak/>
        <w:t>6.2d Converting a decimal into a percentage.</w:t>
      </w:r>
    </w:p>
    <w:p w:rsidR="00776E21" w:rsidRDefault="00D67E1C">
      <w:pPr>
        <w:rPr>
          <w:rFonts w:ascii="Tahoma" w:hAnsi="Tahoma" w:cs="Tahoma"/>
          <w:color w:val="000000" w:themeColor="text1"/>
        </w:rPr>
      </w:pPr>
      <w:r>
        <w:rPr>
          <w:rFonts w:ascii="Tahoma" w:hAnsi="Tahoma" w:cs="Tahoma"/>
          <w:color w:val="000000" w:themeColor="text1"/>
        </w:rPr>
        <w:t>To change a decimal to a percentage, multiply it by 100</w:t>
      </w:r>
    </w:p>
    <w:p w:rsidR="00776E21" w:rsidRDefault="00D67E1C">
      <w:pPr>
        <w:rPr>
          <w:rFonts w:ascii="Tahoma" w:hAnsi="Tahoma" w:cs="Tahoma"/>
          <w:b/>
          <w:color w:val="000000" w:themeColor="text1"/>
        </w:rPr>
      </w:pPr>
      <w:r>
        <w:rPr>
          <w:rFonts w:ascii="Tahoma" w:hAnsi="Tahoma" w:cs="Tahoma"/>
          <w:b/>
          <w:color w:val="000000" w:themeColor="text1"/>
        </w:rPr>
        <w:t>Example 4</w:t>
      </w:r>
    </w:p>
    <w:p w:rsidR="00776E21" w:rsidRDefault="00D67E1C">
      <w:pPr>
        <w:rPr>
          <w:rFonts w:ascii="Tahoma" w:hAnsi="Tahoma" w:cs="Tahoma"/>
          <w:color w:val="000000" w:themeColor="text1"/>
        </w:rPr>
      </w:pPr>
      <w:r>
        <w:rPr>
          <w:rFonts w:ascii="Tahoma" w:hAnsi="Tahoma" w:cs="Tahoma"/>
          <w:color w:val="000000" w:themeColor="text1"/>
        </w:rPr>
        <w:t xml:space="preserve">Express the following as a percentage </w:t>
      </w:r>
    </w:p>
    <w:p w:rsidR="00776E21" w:rsidRDefault="00D67E1C">
      <w:pPr>
        <w:rPr>
          <w:rFonts w:ascii="Tahoma" w:hAnsi="Tahoma" w:cs="Tahoma"/>
          <w:color w:val="000000" w:themeColor="text1"/>
          <w:lang w:val="fr-FR"/>
        </w:rPr>
      </w:pPr>
      <w:r>
        <w:rPr>
          <w:rFonts w:ascii="Tahoma" w:hAnsi="Tahoma" w:cs="Tahoma"/>
          <w:color w:val="000000" w:themeColor="text1"/>
          <w:lang w:val="fr-FR"/>
        </w:rPr>
        <w:t xml:space="preserve">a. </w:t>
      </w:r>
      <w:r w:rsidR="000E78E3">
        <w:rPr>
          <w:rFonts w:ascii="Tahoma" w:hAnsi="Tahoma" w:cs="Tahoma"/>
          <w:color w:val="000000" w:themeColor="text1"/>
          <w:lang w:val="fr-FR"/>
        </w:rPr>
        <w:t>0.45</w:t>
      </w:r>
      <w:r>
        <w:rPr>
          <w:rFonts w:ascii="Tahoma" w:hAnsi="Tahoma" w:cs="Tahoma"/>
          <w:color w:val="000000" w:themeColor="text1"/>
          <w:lang w:val="fr-FR"/>
        </w:rPr>
        <w:t xml:space="preserve">  b. </w:t>
      </w:r>
      <w:r w:rsidR="000E78E3">
        <w:rPr>
          <w:rFonts w:ascii="Tahoma" w:hAnsi="Tahoma" w:cs="Tahoma"/>
          <w:color w:val="000000" w:themeColor="text1"/>
          <w:lang w:val="fr-FR"/>
        </w:rPr>
        <w:t>0.025</w:t>
      </w:r>
    </w:p>
    <w:p w:rsidR="00776E21" w:rsidRDefault="00D67E1C">
      <w:pPr>
        <w:rPr>
          <w:rFonts w:ascii="Tahoma" w:hAnsi="Tahoma" w:cs="Tahoma"/>
          <w:b/>
          <w:color w:val="000000" w:themeColor="text1"/>
        </w:rPr>
      </w:pPr>
      <w:r>
        <w:rPr>
          <w:rFonts w:ascii="Tahoma" w:hAnsi="Tahoma" w:cs="Tahoma"/>
          <w:b/>
          <w:color w:val="000000" w:themeColor="text1"/>
        </w:rPr>
        <w:t xml:space="preserve">6.2e Finding the percentage of a quantity </w:t>
      </w:r>
    </w:p>
    <w:p w:rsidR="00776E21" w:rsidRDefault="00D67E1C">
      <w:pPr>
        <w:rPr>
          <w:rFonts w:ascii="Tahoma" w:hAnsi="Tahoma" w:cs="Tahoma"/>
          <w:color w:val="000000" w:themeColor="text1"/>
        </w:rPr>
      </w:pPr>
      <w:r>
        <w:rPr>
          <w:rFonts w:ascii="Tahoma" w:hAnsi="Tahoma" w:cs="Tahoma"/>
          <w:color w:val="000000" w:themeColor="text1"/>
        </w:rPr>
        <w:t>To find the percentage of a quantity, express the percentage as a fraction, then multiply by the quantity.</w:t>
      </w:r>
    </w:p>
    <w:p w:rsidR="00776E21" w:rsidRDefault="00D67E1C">
      <w:pPr>
        <w:rPr>
          <w:rFonts w:ascii="Tahoma" w:hAnsi="Tahoma" w:cs="Tahoma"/>
          <w:b/>
          <w:color w:val="000000" w:themeColor="text1"/>
        </w:rPr>
      </w:pPr>
      <w:r>
        <w:rPr>
          <w:rFonts w:ascii="Tahoma" w:hAnsi="Tahoma" w:cs="Tahoma"/>
          <w:b/>
          <w:color w:val="000000" w:themeColor="text1"/>
        </w:rPr>
        <w:t>Example 5</w:t>
      </w:r>
    </w:p>
    <w:p w:rsidR="00776E21" w:rsidRDefault="0051624F">
      <w:pPr>
        <w:rPr>
          <w:rFonts w:ascii="Tahoma" w:hAnsi="Tahoma" w:cs="Tahoma"/>
          <w:color w:val="000000" w:themeColor="text1"/>
        </w:rPr>
      </w:pPr>
      <w:r>
        <w:rPr>
          <w:rFonts w:ascii="Tahoma" w:hAnsi="Tahoma" w:cs="Tahoma"/>
          <w:color w:val="000000" w:themeColor="text1"/>
        </w:rPr>
        <w:t>i.</w:t>
      </w:r>
      <w:r w:rsidR="00D67E1C">
        <w:rPr>
          <w:rFonts w:ascii="Tahoma" w:hAnsi="Tahoma" w:cs="Tahoma"/>
          <w:color w:val="000000" w:themeColor="text1"/>
        </w:rPr>
        <w:t>4.5</w:t>
      </w:r>
      <w:r w:rsidR="000E78E3">
        <w:rPr>
          <w:rFonts w:ascii="Tahoma" w:hAnsi="Tahoma" w:cs="Tahoma"/>
          <w:color w:val="000000" w:themeColor="text1"/>
        </w:rPr>
        <w:t xml:space="preserve"> % of N200   ii.  15%</w:t>
      </w:r>
      <w:r w:rsidR="00D67E1C">
        <w:rPr>
          <w:rFonts w:ascii="Tahoma" w:hAnsi="Tahoma" w:cs="Tahoma"/>
          <w:color w:val="000000" w:themeColor="text1"/>
        </w:rPr>
        <w:t xml:space="preserve"> of N250</w:t>
      </w: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6.2f Expressing one quantity as a percentage of another.</w:t>
      </w:r>
    </w:p>
    <w:p w:rsidR="00776E21" w:rsidRDefault="00D67E1C">
      <w:pPr>
        <w:rPr>
          <w:rFonts w:ascii="Tahoma" w:hAnsi="Tahoma" w:cs="Tahoma"/>
          <w:color w:val="000000" w:themeColor="text1"/>
        </w:rPr>
      </w:pPr>
      <w:r>
        <w:rPr>
          <w:rFonts w:ascii="Tahoma" w:hAnsi="Tahoma" w:cs="Tahoma"/>
          <w:color w:val="000000" w:themeColor="text1"/>
        </w:rPr>
        <w:t>To express one quantity as a percentage of another, write the first quantity as a fraction of the second and then multiply it by 100.</w:t>
      </w:r>
    </w:p>
    <w:p w:rsidR="00776E21" w:rsidRDefault="00D67E1C">
      <w:pPr>
        <w:rPr>
          <w:rFonts w:ascii="Tahoma" w:hAnsi="Tahoma" w:cs="Tahoma"/>
          <w:b/>
          <w:color w:val="000000" w:themeColor="text1"/>
        </w:rPr>
      </w:pPr>
      <w:r>
        <w:rPr>
          <w:rFonts w:ascii="Tahoma" w:hAnsi="Tahoma" w:cs="Tahoma"/>
          <w:b/>
          <w:color w:val="000000" w:themeColor="text1"/>
        </w:rPr>
        <w:t>Example 6</w:t>
      </w:r>
    </w:p>
    <w:p w:rsidR="00776E21" w:rsidRDefault="006C7485">
      <w:pPr>
        <w:rPr>
          <w:rFonts w:ascii="Tahoma" w:hAnsi="Tahoma" w:cs="Tahoma"/>
          <w:color w:val="000000" w:themeColor="text1"/>
        </w:rPr>
      </w:pPr>
      <w:r>
        <w:rPr>
          <w:rFonts w:ascii="Tahoma" w:hAnsi="Tahoma" w:cs="Tahoma"/>
          <w:color w:val="000000" w:themeColor="text1"/>
        </w:rPr>
        <w:t>i. 12</w:t>
      </w:r>
      <w:r w:rsidR="00D67E1C">
        <w:rPr>
          <w:rFonts w:ascii="Tahoma" w:hAnsi="Tahoma" w:cs="Tahoma"/>
          <w:color w:val="000000" w:themeColor="text1"/>
        </w:rPr>
        <w:t xml:space="preserve"> students did not do t</w:t>
      </w:r>
      <w:r>
        <w:rPr>
          <w:rFonts w:ascii="Tahoma" w:hAnsi="Tahoma" w:cs="Tahoma"/>
          <w:color w:val="000000" w:themeColor="text1"/>
        </w:rPr>
        <w:t xml:space="preserve">heir assignments in a class of </w:t>
      </w:r>
      <w:r w:rsidR="00D67E1C">
        <w:rPr>
          <w:rFonts w:ascii="Tahoma" w:hAnsi="Tahoma" w:cs="Tahoma"/>
          <w:color w:val="000000" w:themeColor="text1"/>
        </w:rPr>
        <w:t>0</w:t>
      </w:r>
      <w:r>
        <w:rPr>
          <w:rFonts w:ascii="Tahoma" w:hAnsi="Tahoma" w:cs="Tahoma"/>
          <w:color w:val="000000" w:themeColor="text1"/>
        </w:rPr>
        <w:t>5</w:t>
      </w:r>
      <w:r w:rsidR="00D67E1C">
        <w:rPr>
          <w:rFonts w:ascii="Tahoma" w:hAnsi="Tahoma" w:cs="Tahoma"/>
          <w:color w:val="000000" w:themeColor="text1"/>
        </w:rPr>
        <w:t>.</w:t>
      </w:r>
    </w:p>
    <w:p w:rsidR="00776E21" w:rsidRDefault="00D67E1C">
      <w:pPr>
        <w:rPr>
          <w:rFonts w:ascii="Tahoma" w:hAnsi="Tahoma" w:cs="Tahoma"/>
          <w:color w:val="000000" w:themeColor="text1"/>
        </w:rPr>
      </w:pPr>
      <w:r>
        <w:rPr>
          <w:rFonts w:ascii="Tahoma" w:hAnsi="Tahoma" w:cs="Tahoma"/>
          <w:color w:val="000000" w:themeColor="text1"/>
        </w:rPr>
        <w:t>a. What is this as a percentage?</w:t>
      </w:r>
    </w:p>
    <w:p w:rsidR="00776E21" w:rsidRDefault="00D67E1C">
      <w:pPr>
        <w:rPr>
          <w:rFonts w:ascii="Tahoma" w:hAnsi="Tahoma" w:cs="Tahoma"/>
          <w:color w:val="000000" w:themeColor="text1"/>
        </w:rPr>
      </w:pPr>
      <w:r>
        <w:rPr>
          <w:rFonts w:ascii="Tahoma" w:hAnsi="Tahoma" w:cs="Tahoma"/>
          <w:color w:val="000000" w:themeColor="text1"/>
        </w:rPr>
        <w:t>b. What percentage of the class did their assignment?</w:t>
      </w:r>
    </w:p>
    <w:p w:rsidR="00776E21" w:rsidRDefault="00D67E1C">
      <w:pPr>
        <w:rPr>
          <w:rFonts w:ascii="Tahoma" w:hAnsi="Tahoma" w:cs="Tahoma"/>
          <w:color w:val="000000" w:themeColor="text1"/>
        </w:rPr>
      </w:pPr>
      <w:r>
        <w:rPr>
          <w:rFonts w:ascii="Tahoma" w:hAnsi="Tahoma" w:cs="Tahoma"/>
          <w:color w:val="000000" w:themeColor="text1"/>
        </w:rPr>
        <w:t>80% did their assignments.</w:t>
      </w:r>
    </w:p>
    <w:p w:rsidR="00776E21" w:rsidRDefault="00D67E1C">
      <w:pPr>
        <w:rPr>
          <w:rFonts w:ascii="Tahoma" w:hAnsi="Tahoma" w:cs="Tahoma"/>
          <w:color w:val="000000" w:themeColor="text1"/>
        </w:rPr>
      </w:pPr>
      <w:r>
        <w:rPr>
          <w:rFonts w:ascii="Tahoma" w:hAnsi="Tahoma" w:cs="Tahoma"/>
          <w:color w:val="000000" w:themeColor="text1"/>
        </w:rPr>
        <w:t>2. What percentage of N5 is 150 kobo?</w:t>
      </w:r>
    </w:p>
    <w:p w:rsidR="00776E21" w:rsidRDefault="00D67E1C">
      <w:pPr>
        <w:rPr>
          <w:rFonts w:ascii="Tahoma" w:hAnsi="Tahoma" w:cs="Tahoma"/>
          <w:color w:val="000000" w:themeColor="text1"/>
        </w:rPr>
      </w:pPr>
      <w:r>
        <w:rPr>
          <w:rFonts w:ascii="Tahoma" w:hAnsi="Tahoma" w:cs="Tahoma"/>
          <w:color w:val="000000" w:themeColor="text1"/>
        </w:rPr>
        <w:t>3. What percentage of 15km is 20,000cm?</w:t>
      </w:r>
    </w:p>
    <w:p w:rsidR="00776E21" w:rsidRDefault="00776E21">
      <w:pPr>
        <w:rPr>
          <w:rFonts w:ascii="Tahoma" w:hAnsi="Tahoma" w:cs="Tahoma"/>
          <w:b/>
          <w:color w:val="000000" w:themeColor="text1"/>
        </w:rPr>
      </w:pPr>
    </w:p>
    <w:p w:rsidR="00776E21" w:rsidRDefault="00D67E1C">
      <w:pPr>
        <w:rPr>
          <w:rFonts w:ascii="Tahoma" w:hAnsi="Tahoma" w:cs="Tahoma"/>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1. Calculate the following:</w:t>
      </w:r>
    </w:p>
    <w:p w:rsidR="00776E21" w:rsidRDefault="00D67E1C">
      <w:pPr>
        <w:rPr>
          <w:rFonts w:ascii="Tahoma" w:hAnsi="Tahoma" w:cs="Tahoma"/>
          <w:color w:val="000000" w:themeColor="text1"/>
        </w:rPr>
      </w:pPr>
      <w:r>
        <w:rPr>
          <w:rFonts w:ascii="Tahoma" w:hAnsi="Tahoma" w:cs="Tahoma"/>
          <w:color w:val="000000" w:themeColor="text1"/>
        </w:rPr>
        <w:t>(a) 5% of N500     (b) 18% of 144km.</w:t>
      </w:r>
    </w:p>
    <w:p w:rsidR="00776E21" w:rsidRDefault="00D67E1C">
      <w:pPr>
        <w:rPr>
          <w:rFonts w:ascii="Tahoma" w:hAnsi="Tahoma" w:cs="Tahoma"/>
          <w:color w:val="000000" w:themeColor="text1"/>
        </w:rPr>
      </w:pPr>
      <w:r>
        <w:rPr>
          <w:rFonts w:ascii="Tahoma" w:hAnsi="Tahoma" w:cs="Tahoma"/>
          <w:color w:val="000000" w:themeColor="text1"/>
        </w:rPr>
        <w:t>2. Convert the following fraction into decimal:</w:t>
      </w:r>
    </w:p>
    <w:p w:rsidR="00776E21" w:rsidRDefault="00D67E1C">
      <w:pPr>
        <w:rPr>
          <w:rFonts w:ascii="Tahoma" w:hAnsi="Tahoma" w:cs="Tahoma"/>
          <w:color w:val="000000" w:themeColor="text1"/>
        </w:rPr>
      </w:pPr>
      <w:r>
        <w:rPr>
          <w:rFonts w:ascii="Tahoma" w:hAnsi="Tahoma" w:cs="Tahoma"/>
          <w:color w:val="000000" w:themeColor="text1"/>
        </w:rPr>
        <w:t xml:space="preserve"> (a) </w:t>
      </w:r>
      <m:oMath>
        <m:f>
          <m:fPr>
            <m:ctrlPr>
              <w:rPr>
                <w:rFonts w:ascii="Cambria Math" w:hAnsi="Cambria Math" w:cs="Tahoma"/>
                <w:i/>
                <w:color w:val="000000" w:themeColor="text1"/>
              </w:rPr>
            </m:ctrlPr>
          </m:fPr>
          <m:num>
            <m:r>
              <w:rPr>
                <w:rFonts w:ascii="Cambria Math" w:hAnsi="Cambria Math" w:cs="Tahoma"/>
                <w:color w:val="000000" w:themeColor="text1"/>
              </w:rPr>
              <m:t>4</m:t>
            </m:r>
          </m:num>
          <m:den>
            <m:r>
              <w:rPr>
                <w:rFonts w:ascii="Cambria Math" w:hAnsi="Cambria Math" w:cs="Tahoma"/>
                <w:color w:val="000000" w:themeColor="text1"/>
              </w:rPr>
              <m:t>5</m:t>
            </m:r>
          </m:den>
        </m:f>
      </m:oMath>
      <w:r>
        <w:rPr>
          <w:rFonts w:ascii="Tahoma" w:hAnsi="Tahoma" w:cs="Tahoma"/>
          <w:color w:val="000000" w:themeColor="text1"/>
        </w:rPr>
        <w:t xml:space="preserve">    (b) </w:t>
      </w:r>
      <m:oMath>
        <m:r>
          <m:rPr>
            <m:sty m:val="p"/>
          </m:rPr>
          <w:rPr>
            <w:rFonts w:ascii="Cambria Math" w:hAnsi="Cambria Math" w:cs="Tahoma"/>
            <w:color w:val="000000" w:themeColor="text1"/>
          </w:rPr>
          <m:t>1</m:t>
        </m:r>
        <m:f>
          <m:fPr>
            <m:ctrlPr>
              <w:rPr>
                <w:rFonts w:ascii="Cambria Math" w:hAnsi="Cambria Math" w:cs="Tahoma"/>
                <w:i/>
                <w:color w:val="000000" w:themeColor="text1"/>
              </w:rPr>
            </m:ctrlPr>
          </m:fPr>
          <m:num>
            <m:r>
              <w:rPr>
                <w:rFonts w:ascii="Cambria Math" w:hAnsi="Cambria Math" w:cs="Tahoma"/>
                <w:color w:val="000000" w:themeColor="text1"/>
              </w:rPr>
              <m:t>2</m:t>
            </m:r>
          </m:num>
          <m:den>
            <m:r>
              <w:rPr>
                <w:rFonts w:ascii="Cambria Math" w:hAnsi="Cambria Math" w:cs="Tahoma"/>
                <w:color w:val="000000" w:themeColor="text1"/>
              </w:rPr>
              <m:t>5</m:t>
            </m:r>
          </m:den>
        </m:f>
      </m:oMath>
    </w:p>
    <w:p w:rsidR="00776E21" w:rsidRDefault="00D67E1C">
      <w:pPr>
        <w:rPr>
          <w:rFonts w:ascii="Tahoma" w:hAnsi="Tahoma" w:cs="Tahoma"/>
          <w:color w:val="000000" w:themeColor="text1"/>
        </w:rPr>
      </w:pPr>
      <w:r>
        <w:rPr>
          <w:rFonts w:ascii="Tahoma" w:hAnsi="Tahoma" w:cs="Tahoma"/>
          <w:b/>
          <w:color w:val="000000" w:themeColor="text1"/>
        </w:rPr>
        <w:t xml:space="preserve"> ASSIGNMENT</w:t>
      </w:r>
    </w:p>
    <w:p w:rsidR="00776E21" w:rsidRDefault="00D67E1C">
      <w:pPr>
        <w:rPr>
          <w:rFonts w:ascii="Tahoma" w:hAnsi="Tahoma" w:cs="Tahoma"/>
          <w:color w:val="000000" w:themeColor="text1"/>
        </w:rPr>
      </w:pPr>
      <w:r>
        <w:rPr>
          <w:rFonts w:ascii="Tahoma" w:hAnsi="Tahoma" w:cs="Tahoma"/>
          <w:color w:val="000000" w:themeColor="text1"/>
        </w:rPr>
        <w:t>NGM Page 30 Ex. 4k Nos 1, 2,3,4,5    Ex. 4l Page 31 Nos 12, 13,14,15,16</w:t>
      </w:r>
    </w:p>
    <w:p w:rsidR="00776E21" w:rsidRDefault="00D67E1C">
      <w:pPr>
        <w:rPr>
          <w:rFonts w:ascii="Tahoma" w:hAnsi="Tahoma" w:cs="Tahoma"/>
          <w:b/>
          <w:color w:val="000000" w:themeColor="text1"/>
        </w:rPr>
      </w:pPr>
      <w:r>
        <w:rPr>
          <w:rFonts w:ascii="Tahoma" w:hAnsi="Tahoma" w:cs="Tahoma"/>
          <w:b/>
          <w:color w:val="000000" w:themeColor="text1"/>
        </w:rPr>
        <w:t>6.3 Converting Fractions to Decimal</w:t>
      </w:r>
    </w:p>
    <w:p w:rsidR="00776E21" w:rsidRDefault="00D67E1C">
      <w:pPr>
        <w:rPr>
          <w:rFonts w:ascii="Tahoma" w:hAnsi="Tahoma" w:cs="Tahoma"/>
          <w:b/>
          <w:color w:val="000000" w:themeColor="text1"/>
        </w:rPr>
      </w:pPr>
      <w:r>
        <w:rPr>
          <w:rFonts w:ascii="Tahoma" w:hAnsi="Tahoma" w:cs="Tahoma"/>
          <w:b/>
          <w:color w:val="000000" w:themeColor="text1"/>
        </w:rPr>
        <w:t>6.3a Terminating decimal</w:t>
      </w:r>
    </w:p>
    <w:p w:rsidR="00776E21" w:rsidRDefault="00D67E1C">
      <w:pPr>
        <w:rPr>
          <w:rFonts w:ascii="Tahoma" w:hAnsi="Tahoma" w:cs="Tahoma"/>
          <w:color w:val="000000" w:themeColor="text1"/>
        </w:rPr>
      </w:pPr>
      <w:r>
        <w:rPr>
          <w:rFonts w:ascii="Tahoma" w:hAnsi="Tahoma" w:cs="Tahoma"/>
          <w:color w:val="000000" w:themeColor="text1"/>
        </w:rPr>
        <w:t>When the denominator divides exactly into numerator a terminating decimal is obtained.</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 xml:space="preserve">Change </w:t>
      </w:r>
      <m:oMath>
        <m:f>
          <m:fPr>
            <m:ctrlPr>
              <w:rPr>
                <w:rFonts w:ascii="Cambria Math" w:hAnsi="Cambria Math" w:cs="Tahoma"/>
                <w:i/>
                <w:color w:val="000000" w:themeColor="text1"/>
              </w:rPr>
            </m:ctrlPr>
          </m:fPr>
          <m:num>
            <m:r>
              <w:rPr>
                <w:rFonts w:ascii="Cambria Math" w:hAnsi="Cambria Math" w:cs="Tahoma"/>
                <w:color w:val="000000" w:themeColor="text1"/>
              </w:rPr>
              <m:t>4</m:t>
            </m:r>
          </m:num>
          <m:den>
            <m:r>
              <w:rPr>
                <w:rFonts w:ascii="Cambria Math" w:hAnsi="Cambria Math" w:cs="Tahoma"/>
                <w:color w:val="000000" w:themeColor="text1"/>
              </w:rPr>
              <m:t>5</m:t>
            </m:r>
          </m:den>
        </m:f>
      </m:oMath>
      <w:r>
        <w:rPr>
          <w:rFonts w:ascii="Tahoma" w:hAnsi="Tahoma" w:cs="Tahoma"/>
          <w:color w:val="000000" w:themeColor="text1"/>
        </w:rPr>
        <w:t xml:space="preserve"> into a terminating decimal number</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 xml:space="preserve">Change </w:t>
      </w:r>
      <m:oMath>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8</m:t>
            </m:r>
          </m:den>
        </m:f>
      </m:oMath>
      <w:r>
        <w:rPr>
          <w:rFonts w:ascii="Tahoma" w:hAnsi="Tahoma" w:cs="Tahoma"/>
          <w:color w:val="000000" w:themeColor="text1"/>
        </w:rPr>
        <w:t xml:space="preserve"> into a terminating decimal</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b/>
          <w:color w:val="000000" w:themeColor="text1"/>
        </w:rPr>
      </w:pPr>
      <w:r>
        <w:rPr>
          <w:rFonts w:ascii="Tahoma" w:hAnsi="Tahoma" w:cs="Tahoma"/>
          <w:color w:val="000000" w:themeColor="text1"/>
        </w:rPr>
        <w:t>NGM Page 74 Ex. 9h Nos 1,3,6,13,20</w:t>
      </w:r>
    </w:p>
    <w:p w:rsidR="00776E21" w:rsidRDefault="00D67E1C">
      <w:pPr>
        <w:rPr>
          <w:rFonts w:ascii="Tahoma" w:hAnsi="Tahoma" w:cs="Tahoma"/>
          <w:b/>
          <w:color w:val="000000" w:themeColor="text1"/>
        </w:rPr>
      </w:pPr>
      <w:r>
        <w:rPr>
          <w:rFonts w:ascii="Tahoma" w:hAnsi="Tahoma" w:cs="Tahoma"/>
          <w:b/>
          <w:color w:val="000000" w:themeColor="text1"/>
        </w:rPr>
        <w:t>6.3b Recurring or Repeating Decimals</w:t>
      </w:r>
    </w:p>
    <w:p w:rsidR="00776E21" w:rsidRDefault="00D67E1C">
      <w:pPr>
        <w:rPr>
          <w:rFonts w:ascii="Tahoma" w:hAnsi="Tahoma" w:cs="Tahoma"/>
          <w:color w:val="000000" w:themeColor="text1"/>
        </w:rPr>
      </w:pPr>
      <w:r>
        <w:rPr>
          <w:rFonts w:ascii="Tahoma" w:hAnsi="Tahoma" w:cs="Tahoma"/>
          <w:color w:val="000000" w:themeColor="text1"/>
        </w:rPr>
        <w:t>Sometimes when changing fractions to decimal gives the same figure or group figures repeating themselves on and on.  These types of fractions are called non-terminating decimals or recurring decimals.</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 xml:space="preserve">a. Change </w:t>
      </w:r>
      <m:oMath>
        <m:f>
          <m:fPr>
            <m:ctrlPr>
              <w:rPr>
                <w:rFonts w:ascii="Cambria Math" w:hAnsi="Cambria Math" w:cs="Tahoma"/>
                <w:i/>
                <w:color w:val="000000" w:themeColor="text1"/>
              </w:rPr>
            </m:ctrlPr>
          </m:fPr>
          <m:num>
            <m:r>
              <w:rPr>
                <w:rFonts w:ascii="Cambria Math" w:hAnsi="Cambria Math" w:cs="Tahoma"/>
                <w:color w:val="000000" w:themeColor="text1"/>
              </w:rPr>
              <m:t>7</m:t>
            </m:r>
          </m:num>
          <m:den>
            <m:r>
              <w:rPr>
                <w:rFonts w:ascii="Cambria Math" w:hAnsi="Cambria Math" w:cs="Tahoma"/>
                <w:color w:val="000000" w:themeColor="text1"/>
              </w:rPr>
              <m:t>9</m:t>
            </m:r>
          </m:den>
        </m:f>
      </m:oMath>
      <w:r>
        <w:rPr>
          <w:rFonts w:ascii="Tahoma" w:hAnsi="Tahoma" w:cs="Tahoma"/>
          <w:color w:val="000000" w:themeColor="text1"/>
        </w:rPr>
        <w:t xml:space="preserve"> to a decimal</w:t>
      </w:r>
    </w:p>
    <w:p w:rsidR="00776E21" w:rsidRDefault="00D67E1C">
      <w:pPr>
        <w:rPr>
          <w:rFonts w:ascii="Tahoma" w:hAnsi="Tahoma" w:cs="Tahoma"/>
          <w:color w:val="000000" w:themeColor="text1"/>
        </w:rPr>
      </w:pPr>
      <w:r>
        <w:rPr>
          <w:rFonts w:ascii="Tahoma" w:hAnsi="Tahoma" w:cs="Tahoma"/>
          <w:color w:val="000000" w:themeColor="text1"/>
        </w:rPr>
        <w:t>b. Convert 0.62 to a fraction</w:t>
      </w:r>
    </w:p>
    <w:p w:rsidR="00776E21" w:rsidRDefault="00D67E1C">
      <w:pPr>
        <w:rPr>
          <w:rFonts w:ascii="Tahoma" w:hAnsi="Tahoma" w:cs="Tahoma"/>
          <w:color w:val="000000" w:themeColor="text1"/>
          <w:lang w:val="fr-FR"/>
        </w:rPr>
      </w:pPr>
      <w:r>
        <w:rPr>
          <w:rFonts w:ascii="Tahoma" w:hAnsi="Tahoma" w:cs="Tahoma"/>
          <w:b/>
          <w:color w:val="000000" w:themeColor="text1"/>
          <w:lang w:val="fr-FR"/>
        </w:rPr>
        <w:t>CLASSWORK</w:t>
      </w:r>
    </w:p>
    <w:p w:rsidR="00776E21" w:rsidRDefault="00D67E1C">
      <w:pPr>
        <w:rPr>
          <w:rFonts w:ascii="Tahoma" w:hAnsi="Tahoma" w:cs="Tahoma"/>
          <w:color w:val="000000" w:themeColor="text1"/>
          <w:lang w:val="fr-FR"/>
        </w:rPr>
      </w:pPr>
      <w:r>
        <w:rPr>
          <w:rFonts w:ascii="Tahoma" w:hAnsi="Tahoma" w:cs="Tahoma"/>
          <w:color w:val="000000" w:themeColor="text1"/>
          <w:lang w:val="fr-FR"/>
        </w:rPr>
        <w:t xml:space="preserve">1. Change </w:t>
      </w:r>
      <m:oMath>
        <m:f>
          <m:fPr>
            <m:ctrlPr>
              <w:rPr>
                <w:rFonts w:ascii="Cambria Math" w:hAnsi="Cambria Math" w:cs="Tahoma"/>
                <w:i/>
                <w:color w:val="000000" w:themeColor="text1"/>
                <w:lang w:val="fr-FR"/>
              </w:rPr>
            </m:ctrlPr>
          </m:fPr>
          <m:num>
            <m:r>
              <w:rPr>
                <w:rFonts w:ascii="Cambria Math" w:hAnsi="Cambria Math" w:cs="Tahoma"/>
                <w:color w:val="000000" w:themeColor="text1"/>
              </w:rPr>
              <m:t>2</m:t>
            </m:r>
          </m:num>
          <m:den>
            <m:r>
              <w:rPr>
                <w:rFonts w:ascii="Cambria Math" w:hAnsi="Cambria Math" w:cs="Tahoma"/>
                <w:color w:val="000000" w:themeColor="text1"/>
              </w:rPr>
              <m:t>3</m:t>
            </m:r>
          </m:den>
        </m:f>
      </m:oMath>
      <w:r>
        <w:rPr>
          <w:rFonts w:ascii="Tahoma" w:hAnsi="Tahoma" w:cs="Tahoma"/>
          <w:color w:val="000000" w:themeColor="text1"/>
          <w:lang w:val="fr-FR"/>
        </w:rPr>
        <w:t xml:space="preserve"> to a decimal</w:t>
      </w:r>
    </w:p>
    <w:p w:rsidR="00776E21" w:rsidRDefault="00D67E1C">
      <w:pPr>
        <w:rPr>
          <w:rFonts w:ascii="Tahoma" w:hAnsi="Tahoma" w:cs="Tahoma"/>
          <w:b/>
          <w:color w:val="000000" w:themeColor="text1"/>
          <w:lang w:val="fr-FR"/>
        </w:rPr>
      </w:pPr>
      <w:r>
        <w:rPr>
          <w:rFonts w:ascii="Tahoma" w:hAnsi="Tahoma" w:cs="Tahoma"/>
          <w:color w:val="000000" w:themeColor="text1"/>
          <w:lang w:val="fr-FR"/>
        </w:rPr>
        <w:t>2. Convert 0.376 to a fraction</w:t>
      </w:r>
    </w:p>
    <w:p w:rsidR="00776E21" w:rsidRDefault="00D67E1C">
      <w:pPr>
        <w:rPr>
          <w:rFonts w:ascii="Tahoma" w:hAnsi="Tahoma" w:cs="Tahoma"/>
          <w:color w:val="000000" w:themeColor="text1"/>
        </w:rPr>
      </w:pPr>
      <w:r>
        <w:rPr>
          <w:rFonts w:ascii="Tahoma" w:hAnsi="Tahoma" w:cs="Tahoma"/>
          <w:b/>
          <w:color w:val="000000" w:themeColor="text1"/>
        </w:rPr>
        <w:t xml:space="preserve"> ASSIGNMENT</w:t>
      </w:r>
    </w:p>
    <w:p w:rsidR="00776E21" w:rsidRDefault="00D67E1C">
      <w:pPr>
        <w:rPr>
          <w:rFonts w:ascii="Tahoma" w:hAnsi="Tahoma" w:cs="Tahoma"/>
          <w:color w:val="000000" w:themeColor="text1"/>
        </w:rPr>
      </w:pPr>
      <w:r>
        <w:rPr>
          <w:rFonts w:ascii="Tahoma" w:hAnsi="Tahoma" w:cs="Tahoma"/>
          <w:color w:val="000000" w:themeColor="text1"/>
        </w:rPr>
        <w:t>NGM Page 75 Ex. 9i Nos 2, 3, 4, 5, 9</w:t>
      </w:r>
    </w:p>
    <w:p w:rsidR="00776E21" w:rsidRDefault="00776E21">
      <w:pPr>
        <w:jc w:val="center"/>
        <w:rPr>
          <w:rFonts w:ascii="Tahoma" w:hAnsi="Tahoma" w:cs="Tahoma"/>
          <w:b/>
          <w:color w:val="000000" w:themeColor="text1"/>
        </w:rPr>
      </w:pPr>
    </w:p>
    <w:p w:rsidR="00776E21" w:rsidRDefault="00D67E1C">
      <w:pPr>
        <w:jc w:val="center"/>
        <w:rPr>
          <w:rFonts w:ascii="Tahoma" w:hAnsi="Tahoma" w:cs="Tahoma"/>
          <w:b/>
          <w:color w:val="000000" w:themeColor="text1"/>
        </w:rPr>
      </w:pPr>
      <w:r>
        <w:rPr>
          <w:rFonts w:ascii="Tahoma" w:hAnsi="Tahoma" w:cs="Tahoma"/>
          <w:b/>
          <w:color w:val="000000" w:themeColor="text1"/>
        </w:rPr>
        <w:t>WEEK EIGHT</w:t>
      </w:r>
    </w:p>
    <w:p w:rsidR="00776E21" w:rsidRDefault="00D67E1C">
      <w:pPr>
        <w:jc w:val="center"/>
        <w:rPr>
          <w:rFonts w:ascii="Tahoma" w:hAnsi="Tahoma" w:cs="Tahoma"/>
          <w:b/>
          <w:color w:val="000000" w:themeColor="text1"/>
        </w:rPr>
      </w:pPr>
      <w:r>
        <w:rPr>
          <w:rFonts w:ascii="Tahoma" w:hAnsi="Tahoma" w:cs="Tahoma"/>
          <w:b/>
          <w:color w:val="000000" w:themeColor="text1"/>
        </w:rPr>
        <w:t>TOPIC: ADDITION AND SUBTRACTION OF FRACTIONS</w:t>
      </w:r>
    </w:p>
    <w:p w:rsidR="00776E21" w:rsidRDefault="00D67E1C">
      <w:pPr>
        <w:rPr>
          <w:rFonts w:ascii="Tahoma" w:hAnsi="Tahoma" w:cs="Tahoma"/>
          <w:b/>
          <w:color w:val="000000" w:themeColor="text1"/>
        </w:rPr>
      </w:pPr>
      <w:r>
        <w:rPr>
          <w:rFonts w:ascii="Tahoma" w:hAnsi="Tahoma" w:cs="Tahoma"/>
          <w:b/>
          <w:color w:val="000000" w:themeColor="text1"/>
        </w:rPr>
        <w:t>8.0 Introduction</w:t>
      </w:r>
    </w:p>
    <w:p w:rsidR="00776E21" w:rsidRDefault="00D67E1C">
      <w:pPr>
        <w:rPr>
          <w:rFonts w:ascii="Tahoma" w:hAnsi="Tahoma" w:cs="Tahoma"/>
          <w:color w:val="000000" w:themeColor="text1"/>
        </w:rPr>
      </w:pPr>
      <w:r>
        <w:rPr>
          <w:rFonts w:ascii="Tahoma" w:hAnsi="Tahoma" w:cs="Tahoma"/>
          <w:color w:val="000000" w:themeColor="text1"/>
        </w:rPr>
        <w:t xml:space="preserve">Two or more fractions can be added or subtracted immediately if they both possess the same denominator, in which case we add or subtract the numerators and divide by the common denominator. </w:t>
      </w:r>
    </w:p>
    <w:p w:rsidR="00776E21" w:rsidRDefault="00D67E1C">
      <w:pPr>
        <w:rPr>
          <w:rFonts w:ascii="Tahoma" w:hAnsi="Tahoma" w:cs="Tahoma"/>
          <w:color w:val="000000" w:themeColor="text1"/>
        </w:rPr>
      </w:pPr>
      <w:r>
        <w:rPr>
          <w:rFonts w:ascii="Tahoma" w:hAnsi="Tahoma" w:cs="Tahoma"/>
          <w:color w:val="000000" w:themeColor="text1"/>
        </w:rPr>
        <w:t xml:space="preserve">If they do not have the same denominator they must be rewritten in equivalent form so that they do have the same denominator – called the common denominator. </w:t>
      </w:r>
    </w:p>
    <w:p w:rsidR="00776E21" w:rsidRDefault="00D67E1C">
      <w:pPr>
        <w:rPr>
          <w:rFonts w:ascii="Tahoma" w:hAnsi="Tahoma" w:cs="Tahoma"/>
          <w:color w:val="000000" w:themeColor="text1"/>
        </w:rPr>
      </w:pPr>
      <w:r>
        <w:rPr>
          <w:rFonts w:ascii="Tahoma" w:hAnsi="Tahoma" w:cs="Tahoma"/>
          <w:color w:val="000000" w:themeColor="text1"/>
        </w:rPr>
        <w:t>The common denominator of the equivalent fraction is the LCM of the two original denominator.</w:t>
      </w:r>
    </w:p>
    <w:p w:rsidR="00776E21" w:rsidRDefault="00D67E1C">
      <w:pPr>
        <w:rPr>
          <w:rFonts w:ascii="Tahoma" w:hAnsi="Tahoma" w:cs="Tahoma"/>
          <w:color w:val="000000" w:themeColor="text1"/>
        </w:rPr>
      </w:pPr>
      <w:r>
        <w:rPr>
          <w:rFonts w:ascii="Tahoma" w:hAnsi="Tahoma" w:cs="Tahoma"/>
          <w:color w:val="000000" w:themeColor="text1"/>
        </w:rPr>
        <w:t>In summary,</w:t>
      </w:r>
    </w:p>
    <w:p w:rsidR="00776E21" w:rsidRDefault="00D67E1C">
      <w:pPr>
        <w:rPr>
          <w:rFonts w:ascii="Tahoma" w:hAnsi="Tahoma" w:cs="Tahoma"/>
          <w:color w:val="000000" w:themeColor="text1"/>
        </w:rPr>
      </w:pPr>
      <w:r>
        <w:rPr>
          <w:rFonts w:ascii="Tahoma" w:hAnsi="Tahoma" w:cs="Tahoma"/>
          <w:color w:val="000000" w:themeColor="text1"/>
        </w:rPr>
        <w:t>If fractions have different denominators:</w:t>
      </w:r>
    </w:p>
    <w:p w:rsidR="00776E21" w:rsidRDefault="00D67E1C">
      <w:pPr>
        <w:numPr>
          <w:ilvl w:val="0"/>
          <w:numId w:val="23"/>
        </w:numPr>
        <w:rPr>
          <w:rFonts w:ascii="Tahoma" w:hAnsi="Tahoma" w:cs="Tahoma"/>
          <w:color w:val="000000" w:themeColor="text1"/>
        </w:rPr>
      </w:pPr>
      <w:r>
        <w:rPr>
          <w:rFonts w:ascii="Tahoma" w:hAnsi="Tahoma" w:cs="Tahoma"/>
          <w:color w:val="000000" w:themeColor="text1"/>
        </w:rPr>
        <w:t>Find a common denominator by expressing each fractions as an equivalent fraction</w:t>
      </w:r>
    </w:p>
    <w:p w:rsidR="00776E21" w:rsidRDefault="00D67E1C">
      <w:pPr>
        <w:numPr>
          <w:ilvl w:val="0"/>
          <w:numId w:val="23"/>
        </w:numPr>
        <w:rPr>
          <w:rFonts w:ascii="Tahoma" w:hAnsi="Tahoma" w:cs="Tahoma"/>
          <w:color w:val="000000" w:themeColor="text1"/>
        </w:rPr>
      </w:pPr>
      <w:r>
        <w:rPr>
          <w:rFonts w:ascii="Tahoma" w:hAnsi="Tahoma" w:cs="Tahoma"/>
          <w:color w:val="000000" w:themeColor="text1"/>
        </w:rPr>
        <w:t>Add or subtract their numerators.</w:t>
      </w:r>
    </w:p>
    <w:p w:rsidR="00776E21" w:rsidRDefault="00D67E1C">
      <w:pPr>
        <w:rPr>
          <w:rFonts w:ascii="Tahoma" w:hAnsi="Tahoma" w:cs="Tahoma"/>
          <w:b/>
          <w:color w:val="000000" w:themeColor="text1"/>
        </w:rPr>
      </w:pPr>
      <w:r>
        <w:rPr>
          <w:rFonts w:ascii="Tahoma" w:hAnsi="Tahoma" w:cs="Tahoma"/>
          <w:b/>
          <w:color w:val="000000" w:themeColor="text1"/>
        </w:rPr>
        <w:t>8.1 Addition of Fractions</w:t>
      </w:r>
    </w:p>
    <w:p w:rsidR="00776E21" w:rsidRDefault="00D67E1C">
      <w:pPr>
        <w:rPr>
          <w:rFonts w:ascii="Tahoma" w:hAnsi="Tahoma" w:cs="Tahoma"/>
          <w:color w:val="000000" w:themeColor="text1"/>
        </w:rPr>
      </w:pPr>
      <w:r>
        <w:rPr>
          <w:rFonts w:ascii="Tahoma" w:hAnsi="Tahoma" w:cs="Tahoma"/>
          <w:b/>
          <w:color w:val="000000" w:themeColor="text1"/>
        </w:rPr>
        <w:lastRenderedPageBreak/>
        <w:t>Example 1</w:t>
      </w:r>
      <w:r>
        <w:rPr>
          <w:rFonts w:ascii="Tahoma" w:hAnsi="Tahoma" w:cs="Tahoma"/>
          <w:color w:val="000000" w:themeColor="text1"/>
        </w:rPr>
        <w:t>:  Simplify the following fractions</w:t>
      </w:r>
    </w:p>
    <w:p w:rsidR="00776E21" w:rsidRDefault="00D67E1C">
      <w:pPr>
        <w:rPr>
          <w:rFonts w:ascii="Tahoma" w:hAnsi="Tahoma" w:cs="Tahoma"/>
          <w:color w:val="000000" w:themeColor="text1"/>
        </w:rPr>
      </w:pPr>
      <w:r>
        <w:rPr>
          <w:rFonts w:ascii="Tahoma" w:hAnsi="Tahoma" w:cs="Tahoma"/>
          <w:color w:val="000000" w:themeColor="text1"/>
        </w:rPr>
        <w:t xml:space="preserve">(a) </w:t>
      </w:r>
      <m:oMath>
        <m:f>
          <m:fPr>
            <m:ctrlPr>
              <w:rPr>
                <w:rFonts w:ascii="Cambria Math" w:hAnsi="Cambria Math" w:cs="Tahoma"/>
                <w:i/>
                <w:color w:val="000000" w:themeColor="text1"/>
              </w:rPr>
            </m:ctrlPr>
          </m:fPr>
          <m:num>
            <m:r>
              <w:rPr>
                <w:rFonts w:ascii="Cambria Math" w:hAnsi="Cambria Math" w:cs="Tahoma"/>
                <w:color w:val="000000" w:themeColor="text1"/>
              </w:rPr>
              <m:t>2</m:t>
            </m:r>
          </m:num>
          <m:den>
            <m:r>
              <w:rPr>
                <w:rFonts w:ascii="Cambria Math" w:hAnsi="Cambria Math" w:cs="Tahoma"/>
                <w:color w:val="000000" w:themeColor="text1"/>
              </w:rPr>
              <m:t>5</m:t>
            </m:r>
          </m:den>
        </m:f>
      </m:oMath>
      <w:r>
        <w:rPr>
          <w:rFonts w:ascii="Tahoma" w:hAnsi="Tahoma" w:cs="Tahoma"/>
          <w:color w:val="000000" w:themeColor="text1"/>
        </w:rPr>
        <w:t xml:space="preserve"> + </w:t>
      </w:r>
      <m:oMath>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5</m:t>
            </m:r>
          </m:den>
        </m:f>
      </m:oMath>
      <w:r>
        <w:rPr>
          <w:rFonts w:ascii="Tahoma" w:hAnsi="Tahoma" w:cs="Tahoma"/>
          <w:color w:val="000000" w:themeColor="text1"/>
        </w:rPr>
        <w:t xml:space="preserve">    (b) </w:t>
      </w:r>
      <m:oMath>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6</m:t>
            </m:r>
          </m:den>
        </m:f>
      </m:oMath>
      <w:r>
        <w:rPr>
          <w:rFonts w:ascii="Tahoma" w:hAnsi="Tahoma" w:cs="Tahoma"/>
          <w:color w:val="000000" w:themeColor="text1"/>
        </w:rPr>
        <w:t xml:space="preserve"> + </w:t>
      </w:r>
      <m:oMath>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8</m:t>
            </m:r>
          </m:den>
        </m:f>
      </m:oMath>
      <w:r>
        <w:rPr>
          <w:rFonts w:ascii="Tahoma" w:hAnsi="Tahoma" w:cs="Tahoma"/>
          <w:color w:val="000000" w:themeColor="text1"/>
        </w:rPr>
        <w:t xml:space="preserve"> (c) </w:t>
      </w:r>
      <m:oMath>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5</m:t>
            </m:r>
          </m:den>
        </m:f>
      </m:oMath>
      <w:r>
        <w:rPr>
          <w:rFonts w:ascii="Tahoma" w:hAnsi="Tahoma" w:cs="Tahoma"/>
          <w:color w:val="000000" w:themeColor="text1"/>
        </w:rPr>
        <w:t xml:space="preserve"> + </w:t>
      </w:r>
      <m:oMath>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2</m:t>
            </m:r>
          </m:den>
        </m:f>
      </m:oMath>
      <w:r>
        <w:rPr>
          <w:rFonts w:ascii="Tahoma" w:hAnsi="Tahoma" w:cs="Tahoma"/>
          <w:color w:val="000000" w:themeColor="text1"/>
        </w:rPr>
        <w:t xml:space="preserve"> + </w:t>
      </w:r>
      <m:oMath>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4</m:t>
            </m:r>
          </m:den>
        </m:f>
      </m:oMath>
      <w:r>
        <w:rPr>
          <w:rFonts w:ascii="Tahoma" w:hAnsi="Tahoma" w:cs="Tahoma"/>
          <w:color w:val="000000" w:themeColor="text1"/>
        </w:rPr>
        <w:t xml:space="preserve"> </w:t>
      </w:r>
    </w:p>
    <w:p w:rsidR="00776E21" w:rsidRDefault="00D67E1C">
      <w:pPr>
        <w:rPr>
          <w:rFonts w:ascii="Tahoma" w:hAnsi="Tahoma" w:cs="Tahoma"/>
          <w:color w:val="000000" w:themeColor="text1"/>
        </w:rPr>
      </w:pPr>
      <w:r>
        <w:rPr>
          <w:rFonts w:ascii="Tahoma" w:hAnsi="Tahoma" w:cs="Tahoma"/>
          <w:b/>
          <w:color w:val="000000" w:themeColor="text1"/>
        </w:rPr>
        <w:t>Example 2:</w:t>
      </w:r>
      <w:r>
        <w:rPr>
          <w:rFonts w:ascii="Tahoma" w:hAnsi="Tahoma" w:cs="Tahoma"/>
          <w:color w:val="000000" w:themeColor="text1"/>
        </w:rPr>
        <w:t xml:space="preserve"> Simplify the following fractions.</w:t>
      </w:r>
    </w:p>
    <w:p w:rsidR="00776E21" w:rsidRDefault="009268FF">
      <w:pPr>
        <w:numPr>
          <w:ilvl w:val="0"/>
          <w:numId w:val="24"/>
        </w:numPr>
        <w:rPr>
          <w:rFonts w:ascii="Tahoma" w:hAnsi="Tahoma" w:cs="Tahoma"/>
          <w:color w:val="000000" w:themeColor="text1"/>
        </w:rPr>
      </w:pPr>
      <m:oMath>
        <m:r>
          <m:rPr>
            <m:sty m:val="p"/>
          </m:rPr>
          <w:rPr>
            <w:rFonts w:ascii="Cambria Math" w:hAnsi="Cambria Math" w:cs="Tahoma"/>
            <w:color w:val="000000" w:themeColor="text1"/>
          </w:rPr>
          <m:t>1</m:t>
        </m:r>
        <m:f>
          <m:fPr>
            <m:ctrlPr>
              <w:rPr>
                <w:rFonts w:ascii="Cambria Math" w:hAnsi="Cambria Math" w:cs="Tahoma"/>
                <w:i/>
                <w:color w:val="000000" w:themeColor="text1"/>
              </w:rPr>
            </m:ctrlPr>
          </m:fPr>
          <m:num>
            <m:r>
              <w:rPr>
                <w:rFonts w:ascii="Cambria Math" w:hAnsi="Cambria Math" w:cs="Tahoma"/>
                <w:color w:val="000000" w:themeColor="text1"/>
              </w:rPr>
              <m:t>2</m:t>
            </m:r>
          </m:num>
          <m:den>
            <m:r>
              <w:rPr>
                <w:rFonts w:ascii="Cambria Math" w:hAnsi="Cambria Math" w:cs="Tahoma"/>
                <w:color w:val="000000" w:themeColor="text1"/>
              </w:rPr>
              <m:t>5</m:t>
            </m:r>
          </m:den>
        </m:f>
      </m:oMath>
      <w:r w:rsidR="00D67E1C">
        <w:rPr>
          <w:rFonts w:ascii="Tahoma" w:hAnsi="Tahoma" w:cs="Tahoma"/>
          <w:color w:val="000000" w:themeColor="text1"/>
        </w:rPr>
        <w:t xml:space="preserve"> + </w:t>
      </w:r>
      <m:oMath>
        <m:r>
          <m:rPr>
            <m:sty m:val="p"/>
          </m:rPr>
          <w:rPr>
            <w:rFonts w:ascii="Cambria Math" w:hAnsi="Cambria Math" w:cs="Tahoma"/>
            <w:color w:val="000000" w:themeColor="text1"/>
          </w:rPr>
          <m:t>4</m:t>
        </m:r>
        <m:f>
          <m:fPr>
            <m:ctrlPr>
              <w:rPr>
                <w:rFonts w:ascii="Cambria Math" w:hAnsi="Cambria Math" w:cs="Tahoma"/>
                <w:i/>
                <w:color w:val="000000" w:themeColor="text1"/>
              </w:rPr>
            </m:ctrlPr>
          </m:fPr>
          <m:num>
            <m:r>
              <w:rPr>
                <w:rFonts w:ascii="Cambria Math" w:hAnsi="Cambria Math" w:cs="Tahoma"/>
                <w:color w:val="000000" w:themeColor="text1"/>
              </w:rPr>
              <m:t>2</m:t>
            </m:r>
          </m:num>
          <m:den>
            <m:r>
              <w:rPr>
                <w:rFonts w:ascii="Cambria Math" w:hAnsi="Cambria Math" w:cs="Tahoma"/>
                <w:color w:val="000000" w:themeColor="text1"/>
              </w:rPr>
              <m:t>3</m:t>
            </m:r>
          </m:den>
        </m:f>
      </m:oMath>
    </w:p>
    <w:p w:rsidR="00776E21" w:rsidRDefault="009268FF">
      <w:pPr>
        <w:numPr>
          <w:ilvl w:val="0"/>
          <w:numId w:val="24"/>
        </w:numPr>
        <w:rPr>
          <w:rFonts w:ascii="Tahoma" w:hAnsi="Tahoma" w:cs="Tahoma"/>
          <w:color w:val="000000" w:themeColor="text1"/>
        </w:rPr>
      </w:pPr>
      <m:oMath>
        <m:r>
          <m:rPr>
            <m:sty m:val="p"/>
          </m:rPr>
          <w:rPr>
            <w:rFonts w:ascii="Cambria Math" w:hAnsi="Cambria Math" w:cs="Tahoma"/>
            <w:color w:val="000000" w:themeColor="text1"/>
          </w:rPr>
          <m:t>2</m:t>
        </m:r>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4</m:t>
            </m:r>
          </m:den>
        </m:f>
      </m:oMath>
      <w:r w:rsidR="00D67E1C">
        <w:rPr>
          <w:rFonts w:ascii="Tahoma" w:hAnsi="Tahoma" w:cs="Tahoma"/>
          <w:color w:val="000000" w:themeColor="text1"/>
        </w:rPr>
        <w:t xml:space="preserve"> + </w:t>
      </w:r>
      <m:oMath>
        <m:r>
          <w:rPr>
            <w:rFonts w:ascii="Cambria Math" w:hAnsi="Cambria Math" w:cs="Tahoma"/>
            <w:color w:val="000000" w:themeColor="text1"/>
          </w:rPr>
          <m:t xml:space="preserve">4 </m:t>
        </m:r>
        <m:f>
          <m:fPr>
            <m:ctrlPr>
              <w:rPr>
                <w:rFonts w:ascii="Cambria Math" w:hAnsi="Cambria Math" w:cs="Tahoma"/>
                <w:i/>
                <w:color w:val="000000" w:themeColor="text1"/>
              </w:rPr>
            </m:ctrlPr>
          </m:fPr>
          <m:num>
            <m:r>
              <w:rPr>
                <w:rFonts w:ascii="Cambria Math" w:hAnsi="Cambria Math" w:cs="Tahoma"/>
                <w:color w:val="000000" w:themeColor="text1"/>
              </w:rPr>
              <m:t>5</m:t>
            </m:r>
          </m:num>
          <m:den>
            <m:r>
              <w:rPr>
                <w:rFonts w:ascii="Cambria Math" w:hAnsi="Cambria Math" w:cs="Tahoma"/>
                <w:color w:val="000000" w:themeColor="text1"/>
              </w:rPr>
              <m:t>8</m:t>
            </m:r>
          </m:den>
        </m:f>
      </m:oMath>
      <w:r w:rsidR="00D67E1C">
        <w:rPr>
          <w:rFonts w:ascii="Tahoma" w:hAnsi="Tahoma" w:cs="Tahoma"/>
          <w:color w:val="000000" w:themeColor="text1"/>
        </w:rPr>
        <w:t xml:space="preserve"> + </w:t>
      </w:r>
      <m:oMath>
        <m:f>
          <m:fPr>
            <m:ctrlPr>
              <w:rPr>
                <w:rFonts w:ascii="Cambria Math" w:hAnsi="Cambria Math" w:cs="Tahoma"/>
                <w:i/>
                <w:color w:val="000000" w:themeColor="text1"/>
              </w:rPr>
            </m:ctrlPr>
          </m:fPr>
          <m:num>
            <m:r>
              <w:rPr>
                <w:rFonts w:ascii="Cambria Math" w:hAnsi="Cambria Math" w:cs="Tahoma"/>
                <w:color w:val="000000" w:themeColor="text1"/>
              </w:rPr>
              <m:t>7</m:t>
            </m:r>
          </m:num>
          <m:den>
            <m:r>
              <w:rPr>
                <w:rFonts w:ascii="Cambria Math" w:hAnsi="Cambria Math" w:cs="Tahoma"/>
                <w:color w:val="000000" w:themeColor="text1"/>
              </w:rPr>
              <m:t>12</m:t>
            </m:r>
          </m:den>
        </m:f>
      </m:oMath>
    </w:p>
    <w:p w:rsidR="00776E21" w:rsidRDefault="00D67E1C">
      <w:pPr>
        <w:rPr>
          <w:rFonts w:ascii="Tahoma" w:hAnsi="Tahoma" w:cs="Tahoma"/>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Simplify the following:</w:t>
      </w:r>
    </w:p>
    <w:p w:rsidR="00776E21" w:rsidRDefault="00D67E1C">
      <w:pPr>
        <w:rPr>
          <w:rFonts w:ascii="Tahoma" w:hAnsi="Tahoma" w:cs="Tahoma"/>
          <w:color w:val="000000" w:themeColor="text1"/>
        </w:rPr>
      </w:pPr>
      <w:r>
        <w:rPr>
          <w:rFonts w:ascii="Tahoma" w:hAnsi="Tahoma" w:cs="Tahoma"/>
          <w:color w:val="000000" w:themeColor="text1"/>
        </w:rPr>
        <w:t xml:space="preserve">a. </w:t>
      </w:r>
      <m:oMath>
        <m:r>
          <w:rPr>
            <w:rFonts w:ascii="Cambria Math" w:hAnsi="Cambria Math" w:cs="Tahoma"/>
            <w:color w:val="000000" w:themeColor="text1"/>
          </w:rPr>
          <m:t>4</m:t>
        </m:r>
      </m:oMath>
      <w:r>
        <w:rPr>
          <w:rFonts w:ascii="Tahoma" w:hAnsi="Tahoma" w:cs="Tahoma"/>
          <w:color w:val="000000" w:themeColor="text1"/>
        </w:rPr>
        <w:t xml:space="preserve"> + </w:t>
      </w:r>
      <m:oMath>
        <m:r>
          <m:rPr>
            <m:sty m:val="p"/>
          </m:rPr>
          <w:rPr>
            <w:rFonts w:ascii="Cambria Math" w:hAnsi="Cambria Math" w:cs="Tahoma"/>
            <w:color w:val="000000" w:themeColor="text1"/>
          </w:rPr>
          <m:t>2</m:t>
        </m:r>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4</m:t>
            </m:r>
          </m:den>
        </m:f>
      </m:oMath>
    </w:p>
    <w:p w:rsidR="00776E21" w:rsidRDefault="00D67E1C">
      <w:pPr>
        <w:rPr>
          <w:rFonts w:ascii="Tahoma" w:hAnsi="Tahoma" w:cs="Tahoma"/>
          <w:color w:val="000000" w:themeColor="text1"/>
        </w:rPr>
      </w:pPr>
      <w:r>
        <w:rPr>
          <w:rFonts w:ascii="Tahoma" w:hAnsi="Tahoma" w:cs="Tahoma"/>
          <w:color w:val="000000" w:themeColor="text1"/>
        </w:rPr>
        <w:t xml:space="preserve">b. </w:t>
      </w:r>
      <m:oMath>
        <m:r>
          <m:rPr>
            <m:sty m:val="p"/>
          </m:rPr>
          <w:rPr>
            <w:rFonts w:ascii="Cambria Math" w:hAnsi="Cambria Math" w:cs="Tahoma"/>
            <w:color w:val="000000" w:themeColor="text1"/>
          </w:rPr>
          <m:t>3</m:t>
        </m:r>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2</m:t>
            </m:r>
          </m:den>
        </m:f>
      </m:oMath>
      <w:r>
        <w:rPr>
          <w:rFonts w:ascii="Tahoma" w:hAnsi="Tahoma" w:cs="Tahoma"/>
          <w:color w:val="000000" w:themeColor="text1"/>
        </w:rPr>
        <w:t xml:space="preserve"> + </w:t>
      </w:r>
      <m:oMath>
        <m:r>
          <m:rPr>
            <m:sty m:val="p"/>
          </m:rPr>
          <w:rPr>
            <w:rFonts w:ascii="Cambria Math" w:hAnsi="Cambria Math" w:cs="Tahoma"/>
            <w:color w:val="000000" w:themeColor="text1"/>
          </w:rPr>
          <m:t>2</m:t>
        </m:r>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3</m:t>
            </m:r>
          </m:den>
        </m:f>
      </m:oMath>
      <w:r w:rsidR="009268FF">
        <w:rPr>
          <w:rFonts w:ascii="Tahoma" w:hAnsi="Tahoma" w:cs="Tahoma"/>
          <w:color w:val="000000" w:themeColor="text1"/>
        </w:rPr>
        <w:t xml:space="preserve"> +</w:t>
      </w:r>
      <m:oMath>
        <m:r>
          <m:rPr>
            <m:sty m:val="p"/>
          </m:rPr>
          <w:rPr>
            <w:rFonts w:ascii="Cambria Math" w:hAnsi="Cambria Math" w:cs="Tahoma"/>
            <w:color w:val="000000" w:themeColor="text1"/>
          </w:rPr>
          <m:t>5</m:t>
        </m:r>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4</m:t>
            </m:r>
          </m:den>
        </m:f>
      </m:oMath>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8.2 Subtraction of Fractions</w:t>
      </w:r>
    </w:p>
    <w:p w:rsidR="00776E21" w:rsidRDefault="00D67E1C">
      <w:pPr>
        <w:rPr>
          <w:rFonts w:ascii="Tahoma" w:hAnsi="Tahoma" w:cs="Tahoma"/>
          <w:color w:val="000000" w:themeColor="text1"/>
        </w:rPr>
      </w:pPr>
      <w:r>
        <w:rPr>
          <w:rFonts w:ascii="Tahoma" w:hAnsi="Tahoma" w:cs="Tahoma"/>
          <w:b/>
          <w:color w:val="000000" w:themeColor="text1"/>
        </w:rPr>
        <w:t>Example 3</w:t>
      </w:r>
      <w:r>
        <w:rPr>
          <w:rFonts w:ascii="Tahoma" w:hAnsi="Tahoma" w:cs="Tahoma"/>
          <w:color w:val="000000" w:themeColor="text1"/>
        </w:rPr>
        <w:t>: Simplify the following:</w:t>
      </w:r>
    </w:p>
    <w:p w:rsidR="00776E21" w:rsidRDefault="00D67E1C">
      <w:pPr>
        <w:rPr>
          <w:rFonts w:ascii="Tahoma" w:hAnsi="Tahoma" w:cs="Tahoma"/>
          <w:color w:val="000000" w:themeColor="text1"/>
          <w:lang w:val="fr-FR"/>
        </w:rPr>
      </w:pPr>
      <w:r>
        <w:rPr>
          <w:rFonts w:ascii="Tahoma" w:hAnsi="Tahoma" w:cs="Tahoma"/>
          <w:color w:val="000000" w:themeColor="text1"/>
          <w:lang w:val="fr-FR"/>
        </w:rPr>
        <w:t xml:space="preserve">a. </w:t>
      </w:r>
      <m:oMath>
        <m:f>
          <m:fPr>
            <m:ctrlPr>
              <w:rPr>
                <w:rFonts w:ascii="Cambria Math" w:hAnsi="Cambria Math" w:cs="Tahoma"/>
                <w:i/>
                <w:color w:val="000000" w:themeColor="text1"/>
                <w:lang w:val="fr-FR"/>
              </w:rPr>
            </m:ctrlPr>
          </m:fPr>
          <m:num>
            <m:r>
              <w:rPr>
                <w:rFonts w:ascii="Cambria Math" w:hAnsi="Cambria Math" w:cs="Tahoma"/>
                <w:color w:val="000000" w:themeColor="text1"/>
              </w:rPr>
              <m:t>11</m:t>
            </m:r>
          </m:num>
          <m:den>
            <m:r>
              <w:rPr>
                <w:rFonts w:ascii="Cambria Math" w:hAnsi="Cambria Math" w:cs="Tahoma"/>
                <w:color w:val="000000" w:themeColor="text1"/>
              </w:rPr>
              <m:t>13</m:t>
            </m:r>
          </m:den>
        </m:f>
      </m:oMath>
      <w:r>
        <w:rPr>
          <w:rFonts w:ascii="Tahoma" w:hAnsi="Tahoma" w:cs="Tahoma"/>
          <w:color w:val="000000" w:themeColor="text1"/>
          <w:lang w:val="fr-FR"/>
        </w:rPr>
        <w:t xml:space="preserve"> – </w:t>
      </w:r>
      <m:oMath>
        <m:f>
          <m:fPr>
            <m:ctrlPr>
              <w:rPr>
                <w:rFonts w:ascii="Cambria Math" w:hAnsi="Cambria Math" w:cs="Tahoma"/>
                <w:i/>
                <w:color w:val="000000" w:themeColor="text1"/>
                <w:lang w:val="fr-FR"/>
              </w:rPr>
            </m:ctrlPr>
          </m:fPr>
          <m:num>
            <m:r>
              <w:rPr>
                <w:rFonts w:ascii="Cambria Math" w:hAnsi="Cambria Math" w:cs="Tahoma"/>
                <w:color w:val="000000" w:themeColor="text1"/>
              </w:rPr>
              <m:t>7</m:t>
            </m:r>
          </m:num>
          <m:den>
            <m:r>
              <w:rPr>
                <w:rFonts w:ascii="Cambria Math" w:hAnsi="Cambria Math" w:cs="Tahoma"/>
                <w:color w:val="000000" w:themeColor="text1"/>
              </w:rPr>
              <m:t>13</m:t>
            </m:r>
          </m:den>
        </m:f>
      </m:oMath>
      <w:r>
        <w:rPr>
          <w:rFonts w:ascii="Tahoma" w:hAnsi="Tahoma" w:cs="Tahoma"/>
          <w:color w:val="000000" w:themeColor="text1"/>
          <w:lang w:val="fr-FR"/>
        </w:rPr>
        <w:t xml:space="preserve">  b. </w:t>
      </w:r>
      <m:oMath>
        <m:f>
          <m:fPr>
            <m:ctrlPr>
              <w:rPr>
                <w:rFonts w:ascii="Cambria Math" w:hAnsi="Cambria Math" w:cs="Tahoma"/>
                <w:i/>
                <w:color w:val="000000" w:themeColor="text1"/>
                <w:lang w:val="fr-FR"/>
              </w:rPr>
            </m:ctrlPr>
          </m:fPr>
          <m:num>
            <m:r>
              <w:rPr>
                <w:rFonts w:ascii="Cambria Math" w:hAnsi="Cambria Math" w:cs="Tahoma"/>
                <w:color w:val="000000" w:themeColor="text1"/>
              </w:rPr>
              <m:t>11</m:t>
            </m:r>
          </m:num>
          <m:den>
            <m:r>
              <w:rPr>
                <w:rFonts w:ascii="Cambria Math" w:hAnsi="Cambria Math" w:cs="Tahoma"/>
                <w:color w:val="000000" w:themeColor="text1"/>
              </w:rPr>
              <m:t>15</m:t>
            </m:r>
          </m:den>
        </m:f>
      </m:oMath>
      <w:r>
        <w:rPr>
          <w:rFonts w:ascii="Tahoma" w:hAnsi="Tahoma" w:cs="Tahoma"/>
          <w:color w:val="000000" w:themeColor="text1"/>
          <w:lang w:val="fr-FR"/>
        </w:rPr>
        <w:t xml:space="preserve"> – </w:t>
      </w:r>
      <m:oMath>
        <m:f>
          <m:fPr>
            <m:ctrlPr>
              <w:rPr>
                <w:rFonts w:ascii="Cambria Math" w:hAnsi="Cambria Math" w:cs="Tahoma"/>
                <w:i/>
                <w:color w:val="000000" w:themeColor="text1"/>
                <w:lang w:val="fr-FR"/>
              </w:rPr>
            </m:ctrlPr>
          </m:fPr>
          <m:num>
            <m:r>
              <w:rPr>
                <w:rFonts w:ascii="Cambria Math" w:hAnsi="Cambria Math" w:cs="Tahoma"/>
                <w:color w:val="000000" w:themeColor="text1"/>
              </w:rPr>
              <m:t>3</m:t>
            </m:r>
          </m:num>
          <m:den>
            <m:r>
              <w:rPr>
                <w:rFonts w:ascii="Cambria Math" w:hAnsi="Cambria Math" w:cs="Tahoma"/>
                <w:color w:val="000000" w:themeColor="text1"/>
              </w:rPr>
              <m:t>15</m:t>
            </m:r>
          </m:den>
        </m:f>
      </m:oMath>
      <w:r>
        <w:rPr>
          <w:rFonts w:ascii="Tahoma" w:hAnsi="Tahoma" w:cs="Tahoma"/>
          <w:color w:val="000000" w:themeColor="text1"/>
          <w:lang w:val="fr-FR"/>
        </w:rPr>
        <w:t xml:space="preserve"> c. </w:t>
      </w:r>
      <m:oMath>
        <m:r>
          <m:rPr>
            <m:sty m:val="p"/>
          </m:rPr>
          <w:rPr>
            <w:rFonts w:ascii="Cambria Math" w:hAnsi="Cambria Math" w:cs="Tahoma"/>
            <w:color w:val="000000" w:themeColor="text1"/>
          </w:rPr>
          <m:t>5</m:t>
        </m:r>
        <m:f>
          <m:fPr>
            <m:ctrlPr>
              <w:rPr>
                <w:rFonts w:ascii="Cambria Math" w:hAnsi="Cambria Math" w:cs="Tahoma"/>
                <w:i/>
                <w:color w:val="000000" w:themeColor="text1"/>
                <w:lang w:val="fr-FR"/>
              </w:rPr>
            </m:ctrlPr>
          </m:fPr>
          <m:num>
            <m:r>
              <w:rPr>
                <w:rFonts w:ascii="Cambria Math" w:hAnsi="Cambria Math" w:cs="Tahoma"/>
                <w:color w:val="000000" w:themeColor="text1"/>
              </w:rPr>
              <m:t>3</m:t>
            </m:r>
          </m:num>
          <m:den>
            <m:r>
              <w:rPr>
                <w:rFonts w:ascii="Cambria Math" w:hAnsi="Cambria Math" w:cs="Tahoma"/>
                <w:color w:val="000000" w:themeColor="text1"/>
              </w:rPr>
              <m:t>4</m:t>
            </m:r>
          </m:den>
        </m:f>
      </m:oMath>
      <w:r>
        <w:rPr>
          <w:rFonts w:ascii="Tahoma" w:hAnsi="Tahoma" w:cs="Tahoma"/>
          <w:color w:val="000000" w:themeColor="text1"/>
          <w:lang w:val="fr-FR"/>
        </w:rPr>
        <w:t xml:space="preserve">  - </w:t>
      </w:r>
      <m:oMath>
        <m:r>
          <m:rPr>
            <m:sty m:val="p"/>
          </m:rPr>
          <w:rPr>
            <w:rFonts w:ascii="Cambria Math" w:hAnsi="Cambria Math" w:cs="Tahoma"/>
            <w:color w:val="000000" w:themeColor="text1"/>
          </w:rPr>
          <m:t>1</m:t>
        </m:r>
        <m:f>
          <m:fPr>
            <m:ctrlPr>
              <w:rPr>
                <w:rFonts w:ascii="Cambria Math" w:hAnsi="Cambria Math" w:cs="Tahoma"/>
                <w:i/>
                <w:color w:val="000000" w:themeColor="text1"/>
                <w:lang w:val="fr-FR"/>
              </w:rPr>
            </m:ctrlPr>
          </m:fPr>
          <m:num>
            <m:r>
              <w:rPr>
                <w:rFonts w:ascii="Cambria Math" w:hAnsi="Cambria Math" w:cs="Tahoma"/>
                <w:color w:val="000000" w:themeColor="text1"/>
              </w:rPr>
              <m:t>4</m:t>
            </m:r>
          </m:num>
          <m:den>
            <m:r>
              <w:rPr>
                <w:rFonts w:ascii="Cambria Math" w:hAnsi="Cambria Math" w:cs="Tahoma"/>
                <w:color w:val="000000" w:themeColor="text1"/>
              </w:rPr>
              <m:t>5</m:t>
            </m:r>
          </m:den>
        </m:f>
      </m:oMath>
    </w:p>
    <w:p w:rsidR="00776E21" w:rsidRDefault="00D67E1C">
      <w:pPr>
        <w:rPr>
          <w:rFonts w:ascii="Tahoma" w:hAnsi="Tahoma" w:cs="Tahoma"/>
          <w:color w:val="000000" w:themeColor="text1"/>
        </w:rPr>
      </w:pPr>
      <w:r>
        <w:rPr>
          <w:rFonts w:ascii="Tahoma" w:hAnsi="Tahoma" w:cs="Tahoma"/>
          <w:b/>
          <w:color w:val="000000" w:themeColor="text1"/>
        </w:rPr>
        <w:t>Example 4</w:t>
      </w:r>
      <w:r>
        <w:rPr>
          <w:rFonts w:ascii="Tahoma" w:hAnsi="Tahoma" w:cs="Tahoma"/>
          <w:color w:val="000000" w:themeColor="text1"/>
        </w:rPr>
        <w:t xml:space="preserve">: Simplify </w:t>
      </w:r>
      <m:oMath>
        <m:r>
          <m:rPr>
            <m:sty m:val="p"/>
          </m:rPr>
          <w:rPr>
            <w:rFonts w:ascii="Cambria Math" w:hAnsi="Cambria Math" w:cs="Tahoma"/>
            <w:color w:val="000000" w:themeColor="text1"/>
          </w:rPr>
          <m:t>3</m:t>
        </m:r>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4</m:t>
            </m:r>
          </m:den>
        </m:f>
      </m:oMath>
      <w:r>
        <w:rPr>
          <w:rFonts w:ascii="Tahoma" w:hAnsi="Tahoma" w:cs="Tahoma"/>
          <w:color w:val="000000" w:themeColor="text1"/>
        </w:rPr>
        <w:t xml:space="preserve"> - </w:t>
      </w:r>
      <m:oMath>
        <m:r>
          <m:rPr>
            <m:sty m:val="p"/>
          </m:rPr>
          <w:rPr>
            <w:rFonts w:ascii="Cambria Math" w:hAnsi="Cambria Math" w:cs="Tahoma"/>
            <w:color w:val="000000" w:themeColor="text1"/>
          </w:rPr>
          <m:t>2</m:t>
        </m:r>
        <m:f>
          <m:fPr>
            <m:ctrlPr>
              <w:rPr>
                <w:rFonts w:ascii="Cambria Math" w:hAnsi="Cambria Math" w:cs="Tahoma"/>
                <w:i/>
                <w:color w:val="000000" w:themeColor="text1"/>
              </w:rPr>
            </m:ctrlPr>
          </m:fPr>
          <m:num>
            <m:r>
              <w:rPr>
                <w:rFonts w:ascii="Cambria Math" w:hAnsi="Cambria Math" w:cs="Tahoma"/>
                <w:color w:val="000000" w:themeColor="text1"/>
              </w:rPr>
              <m:t>7</m:t>
            </m:r>
          </m:num>
          <m:den>
            <m:r>
              <w:rPr>
                <w:rFonts w:ascii="Cambria Math" w:hAnsi="Cambria Math" w:cs="Tahoma"/>
                <w:color w:val="000000" w:themeColor="text1"/>
              </w:rPr>
              <m:t>8</m:t>
            </m:r>
          </m:den>
        </m:f>
      </m:oMath>
      <w:r>
        <w:rPr>
          <w:rFonts w:ascii="Tahoma" w:hAnsi="Tahoma" w:cs="Tahoma"/>
          <w:color w:val="000000" w:themeColor="text1"/>
        </w:rPr>
        <w:t xml:space="preserve"> +</w:t>
      </w:r>
      <m:oMath>
        <m:r>
          <m:rPr>
            <m:sty m:val="p"/>
          </m:rPr>
          <w:rPr>
            <w:rFonts w:ascii="Cambria Math" w:hAnsi="Cambria Math" w:cs="Tahoma"/>
            <w:color w:val="000000" w:themeColor="text1"/>
          </w:rPr>
          <m:t>1</m:t>
        </m:r>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2</m:t>
            </m:r>
          </m:den>
        </m:f>
      </m:oMath>
    </w:p>
    <w:p w:rsidR="00776E21" w:rsidRDefault="00D67E1C">
      <w:pPr>
        <w:rPr>
          <w:rFonts w:ascii="Tahoma" w:hAnsi="Tahoma" w:cs="Tahoma"/>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Simplify the following:</w:t>
      </w:r>
    </w:p>
    <w:p w:rsidR="00776E21" w:rsidRDefault="00D67E1C">
      <w:pPr>
        <w:rPr>
          <w:rFonts w:ascii="Tahoma" w:hAnsi="Tahoma" w:cs="Tahoma"/>
          <w:color w:val="000000" w:themeColor="text1"/>
        </w:rPr>
      </w:pPr>
      <w:r>
        <w:rPr>
          <w:rFonts w:ascii="Tahoma" w:hAnsi="Tahoma" w:cs="Tahoma"/>
          <w:color w:val="000000" w:themeColor="text1"/>
        </w:rPr>
        <w:t xml:space="preserve">1. </w:t>
      </w:r>
      <m:oMath>
        <m:r>
          <m:rPr>
            <m:sty m:val="p"/>
          </m:rPr>
          <w:rPr>
            <w:rFonts w:ascii="Cambria Math" w:hAnsi="Cambria Math" w:cs="Tahoma"/>
            <w:color w:val="000000" w:themeColor="text1"/>
          </w:rPr>
          <m:t>6</m:t>
        </m:r>
        <m:f>
          <m:fPr>
            <m:ctrlPr>
              <w:rPr>
                <w:rFonts w:ascii="Cambria Math" w:hAnsi="Cambria Math" w:cs="Tahoma"/>
                <w:i/>
                <w:color w:val="000000" w:themeColor="text1"/>
              </w:rPr>
            </m:ctrlPr>
          </m:fPr>
          <m:num>
            <m:r>
              <w:rPr>
                <w:rFonts w:ascii="Cambria Math" w:hAnsi="Cambria Math" w:cs="Tahoma"/>
                <w:color w:val="000000" w:themeColor="text1"/>
              </w:rPr>
              <m:t>5</m:t>
            </m:r>
          </m:num>
          <m:den>
            <m:r>
              <w:rPr>
                <w:rFonts w:ascii="Cambria Math" w:hAnsi="Cambria Math" w:cs="Tahoma"/>
                <w:color w:val="000000" w:themeColor="text1"/>
              </w:rPr>
              <m:t>12</m:t>
            </m:r>
          </m:den>
        </m:f>
      </m:oMath>
      <w:r>
        <w:rPr>
          <w:rFonts w:ascii="Tahoma" w:hAnsi="Tahoma" w:cs="Tahoma"/>
          <w:color w:val="000000" w:themeColor="text1"/>
        </w:rPr>
        <w:t xml:space="preserve"> – </w:t>
      </w:r>
      <m:oMath>
        <m:r>
          <m:rPr>
            <m:sty m:val="p"/>
          </m:rPr>
          <w:rPr>
            <w:rFonts w:ascii="Cambria Math" w:hAnsi="Cambria Math" w:cs="Tahoma"/>
            <w:color w:val="000000" w:themeColor="text1"/>
          </w:rPr>
          <m:t>3</m:t>
        </m:r>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4</m:t>
            </m:r>
          </m:den>
        </m:f>
      </m:oMath>
      <w:r>
        <w:rPr>
          <w:rFonts w:ascii="Tahoma" w:hAnsi="Tahoma" w:cs="Tahoma"/>
          <w:color w:val="000000" w:themeColor="text1"/>
        </w:rPr>
        <w:t xml:space="preserve">   2. </w:t>
      </w:r>
      <m:oMath>
        <m:f>
          <m:fPr>
            <m:ctrlPr>
              <w:rPr>
                <w:rFonts w:ascii="Cambria Math" w:hAnsi="Cambria Math" w:cs="Tahoma"/>
                <w:i/>
                <w:color w:val="000000" w:themeColor="text1"/>
              </w:rPr>
            </m:ctrlPr>
          </m:fPr>
          <m:num>
            <m:r>
              <w:rPr>
                <w:rFonts w:ascii="Cambria Math" w:hAnsi="Cambria Math" w:cs="Tahoma"/>
                <w:color w:val="000000" w:themeColor="text1"/>
              </w:rPr>
              <m:t>7</m:t>
            </m:r>
          </m:num>
          <m:den>
            <m:r>
              <w:rPr>
                <w:rFonts w:ascii="Cambria Math" w:hAnsi="Cambria Math" w:cs="Tahoma"/>
                <w:color w:val="000000" w:themeColor="text1"/>
              </w:rPr>
              <m:t>12</m:t>
            </m:r>
          </m:den>
        </m:f>
      </m:oMath>
      <w:r>
        <w:rPr>
          <w:rFonts w:ascii="Tahoma" w:hAnsi="Tahoma" w:cs="Tahoma"/>
          <w:color w:val="000000" w:themeColor="text1"/>
        </w:rPr>
        <w:t xml:space="preserve"> – </w:t>
      </w:r>
      <m:oMath>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8</m:t>
            </m:r>
          </m:den>
        </m:f>
      </m:oMath>
    </w:p>
    <w:p w:rsidR="00BE037E" w:rsidRDefault="00D67E1C">
      <w:pPr>
        <w:spacing w:after="200" w:line="276" w:lineRule="auto"/>
        <w:rPr>
          <w:rFonts w:ascii="Tahoma" w:hAnsi="Tahoma" w:cs="Tahoma"/>
          <w:color w:val="000000" w:themeColor="text1"/>
        </w:rPr>
      </w:pPr>
      <w:r>
        <w:rPr>
          <w:rFonts w:ascii="Tahoma" w:hAnsi="Tahoma" w:cs="Tahoma"/>
          <w:b/>
          <w:color w:val="000000" w:themeColor="text1"/>
        </w:rPr>
        <w:t>III. Further examples</w:t>
      </w:r>
      <w:r>
        <w:rPr>
          <w:rFonts w:ascii="Tahoma" w:hAnsi="Tahoma" w:cs="Tahoma"/>
          <w:color w:val="000000" w:themeColor="text1"/>
        </w:rPr>
        <w:t xml:space="preserve">                           </w:t>
      </w:r>
      <w:r>
        <w:rPr>
          <w:rFonts w:ascii="Tahoma" w:hAnsi="Tahoma" w:cs="Tahoma"/>
          <w:b/>
          <w:color w:val="000000" w:themeColor="text1"/>
        </w:rPr>
        <w:t>Example 1:</w:t>
      </w:r>
      <w:r>
        <w:rPr>
          <w:rFonts w:ascii="Tahoma" w:hAnsi="Tahoma" w:cs="Tahoma"/>
          <w:color w:val="000000" w:themeColor="text1"/>
        </w:rPr>
        <w:t xml:space="preserve">                                                              What is the sum of </w:t>
      </w:r>
      <m:oMath>
        <m:r>
          <m:rPr>
            <m:sty m:val="p"/>
          </m:rPr>
          <w:rPr>
            <w:rFonts w:ascii="Cambria Math" w:hAnsi="Cambria Math" w:cs="Tahoma"/>
            <w:color w:val="000000" w:themeColor="text1"/>
          </w:rPr>
          <m:t>1</m:t>
        </m:r>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4</m:t>
            </m:r>
          </m:den>
        </m:f>
      </m:oMath>
      <w:r>
        <w:rPr>
          <w:rFonts w:ascii="Tahoma" w:hAnsi="Tahoma" w:cs="Tahoma"/>
          <w:color w:val="000000" w:themeColor="text1"/>
        </w:rPr>
        <w:t xml:space="preserve"> and </w:t>
      </w:r>
      <m:oMath>
        <m:r>
          <m:rPr>
            <m:sty m:val="p"/>
          </m:rPr>
          <w:rPr>
            <w:rFonts w:ascii="Cambria Math" w:hAnsi="Cambria Math" w:cs="Tahoma"/>
            <w:color w:val="000000" w:themeColor="text1"/>
          </w:rPr>
          <m:t>5</m:t>
        </m:r>
        <m:f>
          <m:fPr>
            <m:ctrlPr>
              <w:rPr>
                <w:rFonts w:ascii="Cambria Math" w:hAnsi="Cambria Math" w:cs="Tahoma"/>
                <w:i/>
                <w:color w:val="000000" w:themeColor="text1"/>
              </w:rPr>
            </m:ctrlPr>
          </m:fPr>
          <m:num>
            <m:r>
              <w:rPr>
                <w:rFonts w:ascii="Cambria Math" w:hAnsi="Cambria Math" w:cs="Tahoma"/>
                <w:color w:val="000000" w:themeColor="text1"/>
              </w:rPr>
              <m:t>4</m:t>
            </m:r>
          </m:num>
          <m:den>
            <m:r>
              <w:rPr>
                <w:rFonts w:ascii="Cambria Math" w:hAnsi="Cambria Math" w:cs="Tahoma"/>
                <w:color w:val="000000" w:themeColor="text1"/>
              </w:rPr>
              <m:t>5</m:t>
            </m:r>
          </m:den>
        </m:f>
      </m:oMath>
      <w:r>
        <w:rPr>
          <w:rFonts w:ascii="Tahoma" w:hAnsi="Tahoma" w:cs="Tahoma"/>
          <w:color w:val="000000" w:themeColor="text1"/>
        </w:rPr>
        <w:t xml:space="preserve">?                 </w:t>
      </w:r>
      <w:r>
        <w:rPr>
          <w:rFonts w:ascii="Tahoma" w:hAnsi="Tahoma" w:cs="Tahoma"/>
          <w:b/>
          <w:color w:val="000000" w:themeColor="text1"/>
        </w:rPr>
        <w:t>Example 2:</w:t>
      </w:r>
      <w:r>
        <w:rPr>
          <w:rFonts w:ascii="Tahoma" w:hAnsi="Tahoma" w:cs="Tahoma"/>
          <w:color w:val="000000" w:themeColor="text1"/>
        </w:rPr>
        <w:t xml:space="preserve">                                                                        A </w:t>
      </w:r>
      <m:oMath>
        <m:r>
          <m:rPr>
            <m:sty m:val="p"/>
          </m:rPr>
          <w:rPr>
            <w:rFonts w:ascii="Cambria Math" w:hAnsi="Cambria Math" w:cs="Tahoma"/>
            <w:color w:val="000000" w:themeColor="text1"/>
          </w:rPr>
          <m:t>1</m:t>
        </m:r>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4</m:t>
            </m:r>
          </m:den>
        </m:f>
      </m:oMath>
      <w:r>
        <w:rPr>
          <w:rFonts w:ascii="Tahoma" w:hAnsi="Tahoma" w:cs="Tahoma"/>
          <w:color w:val="000000" w:themeColor="text1"/>
        </w:rPr>
        <w:t xml:space="preserve"> kg piece of meat is cut from a meat that weighs </w:t>
      </w:r>
      <m:oMath>
        <m:r>
          <m:rPr>
            <m:sty m:val="p"/>
          </m:rPr>
          <w:rPr>
            <w:rFonts w:ascii="Cambria Math" w:hAnsi="Cambria Math" w:cs="Tahoma"/>
            <w:color w:val="000000" w:themeColor="text1"/>
          </w:rPr>
          <m:t>2</m:t>
        </m:r>
        <m:f>
          <m:fPr>
            <m:ctrlPr>
              <w:rPr>
                <w:rFonts w:ascii="Cambria Math" w:hAnsi="Cambria Math" w:cs="Tahoma"/>
                <w:i/>
                <w:color w:val="000000" w:themeColor="text1"/>
              </w:rPr>
            </m:ctrlPr>
          </m:fPr>
          <m:num>
            <m:r>
              <w:rPr>
                <w:rFonts w:ascii="Cambria Math" w:hAnsi="Cambria Math" w:cs="Tahoma"/>
                <w:color w:val="000000" w:themeColor="text1"/>
              </w:rPr>
              <m:t>2</m:t>
            </m:r>
          </m:num>
          <m:den>
            <m:r>
              <w:rPr>
                <w:rFonts w:ascii="Cambria Math" w:hAnsi="Cambria Math" w:cs="Tahoma"/>
                <w:color w:val="000000" w:themeColor="text1"/>
              </w:rPr>
              <m:t>3</m:t>
            </m:r>
          </m:den>
        </m:f>
      </m:oMath>
      <w:r w:rsidR="00562765">
        <w:rPr>
          <w:rFonts w:ascii="Tahoma" w:hAnsi="Tahoma" w:cs="Tahoma"/>
          <w:color w:val="000000" w:themeColor="text1"/>
        </w:rPr>
        <w:t xml:space="preserve"> </w:t>
      </w:r>
      <w:r>
        <w:rPr>
          <w:rFonts w:ascii="Tahoma" w:hAnsi="Tahoma" w:cs="Tahoma"/>
          <w:color w:val="000000" w:themeColor="text1"/>
        </w:rPr>
        <w:t xml:space="preserve">kg. What is the weight of the meat left?                                   </w:t>
      </w:r>
      <w:r>
        <w:rPr>
          <w:rFonts w:ascii="Tahoma" w:hAnsi="Tahoma" w:cs="Tahoma"/>
          <w:b/>
          <w:color w:val="000000" w:themeColor="text1"/>
        </w:rPr>
        <w:t>Example 3:</w:t>
      </w:r>
      <w:r>
        <w:rPr>
          <w:rFonts w:ascii="Tahoma" w:hAnsi="Tahoma" w:cs="Tahoma"/>
          <w:color w:val="000000" w:themeColor="text1"/>
        </w:rPr>
        <w:t xml:space="preserve">                                                                                     A fruit grower uses </w:t>
      </w:r>
      <m:oMath>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3</m:t>
            </m:r>
          </m:den>
        </m:f>
      </m:oMath>
      <w:r>
        <w:rPr>
          <w:rFonts w:ascii="Tahoma" w:hAnsi="Tahoma" w:cs="Tahoma"/>
          <w:color w:val="000000" w:themeColor="text1"/>
        </w:rPr>
        <w:t xml:space="preserve"> of his land for bananas, </w:t>
      </w:r>
      <m:oMath>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8</m:t>
            </m:r>
          </m:den>
        </m:f>
      </m:oMath>
      <w:r>
        <w:rPr>
          <w:rFonts w:ascii="Tahoma" w:hAnsi="Tahoma" w:cs="Tahoma"/>
          <w:color w:val="000000" w:themeColor="text1"/>
        </w:rPr>
        <w:t xml:space="preserve"> for pineapples, </w:t>
      </w:r>
      <m:oMath>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6</m:t>
            </m:r>
          </m:den>
        </m:f>
      </m:oMath>
      <w:r>
        <w:rPr>
          <w:rFonts w:ascii="Tahoma" w:hAnsi="Tahoma" w:cs="Tahoma"/>
          <w:color w:val="000000" w:themeColor="text1"/>
        </w:rPr>
        <w:t xml:space="preserve"> for mangoes and the remainder for oranges.  What fraction of his land is used for oranges?                                   </w:t>
      </w:r>
      <w:r>
        <w:rPr>
          <w:rFonts w:ascii="Tahoma" w:hAnsi="Tahoma" w:cs="Tahoma"/>
          <w:b/>
          <w:color w:val="000000" w:themeColor="text1"/>
        </w:rPr>
        <w:t>CLASSWORK</w:t>
      </w:r>
      <w:r>
        <w:rPr>
          <w:rFonts w:ascii="Tahoma" w:hAnsi="Tahoma" w:cs="Tahoma"/>
          <w:color w:val="000000" w:themeColor="text1"/>
        </w:rPr>
        <w:t xml:space="preserve">                                                    1. By how much is the sum of </w:t>
      </w:r>
      <m:oMath>
        <m:r>
          <m:rPr>
            <m:sty m:val="p"/>
          </m:rPr>
          <w:rPr>
            <w:rFonts w:ascii="Cambria Math" w:hAnsi="Cambria Math" w:cs="Tahoma"/>
            <w:color w:val="000000" w:themeColor="text1"/>
          </w:rPr>
          <m:t>2</m:t>
        </m:r>
        <m:f>
          <m:fPr>
            <m:ctrlPr>
              <w:rPr>
                <w:rFonts w:ascii="Cambria Math" w:hAnsi="Cambria Math" w:cs="Tahoma"/>
                <w:i/>
                <w:color w:val="000000" w:themeColor="text1"/>
              </w:rPr>
            </m:ctrlPr>
          </m:fPr>
          <m:num>
            <m:r>
              <w:rPr>
                <w:rFonts w:ascii="Cambria Math" w:hAnsi="Cambria Math" w:cs="Tahoma"/>
                <w:color w:val="000000" w:themeColor="text1"/>
              </w:rPr>
              <m:t>4</m:t>
            </m:r>
          </m:num>
          <m:den>
            <m:r>
              <w:rPr>
                <w:rFonts w:ascii="Cambria Math" w:hAnsi="Cambria Math" w:cs="Tahoma"/>
                <w:color w:val="000000" w:themeColor="text1"/>
              </w:rPr>
              <m:t>5</m:t>
            </m:r>
          </m:den>
        </m:f>
      </m:oMath>
      <w:r>
        <w:rPr>
          <w:rFonts w:ascii="Tahoma" w:hAnsi="Tahoma" w:cs="Tahoma"/>
          <w:color w:val="000000" w:themeColor="text1"/>
          <w:vertAlign w:val="superscript"/>
        </w:rPr>
        <w:t xml:space="preserve"> </w:t>
      </w:r>
      <w:r>
        <w:rPr>
          <w:rFonts w:ascii="Tahoma" w:hAnsi="Tahoma" w:cs="Tahoma"/>
          <w:color w:val="000000" w:themeColor="text1"/>
        </w:rPr>
        <w:t xml:space="preserve">and               </w:t>
      </w:r>
      <m:oMath>
        <m:r>
          <m:rPr>
            <m:sty m:val="p"/>
          </m:rPr>
          <w:rPr>
            <w:rFonts w:ascii="Cambria Math" w:hAnsi="Cambria Math" w:cs="Tahoma"/>
            <w:color w:val="000000" w:themeColor="text1"/>
          </w:rPr>
          <m:t>4</m:t>
        </m:r>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2</m:t>
            </m:r>
          </m:den>
        </m:f>
      </m:oMath>
      <w:r>
        <w:rPr>
          <w:rFonts w:ascii="Tahoma" w:hAnsi="Tahoma" w:cs="Tahoma"/>
          <w:color w:val="000000" w:themeColor="text1"/>
        </w:rPr>
        <w:t xml:space="preserve"> less than </w:t>
      </w:r>
      <m:oMath>
        <m:r>
          <m:rPr>
            <m:sty m:val="p"/>
          </m:rPr>
          <w:rPr>
            <w:rFonts w:ascii="Cambria Math" w:hAnsi="Cambria Math" w:cs="Tahoma"/>
            <w:color w:val="000000" w:themeColor="text1"/>
          </w:rPr>
          <m:t>8</m:t>
        </m:r>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10</m:t>
            </m:r>
          </m:den>
        </m:f>
      </m:oMath>
      <w:r>
        <w:rPr>
          <w:rFonts w:ascii="Tahoma" w:hAnsi="Tahoma" w:cs="Tahoma"/>
          <w:color w:val="000000" w:themeColor="text1"/>
        </w:rPr>
        <w:t xml:space="preserve">?                                                    2. A boy plays football for </w:t>
      </w:r>
      <m:oMath>
        <m:r>
          <m:rPr>
            <m:sty m:val="p"/>
          </m:rPr>
          <w:rPr>
            <w:rFonts w:ascii="Cambria Math" w:hAnsi="Cambria Math" w:cs="Tahoma"/>
            <w:color w:val="000000" w:themeColor="text1"/>
          </w:rPr>
          <m:t>1</m:t>
        </m:r>
        <m:f>
          <m:fPr>
            <m:ctrlPr>
              <w:rPr>
                <w:rFonts w:ascii="Cambria Math" w:hAnsi="Cambria Math" w:cs="Tahoma"/>
                <w:i/>
                <w:color w:val="000000" w:themeColor="text1"/>
              </w:rPr>
            </m:ctrlPr>
          </m:fPr>
          <m:num>
            <m:r>
              <w:rPr>
                <w:rFonts w:ascii="Cambria Math" w:hAnsi="Cambria Math" w:cs="Tahoma"/>
                <w:color w:val="000000" w:themeColor="text1"/>
              </w:rPr>
              <m:t>3</m:t>
            </m:r>
          </m:num>
          <m:den>
            <m:r>
              <w:rPr>
                <w:rFonts w:ascii="Cambria Math" w:hAnsi="Cambria Math" w:cs="Tahoma"/>
                <w:color w:val="000000" w:themeColor="text1"/>
              </w:rPr>
              <m:t>4</m:t>
            </m:r>
          </m:den>
        </m:f>
      </m:oMath>
      <w:r>
        <w:rPr>
          <w:rFonts w:ascii="Tahoma" w:hAnsi="Tahoma" w:cs="Tahoma"/>
          <w:color w:val="000000" w:themeColor="text1"/>
          <w:vertAlign w:val="superscript"/>
        </w:rPr>
        <w:t xml:space="preserve"> </w:t>
      </w:r>
      <w:r>
        <w:rPr>
          <w:rFonts w:ascii="Tahoma" w:hAnsi="Tahoma" w:cs="Tahoma"/>
          <w:color w:val="000000" w:themeColor="text1"/>
        </w:rPr>
        <w:t xml:space="preserve">hours, listens to radio for ¾ hours and then spends </w:t>
      </w:r>
      <m:oMath>
        <m:r>
          <m:rPr>
            <m:sty m:val="p"/>
          </m:rPr>
          <w:rPr>
            <w:rFonts w:ascii="Cambria Math" w:hAnsi="Cambria Math" w:cs="Tahoma"/>
            <w:color w:val="000000" w:themeColor="text1"/>
          </w:rPr>
          <m:t>1</m:t>
        </m:r>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4</m:t>
            </m:r>
          </m:den>
        </m:f>
      </m:oMath>
      <w:r>
        <w:rPr>
          <w:rFonts w:ascii="Tahoma" w:hAnsi="Tahoma" w:cs="Tahoma"/>
          <w:color w:val="000000" w:themeColor="text1"/>
        </w:rPr>
        <w:t xml:space="preserve"> hours doing his homework.  How much </w:t>
      </w:r>
      <w:r>
        <w:rPr>
          <w:rFonts w:ascii="Tahoma" w:hAnsi="Tahoma" w:cs="Tahoma"/>
          <w:color w:val="000000" w:themeColor="text1"/>
        </w:rPr>
        <w:t xml:space="preserve">time does he spend altogether doing these things?                            </w:t>
      </w:r>
    </w:p>
    <w:p w:rsidR="00776E21" w:rsidRDefault="00D67E1C">
      <w:pPr>
        <w:spacing w:after="200" w:line="276" w:lineRule="auto"/>
        <w:rPr>
          <w:rFonts w:ascii="Tahoma" w:hAnsi="Tahoma" w:cs="Tahoma"/>
          <w:color w:val="000000" w:themeColor="text1"/>
        </w:rPr>
      </w:pPr>
      <w:r>
        <w:rPr>
          <w:rFonts w:ascii="Tahoma" w:hAnsi="Tahoma" w:cs="Tahoma"/>
          <w:b/>
          <w:color w:val="000000" w:themeColor="text1"/>
        </w:rPr>
        <w:t>ASSIGNMENT</w:t>
      </w:r>
      <w:r>
        <w:rPr>
          <w:rFonts w:ascii="Tahoma" w:hAnsi="Tahoma" w:cs="Tahoma"/>
          <w:color w:val="000000" w:themeColor="text1"/>
        </w:rPr>
        <w:t xml:space="preserve">                                                         NGM Page 26 Ex. 4f Nos 2, 3</w:t>
      </w:r>
    </w:p>
    <w:p w:rsidR="00776E21" w:rsidRDefault="00776E21">
      <w:pPr>
        <w:jc w:val="center"/>
        <w:rPr>
          <w:rFonts w:ascii="Tahoma" w:hAnsi="Tahoma" w:cs="Tahoma"/>
          <w:b/>
          <w:color w:val="000000" w:themeColor="text1"/>
        </w:rPr>
      </w:pPr>
    </w:p>
    <w:p w:rsidR="00776E21" w:rsidRDefault="00776E21">
      <w:pPr>
        <w:jc w:val="center"/>
        <w:rPr>
          <w:rFonts w:ascii="Tahoma" w:hAnsi="Tahoma" w:cs="Tahoma"/>
          <w:b/>
          <w:color w:val="000000" w:themeColor="text1"/>
        </w:rPr>
      </w:pPr>
    </w:p>
    <w:p w:rsidR="00776E21" w:rsidRDefault="00D67E1C">
      <w:pPr>
        <w:jc w:val="center"/>
        <w:rPr>
          <w:rFonts w:ascii="Tahoma" w:hAnsi="Tahoma" w:cs="Tahoma"/>
          <w:b/>
          <w:color w:val="000000" w:themeColor="text1"/>
        </w:rPr>
      </w:pPr>
      <w:r>
        <w:rPr>
          <w:rFonts w:ascii="Tahoma" w:hAnsi="Tahoma" w:cs="Tahoma"/>
          <w:b/>
          <w:color w:val="000000" w:themeColor="text1"/>
        </w:rPr>
        <w:t>WEEK NINE</w:t>
      </w:r>
    </w:p>
    <w:p w:rsidR="00776E21" w:rsidRDefault="00D67E1C">
      <w:pPr>
        <w:jc w:val="center"/>
        <w:rPr>
          <w:rFonts w:ascii="Tahoma" w:hAnsi="Tahoma" w:cs="Tahoma"/>
          <w:b/>
          <w:color w:val="000000" w:themeColor="text1"/>
        </w:rPr>
      </w:pPr>
      <w:r>
        <w:rPr>
          <w:rFonts w:ascii="Tahoma" w:hAnsi="Tahoma" w:cs="Tahoma"/>
          <w:b/>
          <w:color w:val="000000" w:themeColor="text1"/>
        </w:rPr>
        <w:t>TOPIC: MULTIPLICATION AND DIVISION</w:t>
      </w:r>
    </w:p>
    <w:p w:rsidR="00776E21" w:rsidRDefault="00D67E1C">
      <w:pPr>
        <w:rPr>
          <w:rFonts w:ascii="Tahoma" w:hAnsi="Tahoma" w:cs="Tahoma"/>
          <w:b/>
          <w:color w:val="000000" w:themeColor="text1"/>
        </w:rPr>
      </w:pPr>
      <w:r>
        <w:rPr>
          <w:rFonts w:ascii="Tahoma" w:hAnsi="Tahoma" w:cs="Tahoma"/>
          <w:b/>
          <w:color w:val="000000" w:themeColor="text1"/>
        </w:rPr>
        <w:t xml:space="preserve">9.0 Introduction </w:t>
      </w:r>
    </w:p>
    <w:p w:rsidR="00776E21" w:rsidRDefault="00D67E1C">
      <w:pPr>
        <w:rPr>
          <w:rFonts w:ascii="Tahoma" w:hAnsi="Tahoma" w:cs="Tahoma"/>
          <w:color w:val="000000" w:themeColor="text1"/>
        </w:rPr>
      </w:pPr>
      <w:r>
        <w:rPr>
          <w:rFonts w:ascii="Tahoma" w:hAnsi="Tahoma" w:cs="Tahoma"/>
          <w:color w:val="000000" w:themeColor="text1"/>
        </w:rPr>
        <w:t xml:space="preserve">Multiplication of fractions is simply a direct method compared to division of fractions.  </w:t>
      </w:r>
    </w:p>
    <w:p w:rsidR="00776E21" w:rsidRDefault="00D67E1C">
      <w:pPr>
        <w:rPr>
          <w:rFonts w:ascii="Tahoma" w:hAnsi="Tahoma" w:cs="Tahoma"/>
          <w:b/>
          <w:color w:val="000000" w:themeColor="text1"/>
        </w:rPr>
      </w:pPr>
      <w:r>
        <w:rPr>
          <w:rFonts w:ascii="Tahoma" w:hAnsi="Tahoma" w:cs="Tahoma"/>
          <w:b/>
          <w:color w:val="000000" w:themeColor="text1"/>
        </w:rPr>
        <w:t>9.1 ORDER OF OPERATION (BODMAS)</w:t>
      </w:r>
    </w:p>
    <w:p w:rsidR="00776E21" w:rsidRDefault="00D67E1C">
      <w:pPr>
        <w:rPr>
          <w:rFonts w:ascii="Tahoma" w:hAnsi="Tahoma" w:cs="Tahoma"/>
          <w:color w:val="000000" w:themeColor="text1"/>
        </w:rPr>
      </w:pPr>
      <w:r>
        <w:rPr>
          <w:rFonts w:ascii="Tahoma" w:hAnsi="Tahoma" w:cs="Tahoma"/>
          <w:color w:val="000000" w:themeColor="text1"/>
        </w:rPr>
        <w:t xml:space="preserve">When signs are combined as a result of combination of fractions, it is therefore important to apply some rules that will enable us know where to start from.  Such guide is the </w:t>
      </w:r>
      <w:r>
        <w:rPr>
          <w:rFonts w:ascii="Tahoma" w:hAnsi="Tahoma" w:cs="Tahoma"/>
          <w:b/>
          <w:color w:val="000000" w:themeColor="text1"/>
        </w:rPr>
        <w:t>BODMAS</w:t>
      </w:r>
      <w:r>
        <w:rPr>
          <w:rFonts w:ascii="Tahoma" w:hAnsi="Tahoma" w:cs="Tahoma"/>
          <w:color w:val="000000" w:themeColor="text1"/>
        </w:rPr>
        <w:t xml:space="preserve">. It states that when there is combination of signs, they should be taken in order of their arrangement </w:t>
      </w:r>
    </w:p>
    <w:p w:rsidR="00776E21" w:rsidRDefault="00D67E1C">
      <w:pPr>
        <w:rPr>
          <w:rFonts w:ascii="Tahoma" w:hAnsi="Tahoma" w:cs="Tahoma"/>
          <w:color w:val="000000" w:themeColor="text1"/>
        </w:rPr>
      </w:pPr>
      <w:r>
        <w:rPr>
          <w:rFonts w:ascii="Tahoma" w:hAnsi="Tahoma" w:cs="Tahoma"/>
          <w:color w:val="000000" w:themeColor="text1"/>
        </w:rPr>
        <w:t>B= bracket</w:t>
      </w:r>
    </w:p>
    <w:p w:rsidR="00776E21" w:rsidRDefault="00D67E1C">
      <w:pPr>
        <w:rPr>
          <w:rFonts w:ascii="Tahoma" w:hAnsi="Tahoma" w:cs="Tahoma"/>
          <w:color w:val="000000" w:themeColor="text1"/>
        </w:rPr>
      </w:pPr>
      <w:r>
        <w:rPr>
          <w:rFonts w:ascii="Tahoma" w:hAnsi="Tahoma" w:cs="Tahoma"/>
          <w:color w:val="000000" w:themeColor="text1"/>
        </w:rPr>
        <w:t>O= of</w:t>
      </w:r>
    </w:p>
    <w:p w:rsidR="00776E21" w:rsidRDefault="00D67E1C">
      <w:pPr>
        <w:rPr>
          <w:rFonts w:ascii="Tahoma" w:hAnsi="Tahoma" w:cs="Tahoma"/>
          <w:color w:val="000000" w:themeColor="text1"/>
        </w:rPr>
      </w:pPr>
      <w:r>
        <w:rPr>
          <w:rFonts w:ascii="Tahoma" w:hAnsi="Tahoma" w:cs="Tahoma"/>
          <w:color w:val="000000" w:themeColor="text1"/>
        </w:rPr>
        <w:t>D= division</w:t>
      </w:r>
    </w:p>
    <w:p w:rsidR="00776E21" w:rsidRDefault="00D67E1C">
      <w:pPr>
        <w:rPr>
          <w:rFonts w:ascii="Tahoma" w:hAnsi="Tahoma" w:cs="Tahoma"/>
          <w:color w:val="000000" w:themeColor="text1"/>
        </w:rPr>
      </w:pPr>
      <w:r>
        <w:rPr>
          <w:rFonts w:ascii="Tahoma" w:hAnsi="Tahoma" w:cs="Tahoma"/>
          <w:color w:val="000000" w:themeColor="text1"/>
        </w:rPr>
        <w:t xml:space="preserve">M= multiplication </w:t>
      </w:r>
    </w:p>
    <w:p w:rsidR="00776E21" w:rsidRDefault="00D67E1C">
      <w:pPr>
        <w:rPr>
          <w:rFonts w:ascii="Tahoma" w:hAnsi="Tahoma" w:cs="Tahoma"/>
          <w:color w:val="000000" w:themeColor="text1"/>
        </w:rPr>
      </w:pPr>
      <w:r>
        <w:rPr>
          <w:rFonts w:ascii="Tahoma" w:hAnsi="Tahoma" w:cs="Tahoma"/>
          <w:color w:val="000000" w:themeColor="text1"/>
        </w:rPr>
        <w:t>A= addition</w:t>
      </w:r>
    </w:p>
    <w:p w:rsidR="00776E21" w:rsidRDefault="00D67E1C">
      <w:pPr>
        <w:rPr>
          <w:rFonts w:ascii="Tahoma" w:hAnsi="Tahoma" w:cs="Tahoma"/>
          <w:color w:val="000000" w:themeColor="text1"/>
        </w:rPr>
      </w:pPr>
      <w:r>
        <w:rPr>
          <w:rFonts w:ascii="Tahoma" w:hAnsi="Tahoma" w:cs="Tahoma"/>
          <w:color w:val="000000" w:themeColor="text1"/>
        </w:rPr>
        <w:t>S= subtraction.</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Simplify the following;</w:t>
      </w:r>
    </w:p>
    <w:p w:rsidR="00776E21" w:rsidRDefault="00D67E1C">
      <w:pPr>
        <w:rPr>
          <w:rFonts w:ascii="Tahoma" w:hAnsi="Tahoma" w:cs="Tahoma"/>
          <w:color w:val="000000" w:themeColor="text1"/>
        </w:rPr>
      </w:pPr>
      <w:r>
        <w:rPr>
          <w:rFonts w:ascii="Tahoma" w:hAnsi="Tahoma" w:cs="Tahoma"/>
          <w:color w:val="000000" w:themeColor="text1"/>
        </w:rPr>
        <w:t xml:space="preserve">(a) </w:t>
      </w:r>
      <m:oMath>
        <m:r>
          <m:rPr>
            <m:sty m:val="p"/>
          </m:rPr>
          <w:rPr>
            <w:rFonts w:ascii="Cambria Math" w:hAnsi="Cambria Math" w:cs="Tahoma"/>
            <w:color w:val="000000" w:themeColor="text1"/>
          </w:rPr>
          <m:t>2</m:t>
        </m:r>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2</m:t>
            </m:r>
          </m:den>
        </m:f>
      </m:oMath>
      <w:r w:rsidR="00562765">
        <w:rPr>
          <w:rFonts w:ascii="Tahoma" w:hAnsi="Tahoma" w:cs="Tahoma"/>
          <w:color w:val="000000" w:themeColor="text1"/>
        </w:rPr>
        <w:t xml:space="preserve"> x 10</w:t>
      </w:r>
      <w:r>
        <w:rPr>
          <w:rFonts w:ascii="Tahoma" w:hAnsi="Tahoma" w:cs="Tahoma"/>
          <w:color w:val="000000" w:themeColor="text1"/>
        </w:rPr>
        <w:t xml:space="preserve">       (b) </w:t>
      </w:r>
      <m:oMath>
        <m:f>
          <m:fPr>
            <m:ctrlPr>
              <w:rPr>
                <w:rFonts w:ascii="Cambria Math" w:hAnsi="Cambria Math" w:cs="Tahoma"/>
                <w:i/>
                <w:color w:val="000000" w:themeColor="text1"/>
              </w:rPr>
            </m:ctrlPr>
          </m:fPr>
          <m:num>
            <m:r>
              <w:rPr>
                <w:rFonts w:ascii="Cambria Math" w:hAnsi="Cambria Math" w:cs="Tahoma"/>
                <w:color w:val="000000" w:themeColor="text1"/>
              </w:rPr>
              <m:t>1</m:t>
            </m:r>
          </m:num>
          <m:den>
            <m:r>
              <w:rPr>
                <w:rFonts w:ascii="Cambria Math" w:hAnsi="Cambria Math" w:cs="Tahoma"/>
                <w:color w:val="000000" w:themeColor="text1"/>
              </w:rPr>
              <m:t>2</m:t>
            </m:r>
          </m:den>
        </m:f>
      </m:oMath>
      <w:r w:rsidR="00562765">
        <w:rPr>
          <w:rFonts w:ascii="Tahoma" w:hAnsi="Tahoma" w:cs="Tahoma"/>
          <w:color w:val="000000" w:themeColor="text1"/>
        </w:rPr>
        <w:t xml:space="preserve"> of   2 </w:t>
      </w:r>
      <w:r w:rsidR="00562765">
        <w:rPr>
          <w:rFonts w:ascii="Tahoma" w:hAnsi="Tahoma" w:cs="Tahoma"/>
          <w:color w:val="000000" w:themeColor="text1"/>
          <w:vertAlign w:val="superscript"/>
        </w:rPr>
        <w:t>1</w:t>
      </w:r>
      <w:r>
        <w:rPr>
          <w:rFonts w:ascii="Tahoma" w:hAnsi="Tahoma" w:cs="Tahoma"/>
          <w:color w:val="000000" w:themeColor="text1"/>
        </w:rPr>
        <w:t>/</w:t>
      </w:r>
      <w:r>
        <w:rPr>
          <w:rFonts w:ascii="Tahoma" w:hAnsi="Tahoma" w:cs="Tahoma"/>
          <w:color w:val="000000" w:themeColor="text1"/>
          <w:vertAlign w:val="subscript"/>
        </w:rPr>
        <w:t>3</w:t>
      </w:r>
    </w:p>
    <w:p w:rsidR="00776E21" w:rsidRDefault="00D67E1C">
      <w:pPr>
        <w:rPr>
          <w:rFonts w:ascii="Tahoma" w:hAnsi="Tahoma" w:cs="Tahoma"/>
          <w:color w:val="000000" w:themeColor="text1"/>
          <w:vertAlign w:val="superscript"/>
        </w:rPr>
      </w:pPr>
      <w:r>
        <w:rPr>
          <w:rFonts w:ascii="Tahoma" w:hAnsi="Tahoma" w:cs="Tahoma"/>
          <w:color w:val="000000" w:themeColor="text1"/>
        </w:rPr>
        <w:t xml:space="preserve">(c) 3¾ x </w:t>
      </w:r>
      <m:oMath>
        <m:f>
          <m:fPr>
            <m:ctrlPr>
              <w:rPr>
                <w:rFonts w:ascii="Cambria Math" w:hAnsi="Cambria Math" w:cs="Tahoma"/>
                <w:i/>
                <w:color w:val="000000" w:themeColor="text1"/>
              </w:rPr>
            </m:ctrlPr>
          </m:fPr>
          <m:num>
            <m:r>
              <w:rPr>
                <w:rFonts w:ascii="Cambria Math" w:hAnsi="Cambria Math" w:cs="Tahoma"/>
                <w:color w:val="000000" w:themeColor="text1"/>
              </w:rPr>
              <m:t>4</m:t>
            </m:r>
          </m:num>
          <m:den>
            <m:r>
              <w:rPr>
                <w:rFonts w:ascii="Cambria Math" w:hAnsi="Cambria Math" w:cs="Tahoma"/>
                <w:color w:val="000000" w:themeColor="text1"/>
              </w:rPr>
              <m:t>9</m:t>
            </m:r>
          </m:den>
        </m:f>
      </m:oMath>
      <w:r>
        <w:rPr>
          <w:rFonts w:ascii="Tahoma" w:hAnsi="Tahoma" w:cs="Tahoma"/>
          <w:color w:val="000000" w:themeColor="text1"/>
        </w:rPr>
        <w:t xml:space="preserve"> x 1</w:t>
      </w:r>
      <w:r>
        <w:rPr>
          <w:rFonts w:ascii="Tahoma" w:hAnsi="Tahoma" w:cs="Tahoma"/>
          <w:color w:val="000000" w:themeColor="text1"/>
          <w:vertAlign w:val="superscript"/>
        </w:rPr>
        <w:t>1</w:t>
      </w:r>
      <w:r>
        <w:rPr>
          <w:rFonts w:ascii="Tahoma" w:hAnsi="Tahoma" w:cs="Tahoma"/>
          <w:color w:val="000000" w:themeColor="text1"/>
        </w:rPr>
        <w:t>/</w:t>
      </w:r>
      <w:r>
        <w:rPr>
          <w:rFonts w:ascii="Tahoma" w:hAnsi="Tahoma" w:cs="Tahoma"/>
          <w:color w:val="000000" w:themeColor="text1"/>
          <w:vertAlign w:val="subscript"/>
        </w:rPr>
        <w:t>5</w:t>
      </w:r>
      <w:r>
        <w:rPr>
          <w:rFonts w:ascii="Tahoma" w:hAnsi="Tahoma" w:cs="Tahoma"/>
          <w:color w:val="000000" w:themeColor="text1"/>
        </w:rPr>
        <w:t xml:space="preserve"> (d) </w:t>
      </w:r>
      <m:oMath>
        <m:f>
          <m:fPr>
            <m:ctrlPr>
              <w:rPr>
                <w:rFonts w:ascii="Cambria Math" w:hAnsi="Cambria Math" w:cs="Tahoma"/>
                <w:i/>
                <w:color w:val="000000" w:themeColor="text1"/>
              </w:rPr>
            </m:ctrlPr>
          </m:fPr>
          <m:num>
            <m:r>
              <w:rPr>
                <w:rFonts w:ascii="Cambria Math" w:hAnsi="Cambria Math" w:cs="Tahoma"/>
                <w:color w:val="000000" w:themeColor="text1"/>
              </w:rPr>
              <m:t>12</m:t>
            </m:r>
          </m:num>
          <m:den>
            <m:r>
              <w:rPr>
                <w:rFonts w:ascii="Cambria Math" w:hAnsi="Cambria Math" w:cs="Tahoma"/>
                <w:color w:val="000000" w:themeColor="text1"/>
              </w:rPr>
              <m:t>25</m:t>
            </m:r>
          </m:den>
        </m:f>
      </m:oMath>
      <w:r>
        <w:rPr>
          <w:rFonts w:ascii="Tahoma" w:hAnsi="Tahoma" w:cs="Tahoma"/>
          <w:color w:val="000000" w:themeColor="text1"/>
        </w:rPr>
        <w:t xml:space="preserve"> of (1¼)</w:t>
      </w:r>
      <w:r>
        <w:rPr>
          <w:rFonts w:ascii="Tahoma" w:hAnsi="Tahoma" w:cs="Tahoma"/>
          <w:color w:val="000000" w:themeColor="text1"/>
          <w:vertAlign w:val="superscript"/>
        </w:rPr>
        <w:t>2</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 xml:space="preserve">Simplify </w:t>
      </w:r>
    </w:p>
    <w:p w:rsidR="00776E21" w:rsidRDefault="00D67E1C">
      <w:pPr>
        <w:rPr>
          <w:rFonts w:ascii="Tahoma" w:hAnsi="Tahoma" w:cs="Tahoma"/>
          <w:color w:val="000000" w:themeColor="text1"/>
        </w:rPr>
      </w:pPr>
      <w:r>
        <w:rPr>
          <w:rFonts w:ascii="Tahoma" w:hAnsi="Tahoma" w:cs="Tahoma"/>
          <w:color w:val="000000" w:themeColor="text1"/>
        </w:rPr>
        <w:t xml:space="preserve">(a) </w:t>
      </w:r>
      <m:oMath>
        <m:f>
          <m:fPr>
            <m:ctrlPr>
              <w:rPr>
                <w:rFonts w:ascii="Cambria Math" w:hAnsi="Cambria Math" w:cs="Tahoma"/>
                <w:i/>
                <w:color w:val="000000" w:themeColor="text1"/>
                <w:sz w:val="28"/>
                <w:szCs w:val="28"/>
              </w:rPr>
            </m:ctrlPr>
          </m:fPr>
          <m:num>
            <m:f>
              <m:fPr>
                <m:ctrlPr>
                  <w:rPr>
                    <w:rFonts w:ascii="Cambria Math" w:hAnsi="Cambria Math" w:cs="Tahoma"/>
                    <w:i/>
                    <w:color w:val="000000" w:themeColor="text1"/>
                    <w:sz w:val="28"/>
                    <w:szCs w:val="28"/>
                  </w:rPr>
                </m:ctrlPr>
              </m:fPr>
              <m:num>
                <m:r>
                  <w:rPr>
                    <w:rFonts w:ascii="Cambria Math" w:hAnsi="Cambria Math" w:cs="Tahoma"/>
                    <w:color w:val="000000" w:themeColor="text1"/>
                    <w:sz w:val="28"/>
                    <w:szCs w:val="28"/>
                  </w:rPr>
                  <m:t>3</m:t>
                </m:r>
              </m:num>
              <m:den>
                <m:r>
                  <w:rPr>
                    <w:rFonts w:ascii="Cambria Math" w:hAnsi="Cambria Math" w:cs="Tahoma"/>
                    <w:color w:val="000000" w:themeColor="text1"/>
                    <w:sz w:val="28"/>
                    <w:szCs w:val="28"/>
                  </w:rPr>
                  <m:t>10</m:t>
                </m:r>
              </m:den>
            </m:f>
            <m:r>
              <w:rPr>
                <w:rFonts w:ascii="Cambria Math" w:hAnsi="Cambria Math" w:cs="Tahoma"/>
                <w:color w:val="000000" w:themeColor="text1"/>
                <w:sz w:val="28"/>
                <w:szCs w:val="28"/>
              </w:rPr>
              <m:t>×</m:t>
            </m:r>
            <m:f>
              <m:fPr>
                <m:ctrlPr>
                  <w:rPr>
                    <w:rFonts w:ascii="Cambria Math" w:hAnsi="Cambria Math" w:cs="Tahoma"/>
                    <w:i/>
                    <w:color w:val="000000" w:themeColor="text1"/>
                    <w:sz w:val="28"/>
                    <w:szCs w:val="28"/>
                  </w:rPr>
                </m:ctrlPr>
              </m:fPr>
              <m:num>
                <m:r>
                  <w:rPr>
                    <w:rFonts w:ascii="Cambria Math" w:hAnsi="Cambria Math" w:cs="Tahoma"/>
                    <w:color w:val="000000" w:themeColor="text1"/>
                    <w:sz w:val="28"/>
                    <w:szCs w:val="28"/>
                  </w:rPr>
                  <m:t>35</m:t>
                </m:r>
              </m:num>
              <m:den>
                <m:r>
                  <w:rPr>
                    <w:rFonts w:ascii="Cambria Math" w:hAnsi="Cambria Math" w:cs="Tahoma"/>
                    <w:color w:val="000000" w:themeColor="text1"/>
                    <w:sz w:val="28"/>
                    <w:szCs w:val="28"/>
                  </w:rPr>
                  <m:t>36</m:t>
                </m:r>
              </m:den>
            </m:f>
          </m:num>
          <m:den>
            <m:f>
              <m:fPr>
                <m:ctrlPr>
                  <w:rPr>
                    <w:rFonts w:ascii="Cambria Math" w:hAnsi="Cambria Math" w:cs="Tahoma"/>
                    <w:i/>
                    <w:color w:val="000000" w:themeColor="text1"/>
                    <w:sz w:val="28"/>
                    <w:szCs w:val="28"/>
                  </w:rPr>
                </m:ctrlPr>
              </m:fPr>
              <m:num>
                <m:r>
                  <w:rPr>
                    <w:rFonts w:ascii="Cambria Math" w:hAnsi="Cambria Math" w:cs="Tahoma"/>
                    <w:color w:val="000000" w:themeColor="text1"/>
                    <w:sz w:val="28"/>
                    <w:szCs w:val="28"/>
                  </w:rPr>
                  <m:t>14</m:t>
                </m:r>
              </m:num>
              <m:den>
                <m:r>
                  <w:rPr>
                    <w:rFonts w:ascii="Cambria Math" w:hAnsi="Cambria Math" w:cs="Tahoma"/>
                    <w:color w:val="000000" w:themeColor="text1"/>
                    <w:sz w:val="28"/>
                    <w:szCs w:val="28"/>
                  </w:rPr>
                  <m:t>15</m:t>
                </m:r>
              </m:den>
            </m:f>
          </m:den>
        </m:f>
      </m:oMath>
      <w:r>
        <w:rPr>
          <w:rFonts w:ascii="Tahoma" w:hAnsi="Tahoma" w:cs="Tahoma"/>
          <w:color w:val="000000" w:themeColor="text1"/>
        </w:rPr>
        <w:t xml:space="preserve">            (b) </w:t>
      </w:r>
      <m:oMath>
        <m:f>
          <m:fPr>
            <m:ctrlPr>
              <w:rPr>
                <w:rFonts w:ascii="Cambria Math" w:hAnsi="Cambria Math" w:cs="Tahoma"/>
                <w:i/>
                <w:color w:val="000000" w:themeColor="text1"/>
                <w:vertAlign w:val="subscript"/>
              </w:rPr>
            </m:ctrlPr>
          </m:fPr>
          <m:num>
            <m:r>
              <w:rPr>
                <w:rFonts w:ascii="Cambria Math" w:hAnsi="Cambria Math" w:cs="Tahoma"/>
                <w:color w:val="000000" w:themeColor="text1"/>
                <w:vertAlign w:val="subscript"/>
              </w:rPr>
              <m:t>5</m:t>
            </m:r>
            <m:f>
              <m:fPr>
                <m:ctrlPr>
                  <w:rPr>
                    <w:rFonts w:ascii="Cambria Math" w:hAnsi="Cambria Math" w:cs="Tahoma"/>
                    <w:i/>
                    <w:color w:val="000000" w:themeColor="text1"/>
                    <w:vertAlign w:val="subscript"/>
                  </w:rPr>
                </m:ctrlPr>
              </m:fPr>
              <m:num>
                <m:r>
                  <w:rPr>
                    <w:rFonts w:ascii="Cambria Math" w:hAnsi="Cambria Math" w:cs="Tahoma"/>
                    <w:color w:val="000000" w:themeColor="text1"/>
                    <w:vertAlign w:val="subscript"/>
                  </w:rPr>
                  <m:t>1</m:t>
                </m:r>
              </m:num>
              <m:den>
                <m:r>
                  <w:rPr>
                    <w:rFonts w:ascii="Cambria Math" w:hAnsi="Cambria Math" w:cs="Tahoma"/>
                    <w:color w:val="000000" w:themeColor="text1"/>
                    <w:vertAlign w:val="subscript"/>
                  </w:rPr>
                  <m:t>4</m:t>
                </m:r>
              </m:den>
            </m:f>
            <m:r>
              <w:rPr>
                <w:rFonts w:ascii="Cambria Math" w:hAnsi="Cambria Math" w:cs="Tahoma"/>
                <w:color w:val="000000" w:themeColor="text1"/>
                <w:vertAlign w:val="subscript"/>
              </w:rPr>
              <m:t xml:space="preserve"> ÷ </m:t>
            </m:r>
            <m:f>
              <m:fPr>
                <m:ctrlPr>
                  <w:rPr>
                    <w:rFonts w:ascii="Cambria Math" w:hAnsi="Cambria Math" w:cs="Tahoma"/>
                    <w:i/>
                    <w:color w:val="000000" w:themeColor="text1"/>
                    <w:vertAlign w:val="subscript"/>
                  </w:rPr>
                </m:ctrlPr>
              </m:fPr>
              <m:num>
                <m:r>
                  <w:rPr>
                    <w:rFonts w:ascii="Cambria Math" w:hAnsi="Cambria Math" w:cs="Tahoma"/>
                    <w:color w:val="000000" w:themeColor="text1"/>
                    <w:vertAlign w:val="subscript"/>
                  </w:rPr>
                  <m:t>2</m:t>
                </m:r>
              </m:num>
              <m:den>
                <m:r>
                  <w:rPr>
                    <w:rFonts w:ascii="Cambria Math" w:hAnsi="Cambria Math" w:cs="Tahoma"/>
                    <w:color w:val="000000" w:themeColor="text1"/>
                    <w:vertAlign w:val="subscript"/>
                  </w:rPr>
                  <m:t>5</m:t>
                </m:r>
              </m:den>
            </m:f>
          </m:num>
          <m:den>
            <m:r>
              <w:rPr>
                <w:rFonts w:ascii="Cambria Math" w:hAnsi="Cambria Math" w:cs="Tahoma"/>
                <w:color w:val="000000" w:themeColor="text1"/>
                <w:vertAlign w:val="subscript"/>
              </w:rPr>
              <m:t>3</m:t>
            </m:r>
            <m:f>
              <m:fPr>
                <m:ctrlPr>
                  <w:rPr>
                    <w:rFonts w:ascii="Cambria Math" w:hAnsi="Cambria Math" w:cs="Tahoma"/>
                    <w:i/>
                    <w:color w:val="000000" w:themeColor="text1"/>
                    <w:vertAlign w:val="subscript"/>
                  </w:rPr>
                </m:ctrlPr>
              </m:fPr>
              <m:num>
                <m:r>
                  <w:rPr>
                    <w:rFonts w:ascii="Cambria Math" w:hAnsi="Cambria Math" w:cs="Tahoma"/>
                    <w:color w:val="000000" w:themeColor="text1"/>
                    <w:vertAlign w:val="subscript"/>
                  </w:rPr>
                  <m:t>3</m:t>
                </m:r>
              </m:num>
              <m:den>
                <m:r>
                  <w:rPr>
                    <w:rFonts w:ascii="Cambria Math" w:hAnsi="Cambria Math" w:cs="Tahoma"/>
                    <w:color w:val="000000" w:themeColor="text1"/>
                    <w:vertAlign w:val="subscript"/>
                  </w:rPr>
                  <m:t>4</m:t>
                </m:r>
              </m:den>
            </m:f>
          </m:den>
        </m:f>
      </m:oMath>
    </w:p>
    <w:p w:rsidR="00776E21" w:rsidRDefault="00776E21">
      <w:pPr>
        <w:rPr>
          <w:rFonts w:ascii="Tahoma" w:hAnsi="Tahoma" w:cs="Tahoma"/>
          <w:color w:val="000000" w:themeColor="text1"/>
        </w:rPr>
      </w:pPr>
    </w:p>
    <w:p w:rsidR="00776E21" w:rsidRDefault="00D67E1C">
      <w:pPr>
        <w:rPr>
          <w:rFonts w:ascii="Tahoma" w:hAnsi="Tahoma" w:cs="Tahoma"/>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Simplify the following;</w:t>
      </w:r>
    </w:p>
    <w:p w:rsidR="00776E21" w:rsidRDefault="00D67E1C">
      <w:pPr>
        <w:rPr>
          <w:rFonts w:ascii="Tahoma" w:hAnsi="Tahoma" w:cs="Tahoma"/>
          <w:color w:val="000000" w:themeColor="text1"/>
        </w:rPr>
      </w:pPr>
      <w:r>
        <w:rPr>
          <w:rFonts w:ascii="Tahoma" w:hAnsi="Tahoma" w:cs="Tahoma"/>
          <w:color w:val="000000" w:themeColor="text1"/>
        </w:rPr>
        <w:t xml:space="preserve">1. </w:t>
      </w:r>
      <m:oMath>
        <m:f>
          <m:fPr>
            <m:ctrlPr>
              <w:rPr>
                <w:rFonts w:ascii="Cambria Math" w:hAnsi="Cambria Math" w:cs="Tahoma"/>
                <w:i/>
                <w:color w:val="000000" w:themeColor="text1"/>
                <w:vertAlign w:val="subscript"/>
              </w:rPr>
            </m:ctrlPr>
          </m:fPr>
          <m:num>
            <m:r>
              <w:rPr>
                <w:rFonts w:ascii="Cambria Math" w:hAnsi="Cambria Math" w:cs="Tahoma"/>
                <w:color w:val="000000" w:themeColor="text1"/>
                <w:vertAlign w:val="subscript"/>
              </w:rPr>
              <m:t>8</m:t>
            </m:r>
            <m:f>
              <m:fPr>
                <m:ctrlPr>
                  <w:rPr>
                    <w:rFonts w:ascii="Cambria Math" w:hAnsi="Cambria Math" w:cs="Tahoma"/>
                    <w:i/>
                    <w:color w:val="000000" w:themeColor="text1"/>
                    <w:vertAlign w:val="subscript"/>
                  </w:rPr>
                </m:ctrlPr>
              </m:fPr>
              <m:num>
                <m:r>
                  <w:rPr>
                    <w:rFonts w:ascii="Cambria Math" w:hAnsi="Cambria Math" w:cs="Tahoma"/>
                    <w:color w:val="000000" w:themeColor="text1"/>
                    <w:vertAlign w:val="subscript"/>
                  </w:rPr>
                  <m:t>1</m:t>
                </m:r>
              </m:num>
              <m:den>
                <m:r>
                  <w:rPr>
                    <w:rFonts w:ascii="Cambria Math" w:hAnsi="Cambria Math" w:cs="Tahoma"/>
                    <w:color w:val="000000" w:themeColor="text1"/>
                    <w:vertAlign w:val="subscript"/>
                  </w:rPr>
                  <m:t>6</m:t>
                </m:r>
              </m:den>
            </m:f>
            <m:r>
              <w:rPr>
                <w:rFonts w:ascii="Cambria Math" w:hAnsi="Cambria Math" w:cs="Tahoma"/>
                <w:color w:val="000000" w:themeColor="text1"/>
                <w:vertAlign w:val="subscript"/>
              </w:rPr>
              <m:t xml:space="preserve"> × 3</m:t>
            </m:r>
            <m:f>
              <m:fPr>
                <m:ctrlPr>
                  <w:rPr>
                    <w:rFonts w:ascii="Cambria Math" w:hAnsi="Cambria Math" w:cs="Tahoma"/>
                    <w:i/>
                    <w:color w:val="000000" w:themeColor="text1"/>
                    <w:vertAlign w:val="subscript"/>
                  </w:rPr>
                </m:ctrlPr>
              </m:fPr>
              <m:num>
                <m:r>
                  <w:rPr>
                    <w:rFonts w:ascii="Cambria Math" w:hAnsi="Cambria Math" w:cs="Tahoma"/>
                    <w:color w:val="000000" w:themeColor="text1"/>
                    <w:vertAlign w:val="subscript"/>
                  </w:rPr>
                  <m:t>3</m:t>
                </m:r>
              </m:num>
              <m:den>
                <m:r>
                  <w:rPr>
                    <w:rFonts w:ascii="Cambria Math" w:hAnsi="Cambria Math" w:cs="Tahoma"/>
                    <w:color w:val="000000" w:themeColor="text1"/>
                    <w:vertAlign w:val="subscript"/>
                  </w:rPr>
                  <m:t>7</m:t>
                </m:r>
              </m:den>
            </m:f>
          </m:num>
          <m:den>
            <m:r>
              <w:rPr>
                <w:rFonts w:ascii="Cambria Math" w:hAnsi="Cambria Math" w:cs="Tahoma"/>
                <w:color w:val="000000" w:themeColor="text1"/>
                <w:vertAlign w:val="subscript"/>
              </w:rPr>
              <m:t>11</m:t>
            </m:r>
            <m:f>
              <m:fPr>
                <m:ctrlPr>
                  <w:rPr>
                    <w:rFonts w:ascii="Cambria Math" w:hAnsi="Cambria Math" w:cs="Tahoma"/>
                    <w:i/>
                    <w:color w:val="000000" w:themeColor="text1"/>
                    <w:vertAlign w:val="subscript"/>
                  </w:rPr>
                </m:ctrlPr>
              </m:fPr>
              <m:num>
                <m:r>
                  <w:rPr>
                    <w:rFonts w:ascii="Cambria Math" w:hAnsi="Cambria Math" w:cs="Tahoma"/>
                    <w:color w:val="000000" w:themeColor="text1"/>
                    <w:vertAlign w:val="subscript"/>
                  </w:rPr>
                  <m:t>2</m:t>
                </m:r>
              </m:num>
              <m:den>
                <m:r>
                  <w:rPr>
                    <w:rFonts w:ascii="Cambria Math" w:hAnsi="Cambria Math" w:cs="Tahoma"/>
                    <w:color w:val="000000" w:themeColor="text1"/>
                    <w:vertAlign w:val="subscript"/>
                  </w:rPr>
                  <m:t>3</m:t>
                </m:r>
              </m:den>
            </m:f>
          </m:den>
        </m:f>
      </m:oMath>
      <w:r>
        <w:rPr>
          <w:rFonts w:ascii="Tahoma" w:hAnsi="Tahoma" w:cs="Tahoma"/>
          <w:color w:val="000000" w:themeColor="text1"/>
          <w:vertAlign w:val="subscript"/>
        </w:rPr>
        <w:t xml:space="preserve"> </w:t>
      </w:r>
    </w:p>
    <w:p w:rsidR="00776E21" w:rsidRDefault="00D67E1C">
      <w:pPr>
        <w:rPr>
          <w:rFonts w:ascii="Tahoma" w:hAnsi="Tahoma" w:cs="Tahoma"/>
          <w:color w:val="000000" w:themeColor="text1"/>
        </w:rPr>
      </w:pPr>
      <w:r>
        <w:rPr>
          <w:rFonts w:ascii="Tahoma" w:hAnsi="Tahoma" w:cs="Tahoma"/>
          <w:color w:val="000000" w:themeColor="text1"/>
        </w:rPr>
        <w:t xml:space="preserve">2. </w:t>
      </w:r>
      <m:oMath>
        <m:f>
          <m:fPr>
            <m:ctrlPr>
              <w:rPr>
                <w:rFonts w:ascii="Cambria Math" w:hAnsi="Cambria Math" w:cs="Tahoma"/>
                <w:i/>
                <w:color w:val="000000" w:themeColor="text1"/>
                <w:vertAlign w:val="subscript"/>
              </w:rPr>
            </m:ctrlPr>
          </m:fPr>
          <m:num>
            <m:r>
              <w:rPr>
                <w:rFonts w:ascii="Cambria Math" w:hAnsi="Cambria Math" w:cs="Tahoma"/>
                <w:color w:val="000000" w:themeColor="text1"/>
                <w:vertAlign w:val="subscript"/>
              </w:rPr>
              <m:t>7</m:t>
            </m:r>
            <m:f>
              <m:fPr>
                <m:ctrlPr>
                  <w:rPr>
                    <w:rFonts w:ascii="Cambria Math" w:hAnsi="Cambria Math" w:cs="Tahoma"/>
                    <w:i/>
                    <w:color w:val="000000" w:themeColor="text1"/>
                    <w:vertAlign w:val="subscript"/>
                  </w:rPr>
                </m:ctrlPr>
              </m:fPr>
              <m:num>
                <m:r>
                  <w:rPr>
                    <w:rFonts w:ascii="Cambria Math" w:hAnsi="Cambria Math" w:cs="Tahoma"/>
                    <w:color w:val="000000" w:themeColor="text1"/>
                    <w:vertAlign w:val="subscript"/>
                  </w:rPr>
                  <m:t>3</m:t>
                </m:r>
              </m:num>
              <m:den>
                <m:r>
                  <w:rPr>
                    <w:rFonts w:ascii="Cambria Math" w:hAnsi="Cambria Math" w:cs="Tahoma"/>
                    <w:color w:val="000000" w:themeColor="text1"/>
                    <w:vertAlign w:val="subscript"/>
                  </w:rPr>
                  <m:t>7</m:t>
                </m:r>
              </m:den>
            </m:f>
            <m:r>
              <w:rPr>
                <w:rFonts w:ascii="Cambria Math" w:hAnsi="Cambria Math" w:cs="Tahoma"/>
                <w:color w:val="000000" w:themeColor="text1"/>
                <w:vertAlign w:val="subscript"/>
              </w:rPr>
              <m:t xml:space="preserve"> ÷ </m:t>
            </m:r>
            <m:f>
              <m:fPr>
                <m:ctrlPr>
                  <w:rPr>
                    <w:rFonts w:ascii="Cambria Math" w:hAnsi="Cambria Math" w:cs="Tahoma"/>
                    <w:i/>
                    <w:color w:val="000000" w:themeColor="text1"/>
                    <w:vertAlign w:val="subscript"/>
                  </w:rPr>
                </m:ctrlPr>
              </m:fPr>
              <m:num>
                <m:r>
                  <w:rPr>
                    <w:rFonts w:ascii="Cambria Math" w:hAnsi="Cambria Math" w:cs="Tahoma"/>
                    <w:color w:val="000000" w:themeColor="text1"/>
                    <w:vertAlign w:val="subscript"/>
                  </w:rPr>
                  <m:t>5</m:t>
                </m:r>
              </m:num>
              <m:den>
                <m:r>
                  <w:rPr>
                    <w:rFonts w:ascii="Cambria Math" w:hAnsi="Cambria Math" w:cs="Tahoma"/>
                    <w:color w:val="000000" w:themeColor="text1"/>
                    <w:vertAlign w:val="subscript"/>
                  </w:rPr>
                  <m:t>21</m:t>
                </m:r>
              </m:den>
            </m:f>
          </m:num>
          <m:den>
            <m:r>
              <w:rPr>
                <w:rFonts w:ascii="Cambria Math" w:hAnsi="Cambria Math" w:cs="Tahoma"/>
                <w:color w:val="000000" w:themeColor="text1"/>
                <w:vertAlign w:val="subscript"/>
              </w:rPr>
              <m:t>9</m:t>
            </m:r>
            <m:f>
              <m:fPr>
                <m:ctrlPr>
                  <w:rPr>
                    <w:rFonts w:ascii="Cambria Math" w:hAnsi="Cambria Math" w:cs="Tahoma"/>
                    <w:i/>
                    <w:color w:val="000000" w:themeColor="text1"/>
                    <w:vertAlign w:val="subscript"/>
                  </w:rPr>
                </m:ctrlPr>
              </m:fPr>
              <m:num>
                <m:r>
                  <w:rPr>
                    <w:rFonts w:ascii="Cambria Math" w:hAnsi="Cambria Math" w:cs="Tahoma"/>
                    <w:color w:val="000000" w:themeColor="text1"/>
                    <w:vertAlign w:val="subscript"/>
                  </w:rPr>
                  <m:t>3</m:t>
                </m:r>
              </m:num>
              <m:den>
                <m:r>
                  <w:rPr>
                    <w:rFonts w:ascii="Cambria Math" w:hAnsi="Cambria Math" w:cs="Tahoma"/>
                    <w:color w:val="000000" w:themeColor="text1"/>
                    <w:vertAlign w:val="subscript"/>
                  </w:rPr>
                  <m:t>4</m:t>
                </m:r>
              </m:den>
            </m:f>
            <m:r>
              <w:rPr>
                <w:rFonts w:ascii="Cambria Math" w:hAnsi="Cambria Math" w:cs="Tahoma"/>
                <w:color w:val="000000" w:themeColor="text1"/>
                <w:vertAlign w:val="subscript"/>
              </w:rPr>
              <m:t xml:space="preserve"> × </m:t>
            </m:r>
            <m:f>
              <m:fPr>
                <m:ctrlPr>
                  <w:rPr>
                    <w:rFonts w:ascii="Cambria Math" w:hAnsi="Cambria Math" w:cs="Tahoma"/>
                    <w:i/>
                    <w:color w:val="000000" w:themeColor="text1"/>
                    <w:vertAlign w:val="subscript"/>
                  </w:rPr>
                </m:ctrlPr>
              </m:fPr>
              <m:num>
                <m:r>
                  <w:rPr>
                    <w:rFonts w:ascii="Cambria Math" w:hAnsi="Cambria Math" w:cs="Tahoma"/>
                    <w:color w:val="000000" w:themeColor="text1"/>
                    <w:vertAlign w:val="subscript"/>
                  </w:rPr>
                  <m:t>2</m:t>
                </m:r>
              </m:num>
              <m:den>
                <m:r>
                  <w:rPr>
                    <w:rFonts w:ascii="Cambria Math" w:hAnsi="Cambria Math" w:cs="Tahoma"/>
                    <w:color w:val="000000" w:themeColor="text1"/>
                    <w:vertAlign w:val="subscript"/>
                  </w:rPr>
                  <m:t>3</m:t>
                </m:r>
              </m:den>
            </m:f>
          </m:den>
        </m:f>
      </m:oMath>
    </w:p>
    <w:p w:rsidR="00776E21" w:rsidRDefault="00D67E1C">
      <w:pPr>
        <w:rPr>
          <w:rFonts w:ascii="Tahoma" w:hAnsi="Tahoma" w:cs="Tahoma"/>
          <w:b/>
          <w:color w:val="000000" w:themeColor="text1"/>
        </w:rPr>
      </w:pPr>
      <w:r>
        <w:rPr>
          <w:rFonts w:ascii="Tahoma" w:hAnsi="Tahoma" w:cs="Tahoma"/>
          <w:b/>
          <w:color w:val="000000" w:themeColor="text1"/>
        </w:rPr>
        <w:t xml:space="preserve"> ASSIGNMENT</w:t>
      </w:r>
    </w:p>
    <w:p w:rsidR="00776E21" w:rsidRDefault="00D67E1C">
      <w:pPr>
        <w:rPr>
          <w:rFonts w:ascii="Tahoma" w:hAnsi="Tahoma" w:cs="Tahoma"/>
          <w:color w:val="000000" w:themeColor="text1"/>
        </w:rPr>
      </w:pPr>
      <w:r>
        <w:rPr>
          <w:rFonts w:ascii="Tahoma" w:hAnsi="Tahoma" w:cs="Tahoma"/>
          <w:color w:val="000000" w:themeColor="text1"/>
        </w:rPr>
        <w:lastRenderedPageBreak/>
        <w:t>NGM Page 28 Ex. 4h Nos 16, 17, 18</w:t>
      </w:r>
    </w:p>
    <w:p w:rsidR="00776E21" w:rsidRDefault="00D67E1C">
      <w:pPr>
        <w:rPr>
          <w:rFonts w:ascii="Tahoma" w:hAnsi="Tahoma" w:cs="Tahoma"/>
          <w:color w:val="000000" w:themeColor="text1"/>
        </w:rPr>
      </w:pPr>
      <w:r>
        <w:rPr>
          <w:rFonts w:ascii="Tahoma" w:hAnsi="Tahoma" w:cs="Tahoma"/>
          <w:color w:val="000000" w:themeColor="text1"/>
        </w:rPr>
        <w:t xml:space="preserve">        Page 29 Ex. 4i Nos 31, 32, 33, 35</w:t>
      </w: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 xml:space="preserve">9.2 </w:t>
      </w:r>
      <w:r w:rsidR="009268FF">
        <w:rPr>
          <w:rFonts w:ascii="Tahoma" w:hAnsi="Tahoma" w:cs="Tahoma"/>
          <w:b/>
          <w:color w:val="000000" w:themeColor="text1"/>
        </w:rPr>
        <w:t>E</w:t>
      </w:r>
      <w:r>
        <w:rPr>
          <w:rFonts w:ascii="Tahoma" w:hAnsi="Tahoma" w:cs="Tahoma"/>
          <w:b/>
          <w:color w:val="000000" w:themeColor="text1"/>
        </w:rPr>
        <w:t>xamples</w:t>
      </w:r>
    </w:p>
    <w:p w:rsidR="00776E21" w:rsidRDefault="00D67E1C">
      <w:pPr>
        <w:rPr>
          <w:rFonts w:ascii="Tahoma" w:hAnsi="Tahoma" w:cs="Tahoma"/>
          <w:b/>
          <w:color w:val="000000" w:themeColor="text1"/>
        </w:rPr>
      </w:pPr>
      <w:r>
        <w:rPr>
          <w:rFonts w:ascii="Tahoma" w:hAnsi="Tahoma" w:cs="Tahoma"/>
          <w:b/>
          <w:color w:val="000000" w:themeColor="text1"/>
        </w:rPr>
        <w:t>Example 3</w:t>
      </w:r>
    </w:p>
    <w:p w:rsidR="00776E21" w:rsidRDefault="00D67E1C">
      <w:pPr>
        <w:rPr>
          <w:rFonts w:ascii="Tahoma" w:hAnsi="Tahoma" w:cs="Tahoma"/>
          <w:color w:val="000000" w:themeColor="text1"/>
        </w:rPr>
      </w:pPr>
      <w:r>
        <w:rPr>
          <w:rFonts w:ascii="Tahoma" w:hAnsi="Tahoma" w:cs="Tahoma"/>
          <w:color w:val="000000" w:themeColor="text1"/>
        </w:rPr>
        <w:t>Simplify 3¾ ÷ (2</w:t>
      </w:r>
      <w:r>
        <w:rPr>
          <w:rFonts w:ascii="Tahoma" w:hAnsi="Tahoma" w:cs="Tahoma"/>
          <w:color w:val="000000" w:themeColor="text1"/>
          <w:vertAlign w:val="superscript"/>
        </w:rPr>
        <w:t>1</w:t>
      </w:r>
      <w:r>
        <w:rPr>
          <w:rFonts w:ascii="Tahoma" w:hAnsi="Tahoma" w:cs="Tahoma"/>
          <w:color w:val="000000" w:themeColor="text1"/>
        </w:rPr>
        <w:t>/</w:t>
      </w:r>
      <w:r>
        <w:rPr>
          <w:rFonts w:ascii="Tahoma" w:hAnsi="Tahoma" w:cs="Tahoma"/>
          <w:color w:val="000000" w:themeColor="text1"/>
          <w:vertAlign w:val="subscript"/>
        </w:rPr>
        <w:t>7</w:t>
      </w:r>
      <w:r>
        <w:rPr>
          <w:rFonts w:ascii="Tahoma" w:hAnsi="Tahoma" w:cs="Tahoma"/>
          <w:color w:val="000000" w:themeColor="text1"/>
        </w:rPr>
        <w:t xml:space="preserve"> of 11</w:t>
      </w:r>
      <w:r>
        <w:rPr>
          <w:rFonts w:ascii="Tahoma" w:hAnsi="Tahoma" w:cs="Tahoma"/>
          <w:color w:val="000000" w:themeColor="text1"/>
          <w:vertAlign w:val="superscript"/>
        </w:rPr>
        <w:t>2</w:t>
      </w:r>
      <w:r>
        <w:rPr>
          <w:rFonts w:ascii="Tahoma" w:hAnsi="Tahoma" w:cs="Tahoma"/>
          <w:color w:val="000000" w:themeColor="text1"/>
        </w:rPr>
        <w:t>/</w:t>
      </w:r>
      <w:r>
        <w:rPr>
          <w:rFonts w:ascii="Tahoma" w:hAnsi="Tahoma" w:cs="Tahoma"/>
          <w:color w:val="000000" w:themeColor="text1"/>
          <w:vertAlign w:val="subscript"/>
        </w:rPr>
        <w:t>3</w:t>
      </w:r>
      <w:r>
        <w:rPr>
          <w:rFonts w:ascii="Tahoma" w:hAnsi="Tahoma" w:cs="Tahoma"/>
          <w:color w:val="000000" w:themeColor="text1"/>
        </w:rPr>
        <w:t xml:space="preserve"> – 5)</w:t>
      </w:r>
    </w:p>
    <w:p w:rsidR="00776E21" w:rsidRDefault="00D67E1C">
      <w:pPr>
        <w:rPr>
          <w:rFonts w:ascii="Tahoma" w:hAnsi="Tahoma" w:cs="Tahoma"/>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 xml:space="preserve">Simplify the following </w:t>
      </w:r>
    </w:p>
    <w:p w:rsidR="00776E21" w:rsidRDefault="00D67E1C">
      <w:pPr>
        <w:numPr>
          <w:ilvl w:val="0"/>
          <w:numId w:val="25"/>
        </w:numPr>
        <w:rPr>
          <w:rFonts w:ascii="Tahoma" w:hAnsi="Tahoma" w:cs="Tahoma"/>
          <w:color w:val="000000" w:themeColor="text1"/>
        </w:rPr>
      </w:pPr>
      <w:r>
        <w:rPr>
          <w:rFonts w:ascii="Tahoma" w:hAnsi="Tahoma" w:cs="Tahoma"/>
          <w:color w:val="000000" w:themeColor="text1"/>
        </w:rPr>
        <w:t xml:space="preserve">(9¾ - </w:t>
      </w:r>
      <w:r>
        <w:rPr>
          <w:rFonts w:ascii="Tahoma" w:hAnsi="Tahoma" w:cs="Tahoma"/>
          <w:color w:val="000000" w:themeColor="text1"/>
          <w:vertAlign w:val="superscript"/>
        </w:rPr>
        <w:t>1</w:t>
      </w:r>
      <w:r>
        <w:rPr>
          <w:rFonts w:ascii="Tahoma" w:hAnsi="Tahoma" w:cs="Tahoma"/>
          <w:color w:val="000000" w:themeColor="text1"/>
        </w:rPr>
        <w:t>/</w:t>
      </w:r>
      <w:r>
        <w:rPr>
          <w:rFonts w:ascii="Tahoma" w:hAnsi="Tahoma" w:cs="Tahoma"/>
          <w:color w:val="000000" w:themeColor="text1"/>
          <w:vertAlign w:val="subscript"/>
        </w:rPr>
        <w:t>3</w:t>
      </w:r>
      <w:r>
        <w:rPr>
          <w:rFonts w:ascii="Tahoma" w:hAnsi="Tahoma" w:cs="Tahoma"/>
          <w:color w:val="000000" w:themeColor="text1"/>
        </w:rPr>
        <w:t xml:space="preserve"> ) x 4</w:t>
      </w:r>
      <w:r>
        <w:rPr>
          <w:rFonts w:ascii="Tahoma" w:hAnsi="Tahoma" w:cs="Tahoma"/>
          <w:color w:val="000000" w:themeColor="text1"/>
          <w:vertAlign w:val="superscript"/>
        </w:rPr>
        <w:t>1</w:t>
      </w:r>
      <w:r>
        <w:rPr>
          <w:rFonts w:ascii="Tahoma" w:hAnsi="Tahoma" w:cs="Tahoma"/>
          <w:color w:val="000000" w:themeColor="text1"/>
        </w:rPr>
        <w:t>/</w:t>
      </w:r>
      <w:r>
        <w:rPr>
          <w:rFonts w:ascii="Tahoma" w:hAnsi="Tahoma" w:cs="Tahoma"/>
          <w:color w:val="000000" w:themeColor="text1"/>
          <w:vertAlign w:val="subscript"/>
        </w:rPr>
        <w:t>3</w:t>
      </w:r>
      <w:r>
        <w:rPr>
          <w:rFonts w:ascii="Tahoma" w:hAnsi="Tahoma" w:cs="Tahoma"/>
          <w:color w:val="000000" w:themeColor="text1"/>
        </w:rPr>
        <w:t xml:space="preserve"> ÷ 3¼</w:t>
      </w:r>
    </w:p>
    <w:p w:rsidR="00776E21" w:rsidRDefault="00D67E1C">
      <w:pPr>
        <w:numPr>
          <w:ilvl w:val="0"/>
          <w:numId w:val="25"/>
        </w:numPr>
        <w:rPr>
          <w:rFonts w:ascii="Tahoma" w:hAnsi="Tahoma" w:cs="Tahoma"/>
          <w:color w:val="000000" w:themeColor="text1"/>
        </w:rPr>
      </w:pPr>
      <w:r>
        <w:rPr>
          <w:rFonts w:ascii="Tahoma" w:hAnsi="Tahoma" w:cs="Tahoma"/>
          <w:color w:val="000000" w:themeColor="text1"/>
        </w:rPr>
        <w:t>(2¾)</w:t>
      </w:r>
      <w:r w:rsidR="0090202E">
        <w:rPr>
          <w:rFonts w:ascii="Tahoma" w:hAnsi="Tahoma" w:cs="Tahoma"/>
          <w:color w:val="000000" w:themeColor="text1"/>
        </w:rPr>
        <w:t xml:space="preserve"> </w:t>
      </w:r>
      <w:r>
        <w:rPr>
          <w:rFonts w:ascii="Tahoma" w:hAnsi="Tahoma" w:cs="Tahoma"/>
          <w:color w:val="000000" w:themeColor="text1"/>
        </w:rPr>
        <w:t>÷</w:t>
      </w:r>
      <w:r w:rsidR="0090202E">
        <w:rPr>
          <w:rFonts w:ascii="Tahoma" w:hAnsi="Tahoma" w:cs="Tahoma"/>
          <w:color w:val="000000" w:themeColor="text1"/>
        </w:rPr>
        <w:t xml:space="preserve"> </w:t>
      </w:r>
      <w:r>
        <w:rPr>
          <w:rFonts w:ascii="Tahoma" w:hAnsi="Tahoma" w:cs="Tahoma"/>
          <w:color w:val="000000" w:themeColor="text1"/>
        </w:rPr>
        <w:t>(3</w:t>
      </w:r>
      <w:r>
        <w:rPr>
          <w:rFonts w:ascii="Tahoma" w:hAnsi="Tahoma" w:cs="Tahoma"/>
          <w:color w:val="000000" w:themeColor="text1"/>
          <w:vertAlign w:val="superscript"/>
        </w:rPr>
        <w:t>1</w:t>
      </w:r>
      <w:r>
        <w:rPr>
          <w:rFonts w:ascii="Tahoma" w:hAnsi="Tahoma" w:cs="Tahoma"/>
          <w:color w:val="000000" w:themeColor="text1"/>
        </w:rPr>
        <w:t>/</w:t>
      </w:r>
      <w:r>
        <w:rPr>
          <w:rFonts w:ascii="Tahoma" w:hAnsi="Tahoma" w:cs="Tahoma"/>
          <w:color w:val="000000" w:themeColor="text1"/>
          <w:vertAlign w:val="subscript"/>
        </w:rPr>
        <w:t>3</w:t>
      </w:r>
      <w:r>
        <w:rPr>
          <w:rFonts w:ascii="Tahoma" w:hAnsi="Tahoma" w:cs="Tahoma"/>
          <w:color w:val="000000" w:themeColor="text1"/>
        </w:rPr>
        <w:t xml:space="preserve"> of 2¾)</w:t>
      </w:r>
    </w:p>
    <w:p w:rsidR="00776E21" w:rsidRDefault="00D67E1C">
      <w:pPr>
        <w:rPr>
          <w:rFonts w:ascii="Tahoma" w:hAnsi="Tahoma" w:cs="Tahoma"/>
          <w:b/>
          <w:color w:val="000000" w:themeColor="text1"/>
        </w:rPr>
      </w:pPr>
      <w:r>
        <w:rPr>
          <w:rFonts w:ascii="Tahoma" w:hAnsi="Tahoma" w:cs="Tahoma"/>
          <w:b/>
          <w:color w:val="000000" w:themeColor="text1"/>
        </w:rPr>
        <w:t>9.3 Word problems</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Divide the difference between 4</w:t>
      </w:r>
      <w:r>
        <w:rPr>
          <w:rFonts w:ascii="Tahoma" w:hAnsi="Tahoma" w:cs="Tahoma"/>
          <w:color w:val="000000" w:themeColor="text1"/>
          <w:vertAlign w:val="superscript"/>
        </w:rPr>
        <w:t>1</w:t>
      </w:r>
      <w:r>
        <w:rPr>
          <w:rFonts w:ascii="Tahoma" w:hAnsi="Tahoma" w:cs="Tahoma"/>
          <w:color w:val="000000" w:themeColor="text1"/>
        </w:rPr>
        <w:t>/</w:t>
      </w:r>
      <w:r>
        <w:rPr>
          <w:rFonts w:ascii="Tahoma" w:hAnsi="Tahoma" w:cs="Tahoma"/>
          <w:color w:val="000000" w:themeColor="text1"/>
          <w:vertAlign w:val="subscript"/>
        </w:rPr>
        <w:t>5</w:t>
      </w:r>
      <w:r>
        <w:rPr>
          <w:rFonts w:ascii="Tahoma" w:hAnsi="Tahoma" w:cs="Tahoma"/>
          <w:color w:val="000000" w:themeColor="text1"/>
        </w:rPr>
        <w:t xml:space="preserve"> and 2</w:t>
      </w:r>
      <w:r>
        <w:rPr>
          <w:rFonts w:ascii="Tahoma" w:hAnsi="Tahoma" w:cs="Tahoma"/>
          <w:color w:val="000000" w:themeColor="text1"/>
          <w:vertAlign w:val="superscript"/>
        </w:rPr>
        <w:t>2</w:t>
      </w:r>
      <w:r>
        <w:rPr>
          <w:rFonts w:ascii="Tahoma" w:hAnsi="Tahoma" w:cs="Tahoma"/>
          <w:color w:val="000000" w:themeColor="text1"/>
        </w:rPr>
        <w:t>/</w:t>
      </w:r>
      <w:r>
        <w:rPr>
          <w:rFonts w:ascii="Tahoma" w:hAnsi="Tahoma" w:cs="Tahoma"/>
          <w:color w:val="000000" w:themeColor="text1"/>
          <w:vertAlign w:val="subscript"/>
        </w:rPr>
        <w:t>3</w:t>
      </w:r>
      <w:r>
        <w:rPr>
          <w:rFonts w:ascii="Tahoma" w:hAnsi="Tahoma" w:cs="Tahoma"/>
          <w:color w:val="000000" w:themeColor="text1"/>
        </w:rPr>
        <w:t xml:space="preserve"> by 1</w:t>
      </w:r>
      <w:r>
        <w:rPr>
          <w:rFonts w:ascii="Tahoma" w:hAnsi="Tahoma" w:cs="Tahoma"/>
          <w:color w:val="000000" w:themeColor="text1"/>
          <w:vertAlign w:val="superscript"/>
        </w:rPr>
        <w:t>2</w:t>
      </w:r>
      <w:r>
        <w:rPr>
          <w:rFonts w:ascii="Tahoma" w:hAnsi="Tahoma" w:cs="Tahoma"/>
          <w:color w:val="000000" w:themeColor="text1"/>
        </w:rPr>
        <w:t>/</w:t>
      </w:r>
      <w:r>
        <w:rPr>
          <w:rFonts w:ascii="Tahoma" w:hAnsi="Tahoma" w:cs="Tahoma"/>
          <w:color w:val="000000" w:themeColor="text1"/>
          <w:vertAlign w:val="subscript"/>
        </w:rPr>
        <w:t>5</w:t>
      </w:r>
      <w:r>
        <w:rPr>
          <w:rFonts w:ascii="Tahoma" w:hAnsi="Tahoma" w:cs="Tahoma"/>
          <w:color w:val="000000" w:themeColor="text1"/>
        </w:rPr>
        <w:t>.</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What is three-quarters of 3</w:t>
      </w:r>
      <w:r>
        <w:rPr>
          <w:rFonts w:ascii="Tahoma" w:hAnsi="Tahoma" w:cs="Tahoma"/>
          <w:color w:val="000000" w:themeColor="text1"/>
          <w:vertAlign w:val="superscript"/>
        </w:rPr>
        <w:t>3</w:t>
      </w:r>
      <w:r>
        <w:rPr>
          <w:rFonts w:ascii="Tahoma" w:hAnsi="Tahoma" w:cs="Tahoma"/>
          <w:color w:val="000000" w:themeColor="text1"/>
        </w:rPr>
        <w:t>/</w:t>
      </w:r>
      <w:r>
        <w:rPr>
          <w:rFonts w:ascii="Tahoma" w:hAnsi="Tahoma" w:cs="Tahoma"/>
          <w:color w:val="000000" w:themeColor="text1"/>
          <w:vertAlign w:val="subscript"/>
        </w:rPr>
        <w:t>7</w:t>
      </w:r>
      <w:r>
        <w:rPr>
          <w:rFonts w:ascii="Tahoma" w:hAnsi="Tahoma" w:cs="Tahoma"/>
          <w:color w:val="000000" w:themeColor="text1"/>
        </w:rPr>
        <w:t>?</w:t>
      </w:r>
    </w:p>
    <w:p w:rsidR="00776E21" w:rsidRDefault="00D67E1C">
      <w:pPr>
        <w:rPr>
          <w:rFonts w:ascii="Tahoma" w:hAnsi="Tahoma" w:cs="Tahoma"/>
          <w:b/>
          <w:color w:val="000000" w:themeColor="text1"/>
        </w:rPr>
      </w:pPr>
      <w:r>
        <w:rPr>
          <w:rFonts w:ascii="Tahoma" w:hAnsi="Tahoma" w:cs="Tahoma"/>
          <w:b/>
          <w:color w:val="000000" w:themeColor="text1"/>
        </w:rPr>
        <w:t>Example 3</w:t>
      </w:r>
    </w:p>
    <w:p w:rsidR="00776E21" w:rsidRDefault="00D67E1C">
      <w:pPr>
        <w:rPr>
          <w:rFonts w:ascii="Tahoma" w:hAnsi="Tahoma" w:cs="Tahoma"/>
          <w:color w:val="000000" w:themeColor="text1"/>
        </w:rPr>
      </w:pPr>
      <w:r>
        <w:rPr>
          <w:rFonts w:ascii="Tahoma" w:hAnsi="Tahoma" w:cs="Tahoma"/>
          <w:color w:val="000000" w:themeColor="text1"/>
        </w:rPr>
        <w:t xml:space="preserve">In a school, </w:t>
      </w:r>
      <m:oMath>
        <m:f>
          <m:fPr>
            <m:ctrlPr>
              <w:rPr>
                <w:rFonts w:ascii="Cambria Math" w:hAnsi="Cambria Math" w:cs="Tahoma"/>
                <w:i/>
                <w:color w:val="000000" w:themeColor="text1"/>
              </w:rPr>
            </m:ctrlPr>
          </m:fPr>
          <m:num>
            <m:r>
              <w:rPr>
                <w:rFonts w:ascii="Cambria Math" w:hAnsi="Cambria Math" w:cs="Tahoma"/>
                <w:color w:val="000000" w:themeColor="text1"/>
              </w:rPr>
              <m:t>9</m:t>
            </m:r>
          </m:num>
          <m:den>
            <m:r>
              <w:rPr>
                <w:rFonts w:ascii="Cambria Math" w:hAnsi="Cambria Math" w:cs="Tahoma"/>
                <w:color w:val="000000" w:themeColor="text1"/>
              </w:rPr>
              <m:t>10</m:t>
            </m:r>
          </m:den>
        </m:f>
      </m:oMath>
      <w:r>
        <w:rPr>
          <w:rFonts w:ascii="Tahoma" w:hAnsi="Tahoma" w:cs="Tahoma"/>
          <w:color w:val="000000" w:themeColor="text1"/>
        </w:rPr>
        <w:t xml:space="preserve"> of the students play sports. </w:t>
      </w:r>
      <m:oMath>
        <m:f>
          <m:fPr>
            <m:ctrlPr>
              <w:rPr>
                <w:rFonts w:ascii="Cambria Math" w:hAnsi="Cambria Math" w:cs="Tahoma"/>
                <w:i/>
                <w:color w:val="000000" w:themeColor="text1"/>
              </w:rPr>
            </m:ctrlPr>
          </m:fPr>
          <m:num>
            <m:r>
              <w:rPr>
                <w:rFonts w:ascii="Cambria Math" w:hAnsi="Cambria Math" w:cs="Tahoma"/>
                <w:color w:val="000000" w:themeColor="text1"/>
              </w:rPr>
              <m:t>2</m:t>
            </m:r>
          </m:num>
          <m:den>
            <m:r>
              <w:rPr>
                <w:rFonts w:ascii="Cambria Math" w:hAnsi="Cambria Math" w:cs="Tahoma"/>
                <w:color w:val="000000" w:themeColor="text1"/>
              </w:rPr>
              <m:t>3</m:t>
            </m:r>
          </m:den>
        </m:f>
      </m:oMath>
      <w:r>
        <w:rPr>
          <w:rFonts w:ascii="Tahoma" w:hAnsi="Tahoma" w:cs="Tahoma"/>
          <w:color w:val="000000" w:themeColor="text1"/>
        </w:rPr>
        <w:t xml:space="preserve"> of these play football. What fraction of the students play football.</w:t>
      </w:r>
    </w:p>
    <w:p w:rsidR="00776E21" w:rsidRDefault="00D67E1C">
      <w:pPr>
        <w:rPr>
          <w:rFonts w:ascii="Tahoma" w:hAnsi="Tahoma" w:cs="Tahoma"/>
          <w:b/>
          <w:color w:val="000000" w:themeColor="text1"/>
        </w:rPr>
      </w:pPr>
      <w:r>
        <w:rPr>
          <w:rFonts w:ascii="Tahoma" w:hAnsi="Tahoma" w:cs="Tahoma"/>
          <w:b/>
          <w:color w:val="000000" w:themeColor="text1"/>
        </w:rPr>
        <w:t>Example 4</w:t>
      </w:r>
    </w:p>
    <w:p w:rsidR="00776E21" w:rsidRDefault="00D67E1C">
      <w:pPr>
        <w:rPr>
          <w:rFonts w:ascii="Tahoma" w:hAnsi="Tahoma" w:cs="Tahoma"/>
          <w:color w:val="000000" w:themeColor="text1"/>
        </w:rPr>
      </w:pPr>
      <w:r>
        <w:rPr>
          <w:rFonts w:ascii="Tahoma" w:hAnsi="Tahoma" w:cs="Tahoma"/>
          <w:color w:val="000000" w:themeColor="text1"/>
        </w:rPr>
        <w:t xml:space="preserve">Three sisters share some money. The oldest gets </w:t>
      </w:r>
      <m:oMath>
        <m:f>
          <m:fPr>
            <m:ctrlPr>
              <w:rPr>
                <w:rFonts w:ascii="Cambria Math" w:hAnsi="Cambria Math" w:cs="Tahoma"/>
                <w:i/>
                <w:color w:val="000000" w:themeColor="text1"/>
              </w:rPr>
            </m:ctrlPr>
          </m:fPr>
          <m:num>
            <m:r>
              <w:rPr>
                <w:rFonts w:ascii="Cambria Math" w:hAnsi="Cambria Math" w:cs="Tahoma"/>
                <w:color w:val="000000" w:themeColor="text1"/>
              </w:rPr>
              <m:t>5</m:t>
            </m:r>
          </m:num>
          <m:den>
            <m:r>
              <w:rPr>
                <w:rFonts w:ascii="Cambria Math" w:hAnsi="Cambria Math" w:cs="Tahoma"/>
                <w:color w:val="000000" w:themeColor="text1"/>
              </w:rPr>
              <m:t>11</m:t>
            </m:r>
          </m:den>
        </m:f>
      </m:oMath>
      <w:r>
        <w:rPr>
          <w:rFonts w:ascii="Tahoma" w:hAnsi="Tahoma" w:cs="Tahoma"/>
          <w:color w:val="000000" w:themeColor="text1"/>
        </w:rPr>
        <w:t xml:space="preserve"> of the money. The next girl gets </w:t>
      </w:r>
      <m:oMath>
        <m:f>
          <m:fPr>
            <m:ctrlPr>
              <w:rPr>
                <w:rFonts w:ascii="Cambria Math" w:hAnsi="Cambria Math" w:cs="Tahoma"/>
                <w:i/>
                <w:color w:val="000000" w:themeColor="text1"/>
              </w:rPr>
            </m:ctrlPr>
          </m:fPr>
          <m:num>
            <m:r>
              <w:rPr>
                <w:rFonts w:ascii="Cambria Math" w:hAnsi="Cambria Math" w:cs="Tahoma"/>
                <w:color w:val="000000" w:themeColor="text1"/>
              </w:rPr>
              <m:t>7</m:t>
            </m:r>
          </m:num>
          <m:den>
            <m:r>
              <w:rPr>
                <w:rFonts w:ascii="Cambria Math" w:hAnsi="Cambria Math" w:cs="Tahoma"/>
                <w:color w:val="000000" w:themeColor="text1"/>
              </w:rPr>
              <m:t>12</m:t>
            </m:r>
          </m:den>
        </m:f>
      </m:oMath>
      <w:r>
        <w:rPr>
          <w:rFonts w:ascii="Tahoma" w:hAnsi="Tahoma" w:cs="Tahoma"/>
          <w:color w:val="000000" w:themeColor="text1"/>
        </w:rPr>
        <w:t xml:space="preserve"> of the remainder. What fraction of the money does the youngest girl get?</w:t>
      </w:r>
    </w:p>
    <w:p w:rsidR="00776E21" w:rsidRDefault="00D67E1C">
      <w:pPr>
        <w:rPr>
          <w:rFonts w:ascii="Tahoma" w:hAnsi="Tahoma" w:cs="Tahoma"/>
          <w:color w:val="000000" w:themeColor="text1"/>
        </w:rPr>
      </w:pPr>
      <w:r>
        <w:rPr>
          <w:rFonts w:ascii="Tahoma" w:hAnsi="Tahoma" w:cs="Tahoma"/>
          <w:b/>
          <w:color w:val="000000" w:themeColor="text1"/>
        </w:rPr>
        <w:t>CLASSWORK</w:t>
      </w:r>
    </w:p>
    <w:p w:rsidR="00776E21" w:rsidRDefault="00D67E1C">
      <w:pPr>
        <w:numPr>
          <w:ilvl w:val="0"/>
          <w:numId w:val="26"/>
        </w:numPr>
        <w:rPr>
          <w:rFonts w:ascii="Tahoma" w:hAnsi="Tahoma" w:cs="Tahoma"/>
          <w:color w:val="000000" w:themeColor="text1"/>
        </w:rPr>
      </w:pPr>
      <w:r>
        <w:rPr>
          <w:rFonts w:ascii="Tahoma" w:hAnsi="Tahoma" w:cs="Tahoma"/>
          <w:color w:val="000000" w:themeColor="text1"/>
        </w:rPr>
        <w:t xml:space="preserve">A boy eats ¼ of a loaf at breakfast and </w:t>
      </w:r>
      <m:oMath>
        <m:f>
          <m:fPr>
            <m:ctrlPr>
              <w:rPr>
                <w:rFonts w:ascii="Cambria Math" w:hAnsi="Cambria Math" w:cs="Tahoma"/>
                <w:i/>
                <w:color w:val="000000" w:themeColor="text1"/>
              </w:rPr>
            </m:ctrlPr>
          </m:fPr>
          <m:num>
            <m:r>
              <w:rPr>
                <w:rFonts w:ascii="Cambria Math" w:hAnsi="Cambria Math" w:cs="Tahoma"/>
                <w:color w:val="000000" w:themeColor="text1"/>
              </w:rPr>
              <m:t>5</m:t>
            </m:r>
          </m:num>
          <m:den>
            <m:r>
              <w:rPr>
                <w:rFonts w:ascii="Cambria Math" w:hAnsi="Cambria Math" w:cs="Tahoma"/>
                <w:color w:val="000000" w:themeColor="text1"/>
              </w:rPr>
              <m:t>8</m:t>
            </m:r>
          </m:den>
        </m:f>
      </m:oMath>
      <w:r>
        <w:rPr>
          <w:rFonts w:ascii="Tahoma" w:hAnsi="Tahoma" w:cs="Tahoma"/>
          <w:color w:val="000000" w:themeColor="text1"/>
        </w:rPr>
        <w:t xml:space="preserve"> of it for lunch.  What fraction of the loaf is left?</w:t>
      </w:r>
    </w:p>
    <w:p w:rsidR="00776E21" w:rsidRDefault="00D67E1C">
      <w:pPr>
        <w:numPr>
          <w:ilvl w:val="0"/>
          <w:numId w:val="26"/>
        </w:numPr>
        <w:rPr>
          <w:rFonts w:ascii="Tahoma" w:hAnsi="Tahoma" w:cs="Tahoma"/>
          <w:color w:val="000000" w:themeColor="text1"/>
        </w:rPr>
      </w:pPr>
      <w:r>
        <w:rPr>
          <w:rFonts w:ascii="Tahoma" w:hAnsi="Tahoma" w:cs="Tahoma"/>
          <w:color w:val="000000" w:themeColor="text1"/>
        </w:rPr>
        <w:t xml:space="preserve">In a class of </w:t>
      </w:r>
      <m:oMath>
        <m:f>
          <m:fPr>
            <m:ctrlPr>
              <w:rPr>
                <w:rFonts w:ascii="Cambria Math" w:hAnsi="Cambria Math" w:cs="Tahoma"/>
                <w:i/>
                <w:color w:val="000000" w:themeColor="text1"/>
              </w:rPr>
            </m:ctrlPr>
          </m:fPr>
          <m:num>
            <m:r>
              <w:rPr>
                <w:rFonts w:ascii="Cambria Math" w:hAnsi="Cambria Math" w:cs="Tahoma"/>
                <w:color w:val="000000" w:themeColor="text1"/>
              </w:rPr>
              <m:t>4</m:t>
            </m:r>
          </m:num>
          <m:den>
            <m:r>
              <w:rPr>
                <w:rFonts w:ascii="Cambria Math" w:hAnsi="Cambria Math" w:cs="Tahoma"/>
                <w:color w:val="000000" w:themeColor="text1"/>
              </w:rPr>
              <m:t>5</m:t>
            </m:r>
          </m:den>
        </m:f>
      </m:oMath>
      <w:r>
        <w:rPr>
          <w:rFonts w:ascii="Tahoma" w:hAnsi="Tahoma" w:cs="Tahoma"/>
          <w:color w:val="000000" w:themeColor="text1"/>
        </w:rPr>
        <w:t xml:space="preserve"> of the students have mathematics instrument. ¼ of these students have lost their protractors. What fraction of students in the class has protractors?</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29-30 Ex. 4j Nos 5, 6, 9, 11</w:t>
      </w:r>
    </w:p>
    <w:p w:rsidR="00776E21" w:rsidRDefault="00776E21">
      <w:pPr>
        <w:jc w:val="both"/>
        <w:rPr>
          <w:rFonts w:ascii="Tahoma" w:hAnsi="Tahoma" w:cs="Tahoma"/>
          <w:b/>
          <w:color w:val="000000" w:themeColor="text1"/>
        </w:rPr>
      </w:pPr>
    </w:p>
    <w:p w:rsidR="00776E21" w:rsidRDefault="00776E21">
      <w:pPr>
        <w:jc w:val="center"/>
        <w:rPr>
          <w:rFonts w:ascii="Tahoma" w:hAnsi="Tahoma" w:cs="Tahoma"/>
          <w:b/>
          <w:color w:val="000000" w:themeColor="text1"/>
        </w:rPr>
      </w:pPr>
    </w:p>
    <w:p w:rsidR="00776E21" w:rsidRDefault="00D67E1C">
      <w:pPr>
        <w:jc w:val="center"/>
        <w:rPr>
          <w:rFonts w:ascii="Tahoma" w:hAnsi="Tahoma" w:cs="Tahoma"/>
          <w:b/>
          <w:color w:val="000000" w:themeColor="text1"/>
        </w:rPr>
      </w:pPr>
      <w:r>
        <w:rPr>
          <w:rFonts w:ascii="Tahoma" w:hAnsi="Tahoma" w:cs="Tahoma"/>
          <w:b/>
          <w:color w:val="000000" w:themeColor="text1"/>
        </w:rPr>
        <w:t>WEEK TEN</w:t>
      </w:r>
    </w:p>
    <w:p w:rsidR="00776E21" w:rsidRDefault="00D67E1C">
      <w:pPr>
        <w:jc w:val="center"/>
        <w:rPr>
          <w:rFonts w:ascii="Tahoma" w:hAnsi="Tahoma" w:cs="Tahoma"/>
          <w:b/>
          <w:color w:val="000000" w:themeColor="text1"/>
        </w:rPr>
      </w:pPr>
      <w:r>
        <w:rPr>
          <w:rFonts w:ascii="Tahoma" w:hAnsi="Tahoma" w:cs="Tahoma"/>
          <w:b/>
          <w:color w:val="000000" w:themeColor="text1"/>
        </w:rPr>
        <w:t>TOPIC: ESTIMATION</w:t>
      </w:r>
    </w:p>
    <w:p w:rsidR="00776E21" w:rsidRDefault="00D67E1C">
      <w:pPr>
        <w:rPr>
          <w:rFonts w:ascii="Tahoma" w:hAnsi="Tahoma" w:cs="Tahoma"/>
          <w:b/>
          <w:color w:val="000000" w:themeColor="text1"/>
        </w:rPr>
      </w:pPr>
      <w:r>
        <w:rPr>
          <w:rFonts w:ascii="Tahoma" w:hAnsi="Tahoma" w:cs="Tahoma"/>
          <w:b/>
          <w:color w:val="000000" w:themeColor="text1"/>
        </w:rPr>
        <w:t>10.0 INTRODUCTION</w:t>
      </w:r>
    </w:p>
    <w:p w:rsidR="00776E21" w:rsidRDefault="00D67E1C">
      <w:pPr>
        <w:rPr>
          <w:rFonts w:ascii="Tahoma" w:hAnsi="Tahoma" w:cs="Tahoma"/>
          <w:color w:val="000000" w:themeColor="text1"/>
        </w:rPr>
      </w:pPr>
      <w:r>
        <w:rPr>
          <w:rFonts w:ascii="Tahoma" w:hAnsi="Tahoma" w:cs="Tahoma"/>
          <w:color w:val="000000" w:themeColor="text1"/>
        </w:rPr>
        <w:t xml:space="preserve">Estimation is making guess of the nearly correct calculation in distance, weight, price or capacity of things without the </w:t>
      </w:r>
      <w:r>
        <w:rPr>
          <w:rFonts w:ascii="Tahoma" w:hAnsi="Tahoma" w:cs="Tahoma"/>
          <w:color w:val="000000" w:themeColor="text1"/>
        </w:rPr>
        <w:t>actual measurement or calculation. Even though it is not accurately done, it gives a good idea of the correct answer.</w:t>
      </w:r>
    </w:p>
    <w:p w:rsidR="00776E21" w:rsidRDefault="00D67E1C">
      <w:pPr>
        <w:rPr>
          <w:rFonts w:ascii="Tahoma" w:hAnsi="Tahoma" w:cs="Tahoma"/>
          <w:color w:val="000000" w:themeColor="text1"/>
        </w:rPr>
      </w:pPr>
      <w:r>
        <w:rPr>
          <w:rFonts w:ascii="Tahoma" w:hAnsi="Tahoma" w:cs="Tahoma"/>
          <w:color w:val="000000" w:themeColor="text1"/>
        </w:rPr>
        <w:t>Estimation help us to have a rough idea of the answer when we add, subtract, multiply or divides given quantity.  Sometimes rounding off numbers and approximation are used in making estimation.</w:t>
      </w:r>
    </w:p>
    <w:p w:rsidR="00776E21" w:rsidRDefault="00D67E1C">
      <w:pPr>
        <w:rPr>
          <w:rFonts w:ascii="Tahoma" w:hAnsi="Tahoma" w:cs="Tahoma"/>
          <w:b/>
          <w:color w:val="000000" w:themeColor="text1"/>
        </w:rPr>
      </w:pPr>
      <w:r>
        <w:rPr>
          <w:rFonts w:ascii="Tahoma" w:hAnsi="Tahoma" w:cs="Tahoma"/>
          <w:b/>
          <w:color w:val="000000" w:themeColor="text1"/>
        </w:rPr>
        <w:t>10.1 Rounding Off Numbers</w:t>
      </w:r>
    </w:p>
    <w:p w:rsidR="00776E21" w:rsidRDefault="00D67E1C">
      <w:pPr>
        <w:rPr>
          <w:rFonts w:ascii="Tahoma" w:hAnsi="Tahoma" w:cs="Tahoma"/>
          <w:color w:val="000000" w:themeColor="text1"/>
        </w:rPr>
      </w:pPr>
      <w:r>
        <w:rPr>
          <w:rFonts w:ascii="Tahoma" w:hAnsi="Tahoma" w:cs="Tahoma"/>
          <w:color w:val="000000" w:themeColor="text1"/>
        </w:rPr>
        <w:t>To round off a number means to find an approximate value.</w:t>
      </w:r>
    </w:p>
    <w:p w:rsidR="00776E21" w:rsidRDefault="00D67E1C">
      <w:pPr>
        <w:rPr>
          <w:rFonts w:ascii="Tahoma" w:hAnsi="Tahoma" w:cs="Tahoma"/>
          <w:b/>
          <w:color w:val="000000" w:themeColor="text1"/>
        </w:rPr>
      </w:pPr>
      <w:r>
        <w:rPr>
          <w:rFonts w:ascii="Tahoma" w:hAnsi="Tahoma" w:cs="Tahoma"/>
          <w:b/>
          <w:color w:val="000000" w:themeColor="text1"/>
        </w:rPr>
        <w:t>10.1a Rounding off numbers to the nearest value</w:t>
      </w:r>
    </w:p>
    <w:p w:rsidR="00776E21" w:rsidRDefault="00D67E1C">
      <w:pPr>
        <w:rPr>
          <w:rFonts w:ascii="Tahoma" w:hAnsi="Tahoma" w:cs="Tahoma"/>
          <w:b/>
          <w:color w:val="000000" w:themeColor="text1"/>
        </w:rPr>
      </w:pPr>
      <w:r>
        <w:rPr>
          <w:rFonts w:ascii="Tahoma" w:hAnsi="Tahoma" w:cs="Tahoma"/>
          <w:b/>
          <w:color w:val="000000" w:themeColor="text1"/>
        </w:rPr>
        <w:t>Example 1:</w:t>
      </w:r>
    </w:p>
    <w:p w:rsidR="00776E21" w:rsidRDefault="0090202E">
      <w:pPr>
        <w:rPr>
          <w:rFonts w:ascii="Tahoma" w:hAnsi="Tahoma" w:cs="Tahoma"/>
          <w:color w:val="000000" w:themeColor="text1"/>
        </w:rPr>
      </w:pPr>
      <w:r>
        <w:rPr>
          <w:rFonts w:ascii="Tahoma" w:hAnsi="Tahoma" w:cs="Tahoma"/>
          <w:color w:val="000000" w:themeColor="text1"/>
        </w:rPr>
        <w:t>Round 26</w:t>
      </w:r>
      <w:r w:rsidR="00D67E1C">
        <w:rPr>
          <w:rFonts w:ascii="Tahoma" w:hAnsi="Tahoma" w:cs="Tahoma"/>
          <w:color w:val="000000" w:themeColor="text1"/>
        </w:rPr>
        <w:t>505 to the nearest:</w:t>
      </w:r>
    </w:p>
    <w:p w:rsidR="00776E21" w:rsidRDefault="0090202E">
      <w:pPr>
        <w:rPr>
          <w:rFonts w:ascii="Tahoma" w:hAnsi="Tahoma" w:cs="Tahoma"/>
          <w:color w:val="000000" w:themeColor="text1"/>
        </w:rPr>
      </w:pPr>
      <w:r>
        <w:rPr>
          <w:rFonts w:ascii="Tahoma" w:hAnsi="Tahoma" w:cs="Tahoma"/>
          <w:color w:val="000000" w:themeColor="text1"/>
        </w:rPr>
        <w:t>(</w:t>
      </w:r>
      <w:r w:rsidR="00D67E1C">
        <w:rPr>
          <w:rFonts w:ascii="Tahoma" w:hAnsi="Tahoma" w:cs="Tahoma"/>
          <w:color w:val="000000" w:themeColor="text1"/>
        </w:rPr>
        <w:t>a.</w:t>
      </w:r>
      <w:r>
        <w:rPr>
          <w:rFonts w:ascii="Tahoma" w:hAnsi="Tahoma" w:cs="Tahoma"/>
          <w:color w:val="000000" w:themeColor="text1"/>
        </w:rPr>
        <w:t>)</w:t>
      </w:r>
      <w:r w:rsidR="00D67E1C">
        <w:rPr>
          <w:rFonts w:ascii="Tahoma" w:hAnsi="Tahoma" w:cs="Tahoma"/>
          <w:color w:val="000000" w:themeColor="text1"/>
        </w:rPr>
        <w:t xml:space="preserve"> Thousand </w:t>
      </w:r>
      <w:r>
        <w:rPr>
          <w:rFonts w:ascii="Tahoma" w:hAnsi="Tahoma" w:cs="Tahoma"/>
          <w:color w:val="000000" w:themeColor="text1"/>
        </w:rPr>
        <w:t>(</w:t>
      </w:r>
      <w:r w:rsidR="00D67E1C">
        <w:rPr>
          <w:rFonts w:ascii="Tahoma" w:hAnsi="Tahoma" w:cs="Tahoma"/>
          <w:color w:val="000000" w:themeColor="text1"/>
        </w:rPr>
        <w:t>b.</w:t>
      </w:r>
      <w:r>
        <w:rPr>
          <w:rFonts w:ascii="Tahoma" w:hAnsi="Tahoma" w:cs="Tahoma"/>
          <w:color w:val="000000" w:themeColor="text1"/>
        </w:rPr>
        <w:t>)</w:t>
      </w:r>
      <w:r w:rsidR="00D67E1C">
        <w:rPr>
          <w:rFonts w:ascii="Tahoma" w:hAnsi="Tahoma" w:cs="Tahoma"/>
          <w:color w:val="000000" w:themeColor="text1"/>
        </w:rPr>
        <w:t xml:space="preserve"> hundred </w:t>
      </w:r>
      <w:r>
        <w:rPr>
          <w:rFonts w:ascii="Tahoma" w:hAnsi="Tahoma" w:cs="Tahoma"/>
          <w:color w:val="000000" w:themeColor="text1"/>
        </w:rPr>
        <w:t>(</w:t>
      </w:r>
      <w:r w:rsidR="00D67E1C">
        <w:rPr>
          <w:rFonts w:ascii="Tahoma" w:hAnsi="Tahoma" w:cs="Tahoma"/>
          <w:color w:val="000000" w:themeColor="text1"/>
        </w:rPr>
        <w:t>c.</w:t>
      </w:r>
      <w:r>
        <w:rPr>
          <w:rFonts w:ascii="Tahoma" w:hAnsi="Tahoma" w:cs="Tahoma"/>
          <w:color w:val="000000" w:themeColor="text1"/>
        </w:rPr>
        <w:t>)</w:t>
      </w:r>
      <w:r w:rsidR="00D67E1C">
        <w:rPr>
          <w:rFonts w:ascii="Tahoma" w:hAnsi="Tahoma" w:cs="Tahoma"/>
          <w:color w:val="000000" w:themeColor="text1"/>
        </w:rPr>
        <w:t xml:space="preserve"> ten</w:t>
      </w: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188 Ex. 23d No. 2</w:t>
      </w:r>
    </w:p>
    <w:p w:rsidR="00776E21" w:rsidRDefault="00D67E1C">
      <w:pPr>
        <w:rPr>
          <w:rFonts w:ascii="Tahoma" w:hAnsi="Tahoma" w:cs="Tahoma"/>
          <w:b/>
          <w:color w:val="000000" w:themeColor="text1"/>
        </w:rPr>
      </w:pPr>
      <w:r>
        <w:rPr>
          <w:rFonts w:ascii="Tahoma" w:hAnsi="Tahoma" w:cs="Tahoma"/>
          <w:b/>
          <w:color w:val="000000" w:themeColor="text1"/>
        </w:rPr>
        <w:t>2. Rounding off Numbers to a Specific number of Decimal Places</w:t>
      </w:r>
    </w:p>
    <w:p w:rsidR="00776E21" w:rsidRDefault="00D67E1C">
      <w:pPr>
        <w:rPr>
          <w:rFonts w:ascii="Tahoma" w:hAnsi="Tahoma" w:cs="Tahoma"/>
          <w:b/>
          <w:color w:val="000000" w:themeColor="text1"/>
        </w:rPr>
      </w:pPr>
      <w:r>
        <w:rPr>
          <w:rFonts w:ascii="Tahoma" w:hAnsi="Tahoma" w:cs="Tahoma"/>
          <w:b/>
          <w:color w:val="000000" w:themeColor="text1"/>
        </w:rPr>
        <w:t>Example 2:</w:t>
      </w:r>
    </w:p>
    <w:p w:rsidR="00776E21" w:rsidRDefault="00251FC4">
      <w:pPr>
        <w:rPr>
          <w:rFonts w:ascii="Tahoma" w:hAnsi="Tahoma" w:cs="Tahoma"/>
          <w:color w:val="000000" w:themeColor="text1"/>
        </w:rPr>
      </w:pPr>
      <w:r>
        <w:rPr>
          <w:rFonts w:ascii="Tahoma" w:hAnsi="Tahoma" w:cs="Tahoma"/>
          <w:color w:val="000000" w:themeColor="text1"/>
        </w:rPr>
        <w:t>Give 266.</w:t>
      </w:r>
      <w:r w:rsidR="00E16505">
        <w:rPr>
          <w:rFonts w:ascii="Tahoma" w:hAnsi="Tahoma" w:cs="Tahoma"/>
          <w:color w:val="000000" w:themeColor="text1"/>
        </w:rPr>
        <w:t>09</w:t>
      </w:r>
      <w:r w:rsidR="006654DA">
        <w:rPr>
          <w:rFonts w:ascii="Tahoma" w:hAnsi="Tahoma" w:cs="Tahoma"/>
          <w:color w:val="000000" w:themeColor="text1"/>
        </w:rPr>
        <w:t>56</w:t>
      </w:r>
      <w:r w:rsidR="00D67E1C">
        <w:rPr>
          <w:rFonts w:ascii="Tahoma" w:hAnsi="Tahoma" w:cs="Tahoma"/>
          <w:color w:val="000000" w:themeColor="text1"/>
        </w:rPr>
        <w:t xml:space="preserve"> correct to the nearest                    a. tenth b. hundredth c. thousandth</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188 Ex. 23d No. 4</w:t>
      </w:r>
    </w:p>
    <w:p w:rsidR="00776E21" w:rsidRDefault="00D67E1C">
      <w:pPr>
        <w:rPr>
          <w:rFonts w:ascii="Tahoma" w:hAnsi="Tahoma" w:cs="Tahoma"/>
          <w:b/>
          <w:color w:val="000000" w:themeColor="text1"/>
        </w:rPr>
      </w:pPr>
      <w:r>
        <w:rPr>
          <w:rFonts w:ascii="Tahoma" w:hAnsi="Tahoma" w:cs="Tahoma"/>
          <w:b/>
          <w:color w:val="000000" w:themeColor="text1"/>
        </w:rPr>
        <w:t>3. Rounding Decimal number to the Nearest Whole Number.</w:t>
      </w:r>
    </w:p>
    <w:p w:rsidR="00776E21" w:rsidRDefault="00D67E1C">
      <w:pPr>
        <w:rPr>
          <w:rFonts w:ascii="Tahoma" w:hAnsi="Tahoma" w:cs="Tahoma"/>
          <w:color w:val="000000" w:themeColor="text1"/>
        </w:rPr>
      </w:pPr>
      <w:r>
        <w:rPr>
          <w:rFonts w:ascii="Tahoma" w:hAnsi="Tahoma" w:cs="Tahoma"/>
          <w:b/>
          <w:color w:val="000000" w:themeColor="text1"/>
        </w:rPr>
        <w:t>Example 3</w:t>
      </w:r>
      <w:r>
        <w:rPr>
          <w:rFonts w:ascii="Tahoma" w:hAnsi="Tahoma" w:cs="Tahoma"/>
          <w:color w:val="000000" w:themeColor="text1"/>
        </w:rPr>
        <w:t>:</w:t>
      </w:r>
    </w:p>
    <w:p w:rsidR="00776E21" w:rsidRDefault="00D67E1C">
      <w:pPr>
        <w:rPr>
          <w:rFonts w:ascii="Tahoma" w:hAnsi="Tahoma" w:cs="Tahoma"/>
          <w:color w:val="000000" w:themeColor="text1"/>
        </w:rPr>
      </w:pPr>
      <w:r>
        <w:rPr>
          <w:rFonts w:ascii="Tahoma" w:hAnsi="Tahoma" w:cs="Tahoma"/>
          <w:color w:val="000000" w:themeColor="text1"/>
        </w:rPr>
        <w:t>Round off 79.75 to the nearest whole number</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b/>
          <w:color w:val="000000" w:themeColor="text1"/>
        </w:rPr>
      </w:pPr>
      <w:r>
        <w:rPr>
          <w:rFonts w:ascii="Tahoma" w:hAnsi="Tahoma" w:cs="Tahoma"/>
          <w:color w:val="000000" w:themeColor="text1"/>
        </w:rPr>
        <w:t>NGM Page 188 No. 3</w:t>
      </w:r>
    </w:p>
    <w:p w:rsidR="00776E21" w:rsidRDefault="00D67E1C">
      <w:pPr>
        <w:rPr>
          <w:rFonts w:ascii="Tahoma" w:hAnsi="Tahoma" w:cs="Tahoma"/>
          <w:color w:val="000000" w:themeColor="text1"/>
        </w:rPr>
      </w:pPr>
      <w:r>
        <w:rPr>
          <w:rFonts w:ascii="Tahoma" w:hAnsi="Tahoma" w:cs="Tahoma"/>
          <w:b/>
          <w:color w:val="000000" w:themeColor="text1"/>
        </w:rPr>
        <w:t>10.1b Significant Figures</w:t>
      </w:r>
      <w:r>
        <w:rPr>
          <w:rFonts w:ascii="Tahoma" w:hAnsi="Tahoma" w:cs="Tahoma"/>
          <w:color w:val="000000" w:themeColor="text1"/>
        </w:rPr>
        <w:t>: The word significant means important and it is another way of approximating numbers. It is the leading figure or value in a number. A figure’s position in a number shows what the figure is worth.</w:t>
      </w:r>
    </w:p>
    <w:p w:rsidR="00776E21" w:rsidRDefault="00D67E1C">
      <w:pPr>
        <w:rPr>
          <w:rFonts w:ascii="Tahoma" w:hAnsi="Tahoma" w:cs="Tahoma"/>
          <w:color w:val="000000" w:themeColor="text1"/>
        </w:rPr>
      </w:pPr>
      <w:r>
        <w:rPr>
          <w:rFonts w:ascii="Tahoma" w:hAnsi="Tahoma" w:cs="Tahoma"/>
          <w:b/>
          <w:color w:val="000000" w:themeColor="text1"/>
        </w:rPr>
        <w:t>Note</w:t>
      </w:r>
      <w:r>
        <w:rPr>
          <w:rFonts w:ascii="Tahoma" w:hAnsi="Tahoma" w:cs="Tahoma"/>
          <w:color w:val="000000" w:themeColor="text1"/>
        </w:rPr>
        <w:t xml:space="preserve">: The first significant figure is always the first non-zero figure as you read a number from left. Again notice that zeros in the middle of a number are significant. Zero before or at the end of another are significant.  Measurements and currencies </w:t>
      </w:r>
      <w:r>
        <w:rPr>
          <w:rFonts w:ascii="Tahoma" w:hAnsi="Tahoma" w:cs="Tahoma"/>
          <w:color w:val="000000" w:themeColor="text1"/>
        </w:rPr>
        <w:lastRenderedPageBreak/>
        <w:t>are usually given to a specified number of significant figures.</w:t>
      </w:r>
    </w:p>
    <w:p w:rsidR="00776E21" w:rsidRDefault="00D67E1C">
      <w:pPr>
        <w:rPr>
          <w:rFonts w:ascii="Tahoma" w:hAnsi="Tahoma" w:cs="Tahoma"/>
          <w:b/>
          <w:color w:val="000000" w:themeColor="text1"/>
        </w:rPr>
      </w:pPr>
      <w:r>
        <w:rPr>
          <w:rFonts w:ascii="Tahoma" w:hAnsi="Tahoma" w:cs="Tahoma"/>
          <w:b/>
          <w:color w:val="000000" w:themeColor="text1"/>
        </w:rPr>
        <w:t>Examples</w:t>
      </w:r>
    </w:p>
    <w:p w:rsidR="00776E21" w:rsidRDefault="00D67E1C">
      <w:pPr>
        <w:rPr>
          <w:rFonts w:ascii="Tahoma" w:hAnsi="Tahoma" w:cs="Tahoma"/>
          <w:color w:val="000000" w:themeColor="text1"/>
        </w:rPr>
      </w:pPr>
      <w:r>
        <w:rPr>
          <w:rFonts w:ascii="Tahoma" w:hAnsi="Tahoma" w:cs="Tahoma"/>
          <w:color w:val="000000" w:themeColor="text1"/>
        </w:rPr>
        <w:t xml:space="preserve">1. Give </w:t>
      </w:r>
      <w:r w:rsidR="00F67E54">
        <w:rPr>
          <w:rFonts w:ascii="Tahoma" w:hAnsi="Tahoma" w:cs="Tahoma"/>
          <w:color w:val="000000" w:themeColor="text1"/>
        </w:rPr>
        <w:t>3457</w:t>
      </w:r>
      <w:r>
        <w:rPr>
          <w:rFonts w:ascii="Tahoma" w:hAnsi="Tahoma" w:cs="Tahoma"/>
          <w:color w:val="000000" w:themeColor="text1"/>
        </w:rPr>
        <w:t xml:space="preserve"> correct to</w:t>
      </w:r>
    </w:p>
    <w:p w:rsidR="00776E21" w:rsidRDefault="00D67E1C">
      <w:pPr>
        <w:rPr>
          <w:rFonts w:ascii="Tahoma" w:hAnsi="Tahoma" w:cs="Tahoma"/>
          <w:color w:val="000000" w:themeColor="text1"/>
        </w:rPr>
      </w:pPr>
      <w:r>
        <w:rPr>
          <w:rFonts w:ascii="Tahoma" w:hAnsi="Tahoma" w:cs="Tahoma"/>
          <w:color w:val="000000" w:themeColor="text1"/>
        </w:rPr>
        <w:t xml:space="preserve"> (a) 1. s.f</w:t>
      </w:r>
      <w:r>
        <w:rPr>
          <w:rFonts w:ascii="Tahoma" w:hAnsi="Tahoma" w:cs="Tahoma"/>
          <w:color w:val="000000" w:themeColor="text1"/>
        </w:rPr>
        <w:tab/>
        <w:t>(ii) 2. s.f</w:t>
      </w:r>
      <w:r>
        <w:rPr>
          <w:rFonts w:ascii="Tahoma" w:hAnsi="Tahoma" w:cs="Tahoma"/>
          <w:color w:val="000000" w:themeColor="text1"/>
        </w:rPr>
        <w:tab/>
        <w:t>(iii) 3 s.f.</w:t>
      </w:r>
    </w:p>
    <w:p w:rsidR="00776E21" w:rsidRDefault="00F67E54">
      <w:pPr>
        <w:rPr>
          <w:rFonts w:ascii="Tahoma" w:hAnsi="Tahoma" w:cs="Tahoma"/>
          <w:color w:val="000000" w:themeColor="text1"/>
        </w:rPr>
      </w:pPr>
      <w:r>
        <w:rPr>
          <w:rFonts w:ascii="Tahoma" w:hAnsi="Tahoma" w:cs="Tahoma"/>
          <w:color w:val="000000" w:themeColor="text1"/>
        </w:rPr>
        <w:t>2. Give 2351.</w:t>
      </w:r>
      <w:r w:rsidR="00D67E1C">
        <w:rPr>
          <w:rFonts w:ascii="Tahoma" w:hAnsi="Tahoma" w:cs="Tahoma"/>
          <w:color w:val="000000" w:themeColor="text1"/>
        </w:rPr>
        <w:t>006 to</w:t>
      </w:r>
    </w:p>
    <w:p w:rsidR="00F67E54" w:rsidRDefault="00D67E1C">
      <w:pPr>
        <w:rPr>
          <w:rFonts w:ascii="Tahoma" w:hAnsi="Tahoma" w:cs="Tahoma"/>
          <w:color w:val="000000" w:themeColor="text1"/>
        </w:rPr>
      </w:pPr>
      <w:r>
        <w:rPr>
          <w:rFonts w:ascii="Tahoma" w:hAnsi="Tahoma" w:cs="Tahoma"/>
          <w:color w:val="000000" w:themeColor="text1"/>
        </w:rPr>
        <w:t xml:space="preserve">(a) 1 s.f </w:t>
      </w:r>
      <w:r w:rsidR="00F67E54">
        <w:rPr>
          <w:rFonts w:ascii="Tahoma" w:hAnsi="Tahoma" w:cs="Tahoma"/>
          <w:color w:val="000000" w:themeColor="text1"/>
        </w:rPr>
        <w:t xml:space="preserve">       </w:t>
      </w:r>
      <w:r>
        <w:rPr>
          <w:rFonts w:ascii="Tahoma" w:hAnsi="Tahoma" w:cs="Tahoma"/>
          <w:color w:val="000000" w:themeColor="text1"/>
        </w:rPr>
        <w:t>(ii) 2 s.f.</w:t>
      </w:r>
      <w:r w:rsidR="00F67E54">
        <w:rPr>
          <w:rFonts w:ascii="Tahoma" w:hAnsi="Tahoma" w:cs="Tahoma"/>
          <w:color w:val="000000" w:themeColor="text1"/>
        </w:rPr>
        <w:t xml:space="preserve"> </w:t>
      </w:r>
      <w:r>
        <w:rPr>
          <w:rFonts w:ascii="Tahoma" w:hAnsi="Tahoma" w:cs="Tahoma"/>
          <w:color w:val="000000" w:themeColor="text1"/>
        </w:rPr>
        <w:t xml:space="preserve"> </w:t>
      </w:r>
      <w:r w:rsidR="00F67E54">
        <w:rPr>
          <w:rFonts w:ascii="Tahoma" w:hAnsi="Tahoma" w:cs="Tahoma"/>
          <w:color w:val="000000" w:themeColor="text1"/>
        </w:rPr>
        <w:t xml:space="preserve">    </w:t>
      </w:r>
      <w:r>
        <w:rPr>
          <w:rFonts w:ascii="Tahoma" w:hAnsi="Tahoma" w:cs="Tahoma"/>
          <w:color w:val="000000" w:themeColor="text1"/>
        </w:rPr>
        <w:t xml:space="preserve">(iii) 3 s.f.  </w:t>
      </w:r>
    </w:p>
    <w:p w:rsidR="00776E21" w:rsidRDefault="00F67E54">
      <w:pPr>
        <w:rPr>
          <w:rFonts w:ascii="Tahoma" w:hAnsi="Tahoma" w:cs="Tahoma"/>
          <w:color w:val="000000" w:themeColor="text1"/>
        </w:rPr>
      </w:pPr>
      <w:r>
        <w:rPr>
          <w:rFonts w:ascii="Tahoma" w:hAnsi="Tahoma" w:cs="Tahoma"/>
          <w:color w:val="000000" w:themeColor="text1"/>
        </w:rPr>
        <w:t xml:space="preserve">3. </w:t>
      </w:r>
      <w:r w:rsidR="00D67E1C">
        <w:rPr>
          <w:rFonts w:ascii="Tahoma" w:hAnsi="Tahoma" w:cs="Tahoma"/>
          <w:color w:val="000000" w:themeColor="text1"/>
        </w:rPr>
        <w:t xml:space="preserve">Give </w:t>
      </w:r>
      <w:r>
        <w:rPr>
          <w:rFonts w:ascii="Tahoma" w:hAnsi="Tahoma" w:cs="Tahoma"/>
          <w:color w:val="000000" w:themeColor="text1"/>
        </w:rPr>
        <w:t xml:space="preserve"> </w:t>
      </w:r>
      <w:r w:rsidR="00D67E1C">
        <w:rPr>
          <w:rFonts w:ascii="Tahoma" w:hAnsi="Tahoma" w:cs="Tahoma"/>
          <w:color w:val="000000" w:themeColor="text1"/>
        </w:rPr>
        <w:t>0.007025 to</w:t>
      </w:r>
    </w:p>
    <w:p w:rsidR="00F67E54" w:rsidRDefault="00D67E1C">
      <w:pPr>
        <w:rPr>
          <w:rFonts w:ascii="Tahoma" w:hAnsi="Tahoma" w:cs="Tahoma"/>
          <w:color w:val="000000" w:themeColor="text1"/>
        </w:rPr>
      </w:pPr>
      <w:r>
        <w:rPr>
          <w:rFonts w:ascii="Tahoma" w:hAnsi="Tahoma" w:cs="Tahoma"/>
          <w:color w:val="000000" w:themeColor="text1"/>
        </w:rPr>
        <w:t xml:space="preserve">(i) 1 s.f. (ii) 2 s.f (iii) 3.s.f </w:t>
      </w:r>
    </w:p>
    <w:p w:rsidR="00776E21" w:rsidRDefault="00D67E1C">
      <w:pPr>
        <w:rPr>
          <w:rFonts w:ascii="Tahoma" w:hAnsi="Tahoma" w:cs="Tahoma"/>
          <w:color w:val="000000" w:themeColor="text1"/>
        </w:rPr>
      </w:pPr>
      <w:r>
        <w:rPr>
          <w:rFonts w:ascii="Tahoma" w:hAnsi="Tahoma" w:cs="Tahoma"/>
          <w:color w:val="000000" w:themeColor="text1"/>
        </w:rPr>
        <w:t xml:space="preserve">  </w:t>
      </w: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1. Round off to the nearest ten:                           (i) 9</w:t>
      </w:r>
      <w:r w:rsidR="009C402A">
        <w:rPr>
          <w:rFonts w:ascii="Tahoma" w:hAnsi="Tahoma" w:cs="Tahoma"/>
          <w:color w:val="000000" w:themeColor="text1"/>
        </w:rPr>
        <w:t>8 (ii) 3</w:t>
      </w:r>
      <w:r>
        <w:rPr>
          <w:rFonts w:ascii="Tahoma" w:hAnsi="Tahoma" w:cs="Tahoma"/>
          <w:color w:val="000000" w:themeColor="text1"/>
        </w:rPr>
        <w:t>27</w:t>
      </w:r>
    </w:p>
    <w:p w:rsidR="00776E21" w:rsidRDefault="00D67E1C">
      <w:pPr>
        <w:rPr>
          <w:rFonts w:ascii="Tahoma" w:hAnsi="Tahoma" w:cs="Tahoma"/>
          <w:color w:val="000000" w:themeColor="text1"/>
        </w:rPr>
      </w:pPr>
      <w:r>
        <w:rPr>
          <w:rFonts w:ascii="Tahoma" w:hAnsi="Tahoma" w:cs="Tahoma"/>
          <w:color w:val="000000" w:themeColor="text1"/>
        </w:rPr>
        <w:t xml:space="preserve">2.  Give 3.9998 to </w:t>
      </w:r>
      <w:r w:rsidR="009C402A">
        <w:rPr>
          <w:rFonts w:ascii="Tahoma" w:hAnsi="Tahoma" w:cs="Tahoma"/>
          <w:color w:val="000000" w:themeColor="text1"/>
        </w:rPr>
        <w:t xml:space="preserve"> </w:t>
      </w:r>
      <w:r>
        <w:rPr>
          <w:rFonts w:ascii="Tahoma" w:hAnsi="Tahoma" w:cs="Tahoma"/>
          <w:color w:val="000000" w:themeColor="text1"/>
        </w:rPr>
        <w:t xml:space="preserve">(i) 1 s.f </w:t>
      </w:r>
      <w:r w:rsidR="009C402A">
        <w:rPr>
          <w:rFonts w:ascii="Tahoma" w:hAnsi="Tahoma" w:cs="Tahoma"/>
          <w:color w:val="000000" w:themeColor="text1"/>
        </w:rPr>
        <w:t xml:space="preserve">  </w:t>
      </w:r>
      <w:r>
        <w:rPr>
          <w:rFonts w:ascii="Tahoma" w:hAnsi="Tahoma" w:cs="Tahoma"/>
          <w:color w:val="000000" w:themeColor="text1"/>
        </w:rPr>
        <w:t>(ii) 2 s.f</w:t>
      </w:r>
    </w:p>
    <w:p w:rsidR="00776E21" w:rsidRDefault="00D67E1C">
      <w:pPr>
        <w:rPr>
          <w:rFonts w:ascii="Tahoma" w:hAnsi="Tahoma" w:cs="Tahoma"/>
          <w:b/>
          <w:color w:val="000000" w:themeColor="text1"/>
        </w:rPr>
      </w:pPr>
      <w:r>
        <w:rPr>
          <w:rFonts w:ascii="Tahoma" w:hAnsi="Tahoma" w:cs="Tahoma"/>
          <w:b/>
          <w:color w:val="000000" w:themeColor="text1"/>
        </w:rPr>
        <w:t>10.2</w:t>
      </w:r>
      <w:r>
        <w:rPr>
          <w:rFonts w:ascii="Tahoma" w:hAnsi="Tahoma" w:cs="Tahoma"/>
          <w:color w:val="000000" w:themeColor="text1"/>
        </w:rPr>
        <w:t xml:space="preserve"> </w:t>
      </w:r>
      <w:r>
        <w:rPr>
          <w:rFonts w:ascii="Tahoma" w:hAnsi="Tahoma" w:cs="Tahoma"/>
          <w:b/>
          <w:color w:val="000000" w:themeColor="text1"/>
        </w:rPr>
        <w:t>Dimension and Distances, Capacity and Mass</w:t>
      </w:r>
    </w:p>
    <w:p w:rsidR="00776E21" w:rsidRDefault="00D67E1C">
      <w:pPr>
        <w:rPr>
          <w:rFonts w:ascii="Tahoma" w:hAnsi="Tahoma" w:cs="Tahoma"/>
          <w:color w:val="000000" w:themeColor="text1"/>
        </w:rPr>
      </w:pPr>
      <w:r>
        <w:rPr>
          <w:rFonts w:ascii="Tahoma" w:hAnsi="Tahoma" w:cs="Tahoma"/>
          <w:color w:val="000000" w:themeColor="text1"/>
        </w:rPr>
        <w:t>The common units of length (i.e. km, m, cm, mm) mass (i.e. tonne, kg, g) capacity (i.e. cl.ml) and time (hour, min. seconds) are widely used. The most common unit for length are millimetre (mm), centimetre (cm) and metre (m). Centimetre for short length and the higher units (metre and kilometre) for larger distances.</w:t>
      </w:r>
    </w:p>
    <w:p w:rsidR="00776E21" w:rsidRDefault="00D67E1C">
      <w:pPr>
        <w:rPr>
          <w:rFonts w:ascii="Tahoma" w:hAnsi="Tahoma" w:cs="Tahoma"/>
          <w:color w:val="000000" w:themeColor="text1"/>
        </w:rPr>
      </w:pPr>
      <w:r>
        <w:rPr>
          <w:rFonts w:ascii="Tahoma" w:hAnsi="Tahoma" w:cs="Tahoma"/>
          <w:color w:val="000000" w:themeColor="text1"/>
        </w:rPr>
        <w:t>The common units of mass are the gramme (g), kilogram (kg) and tonne (t). The common units of capacity and the millilitre (ml), centilitre (cl) and litre (l) as unit length. We use the lower units for smaller quantities.</w:t>
      </w:r>
    </w:p>
    <w:p w:rsidR="00776E21" w:rsidRDefault="00D67E1C">
      <w:pPr>
        <w:rPr>
          <w:rFonts w:ascii="Tahoma" w:hAnsi="Tahoma" w:cs="Tahoma"/>
          <w:color w:val="000000" w:themeColor="text1"/>
        </w:rPr>
      </w:pPr>
      <w:r>
        <w:rPr>
          <w:rFonts w:ascii="Tahoma" w:hAnsi="Tahoma" w:cs="Tahoma"/>
          <w:color w:val="000000" w:themeColor="text1"/>
        </w:rPr>
        <w:t>It is important to be able to choose the most appropriate metre units of measurement to use. For example to measure distances less than a metre, smaller such as millimetre (mm) and centimetres are used.  To measure a large distance metres (m) and kilometres (km) are used.</w:t>
      </w:r>
    </w:p>
    <w:p w:rsidR="00776E21" w:rsidRDefault="00D67E1C">
      <w:pPr>
        <w:rPr>
          <w:rFonts w:ascii="Tahoma" w:hAnsi="Tahoma" w:cs="Tahoma"/>
          <w:color w:val="000000" w:themeColor="text1"/>
        </w:rPr>
      </w:pPr>
      <w:r>
        <w:rPr>
          <w:rFonts w:ascii="Tahoma" w:hAnsi="Tahoma" w:cs="Tahoma"/>
          <w:color w:val="000000" w:themeColor="text1"/>
        </w:rPr>
        <w:t>For example;</w:t>
      </w:r>
    </w:p>
    <w:p w:rsidR="00776E21" w:rsidRDefault="00D67E1C">
      <w:pPr>
        <w:rPr>
          <w:rFonts w:ascii="Tahoma" w:hAnsi="Tahoma" w:cs="Tahoma"/>
          <w:color w:val="000000" w:themeColor="text1"/>
        </w:rPr>
      </w:pPr>
      <w:r>
        <w:rPr>
          <w:rFonts w:ascii="Tahoma" w:hAnsi="Tahoma" w:cs="Tahoma"/>
          <w:color w:val="000000" w:themeColor="text1"/>
        </w:rPr>
        <w:t>i. To measure the distance between Lagos and Benin City, we use km.</w:t>
      </w:r>
    </w:p>
    <w:p w:rsidR="00776E21" w:rsidRDefault="00D67E1C">
      <w:pPr>
        <w:rPr>
          <w:rFonts w:ascii="Tahoma" w:hAnsi="Tahoma" w:cs="Tahoma"/>
          <w:color w:val="000000" w:themeColor="text1"/>
        </w:rPr>
      </w:pPr>
      <w:r>
        <w:rPr>
          <w:rFonts w:ascii="Tahoma" w:hAnsi="Tahoma" w:cs="Tahoma"/>
          <w:color w:val="000000" w:themeColor="text1"/>
        </w:rPr>
        <w:t>ii. To measure the height of a man, we use meters and centimeter.</w:t>
      </w:r>
    </w:p>
    <w:p w:rsidR="00776E21" w:rsidRDefault="00D67E1C">
      <w:pPr>
        <w:rPr>
          <w:rFonts w:ascii="Tahoma" w:hAnsi="Tahoma" w:cs="Tahoma"/>
          <w:color w:val="000000" w:themeColor="text1"/>
        </w:rPr>
      </w:pPr>
      <w:r>
        <w:rPr>
          <w:rFonts w:ascii="Tahoma" w:hAnsi="Tahoma" w:cs="Tahoma"/>
          <w:color w:val="000000" w:themeColor="text1"/>
        </w:rPr>
        <w:t>iii. To measure the time it will take to run 200m, we use seconds etc.</w:t>
      </w:r>
    </w:p>
    <w:p w:rsidR="00776E21" w:rsidRDefault="00D67E1C">
      <w:pPr>
        <w:rPr>
          <w:rFonts w:ascii="Tahoma" w:hAnsi="Tahoma" w:cs="Tahoma"/>
          <w:b/>
          <w:color w:val="000000" w:themeColor="text1"/>
        </w:rPr>
      </w:pPr>
      <w:r>
        <w:rPr>
          <w:rFonts w:ascii="Tahoma" w:hAnsi="Tahoma" w:cs="Tahoma"/>
          <w:b/>
          <w:color w:val="000000" w:themeColor="text1"/>
        </w:rPr>
        <w:t>Examples</w:t>
      </w:r>
    </w:p>
    <w:p w:rsidR="00776E21" w:rsidRDefault="00D67E1C">
      <w:pPr>
        <w:rPr>
          <w:rFonts w:ascii="Tahoma" w:hAnsi="Tahoma" w:cs="Tahoma"/>
          <w:color w:val="000000" w:themeColor="text1"/>
        </w:rPr>
      </w:pPr>
      <w:r>
        <w:rPr>
          <w:rFonts w:ascii="Tahoma" w:hAnsi="Tahoma" w:cs="Tahoma"/>
          <w:color w:val="000000" w:themeColor="text1"/>
        </w:rPr>
        <w:t>1. State the metric units at length you would use to measure the following;</w:t>
      </w:r>
    </w:p>
    <w:p w:rsidR="00776E21" w:rsidRDefault="00D67E1C">
      <w:pPr>
        <w:rPr>
          <w:rFonts w:ascii="Tahoma" w:hAnsi="Tahoma" w:cs="Tahoma"/>
          <w:color w:val="000000" w:themeColor="text1"/>
        </w:rPr>
      </w:pPr>
      <w:r>
        <w:rPr>
          <w:rFonts w:ascii="Tahoma" w:hAnsi="Tahoma" w:cs="Tahoma"/>
          <w:color w:val="000000" w:themeColor="text1"/>
        </w:rPr>
        <w:t xml:space="preserve"> (a) Length of your classroom (b) length of your fingernail</w:t>
      </w:r>
    </w:p>
    <w:p w:rsidR="00776E21" w:rsidRDefault="00D67E1C">
      <w:pPr>
        <w:rPr>
          <w:rFonts w:ascii="Tahoma" w:hAnsi="Tahoma" w:cs="Tahoma"/>
          <w:color w:val="000000" w:themeColor="text1"/>
        </w:rPr>
      </w:pPr>
      <w:r>
        <w:rPr>
          <w:rFonts w:ascii="Tahoma" w:hAnsi="Tahoma" w:cs="Tahoma"/>
          <w:color w:val="000000" w:themeColor="text1"/>
        </w:rPr>
        <w:t>2. State the appropriate metric units of mass (weight) you would use to measure the following;</w:t>
      </w:r>
    </w:p>
    <w:p w:rsidR="00776E21" w:rsidRDefault="00D67E1C">
      <w:pPr>
        <w:rPr>
          <w:rFonts w:ascii="Tahoma" w:hAnsi="Tahoma" w:cs="Tahoma"/>
          <w:color w:val="000000" w:themeColor="text1"/>
        </w:rPr>
      </w:pPr>
      <w:r>
        <w:rPr>
          <w:rFonts w:ascii="Tahoma" w:hAnsi="Tahoma" w:cs="Tahoma"/>
          <w:color w:val="000000" w:themeColor="text1"/>
        </w:rPr>
        <w:t>(a) Your weight (b) the weight of a diary.</w:t>
      </w:r>
    </w:p>
    <w:p w:rsidR="00776E21" w:rsidRDefault="00D67E1C">
      <w:pPr>
        <w:rPr>
          <w:rFonts w:ascii="Tahoma" w:hAnsi="Tahoma" w:cs="Tahoma"/>
          <w:color w:val="000000" w:themeColor="text1"/>
        </w:rPr>
      </w:pPr>
      <w:r>
        <w:rPr>
          <w:rFonts w:ascii="Tahoma" w:hAnsi="Tahoma" w:cs="Tahoma"/>
          <w:color w:val="000000" w:themeColor="text1"/>
        </w:rPr>
        <w:t>3. State the appropriate metric unit of capacity you would use to measure the following;</w:t>
      </w:r>
    </w:p>
    <w:p w:rsidR="00776E21" w:rsidRDefault="00D67E1C">
      <w:pPr>
        <w:rPr>
          <w:rFonts w:ascii="Tahoma" w:hAnsi="Tahoma" w:cs="Tahoma"/>
          <w:color w:val="000000" w:themeColor="text1"/>
        </w:rPr>
      </w:pPr>
      <w:r>
        <w:rPr>
          <w:rFonts w:ascii="Tahoma" w:hAnsi="Tahoma" w:cs="Tahoma"/>
          <w:color w:val="000000" w:themeColor="text1"/>
        </w:rPr>
        <w:t>a. the amount of water in a glass cup   b. the amount of medicine in a tea spoon</w:t>
      </w:r>
    </w:p>
    <w:p w:rsidR="00776E21" w:rsidRDefault="00D67E1C">
      <w:pPr>
        <w:rPr>
          <w:rFonts w:ascii="Tahoma" w:hAnsi="Tahoma" w:cs="Tahoma"/>
          <w:color w:val="000000" w:themeColor="text1"/>
        </w:rPr>
      </w:pPr>
      <w:r>
        <w:rPr>
          <w:rFonts w:ascii="Tahoma" w:hAnsi="Tahoma" w:cs="Tahoma"/>
          <w:color w:val="000000" w:themeColor="text1"/>
        </w:rPr>
        <w:t>4. State the appropriate metric unit of time you would use to estimate the following:</w:t>
      </w:r>
    </w:p>
    <w:p w:rsidR="00776E21" w:rsidRDefault="00D67E1C">
      <w:pPr>
        <w:rPr>
          <w:rFonts w:ascii="Tahoma" w:hAnsi="Tahoma" w:cs="Tahoma"/>
          <w:color w:val="000000" w:themeColor="text1"/>
        </w:rPr>
      </w:pPr>
      <w:r>
        <w:rPr>
          <w:rFonts w:ascii="Tahoma" w:hAnsi="Tahoma" w:cs="Tahoma"/>
          <w:color w:val="000000" w:themeColor="text1"/>
        </w:rPr>
        <w:t>a. The time it takes a sportsman to run 100m b. the time it takes to walk or travel to your school.</w:t>
      </w: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185 Ex. 23a Nos 1a, 2a, 3a</w:t>
      </w:r>
    </w:p>
    <w:p w:rsidR="00776E21" w:rsidRDefault="00D67E1C">
      <w:pPr>
        <w:rPr>
          <w:rFonts w:ascii="Tahoma" w:hAnsi="Tahoma" w:cs="Tahoma"/>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 xml:space="preserve">NGM Page 185 Nos 1 b, c 2 i, j 3 h, i </w:t>
      </w: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SECOND TERM NOTE</w:t>
      </w:r>
    </w:p>
    <w:p w:rsidR="00776E21" w:rsidRDefault="00D67E1C">
      <w:pPr>
        <w:rPr>
          <w:rFonts w:ascii="Tahoma" w:hAnsi="Tahoma" w:cs="Tahoma"/>
          <w:color w:val="000000" w:themeColor="text1"/>
        </w:rPr>
      </w:pPr>
      <w:r>
        <w:rPr>
          <w:rFonts w:ascii="Tahoma" w:hAnsi="Tahoma" w:cs="Tahoma"/>
          <w:b/>
          <w:color w:val="000000" w:themeColor="text1"/>
        </w:rPr>
        <w:t>SUBJECT</w:t>
      </w:r>
      <w:r>
        <w:rPr>
          <w:rFonts w:ascii="Tahoma" w:hAnsi="Tahoma" w:cs="Tahoma"/>
          <w:color w:val="000000" w:themeColor="text1"/>
        </w:rPr>
        <w:t>: MATHEMATICS</w:t>
      </w:r>
    </w:p>
    <w:p w:rsidR="00776E21" w:rsidRDefault="00D67E1C">
      <w:pPr>
        <w:rPr>
          <w:rFonts w:ascii="Tahoma" w:hAnsi="Tahoma" w:cs="Tahoma"/>
          <w:color w:val="000000" w:themeColor="text1"/>
        </w:rPr>
      </w:pPr>
      <w:r>
        <w:rPr>
          <w:rFonts w:ascii="Tahoma" w:hAnsi="Tahoma" w:cs="Tahoma"/>
          <w:b/>
          <w:color w:val="000000" w:themeColor="text1"/>
        </w:rPr>
        <w:t>CLASS</w:t>
      </w:r>
      <w:r>
        <w:rPr>
          <w:rFonts w:ascii="Tahoma" w:hAnsi="Tahoma" w:cs="Tahoma"/>
          <w:color w:val="000000" w:themeColor="text1"/>
        </w:rPr>
        <w:t>: JSS 1</w:t>
      </w:r>
    </w:p>
    <w:p w:rsidR="00776E21" w:rsidRDefault="00D67E1C">
      <w:pPr>
        <w:jc w:val="center"/>
        <w:rPr>
          <w:rFonts w:ascii="Tahoma" w:hAnsi="Tahoma" w:cs="Tahoma"/>
          <w:b/>
          <w:color w:val="000000" w:themeColor="text1"/>
        </w:rPr>
      </w:pPr>
      <w:r>
        <w:rPr>
          <w:rFonts w:ascii="Tahoma" w:hAnsi="Tahoma" w:cs="Tahoma"/>
          <w:b/>
          <w:color w:val="000000" w:themeColor="text1"/>
        </w:rPr>
        <w:t>SCHEME OF WORK</w:t>
      </w:r>
    </w:p>
    <w:p w:rsidR="00776E21" w:rsidRDefault="00D67E1C">
      <w:pPr>
        <w:ind w:left="2160" w:hangingChars="900" w:hanging="2160"/>
        <w:rPr>
          <w:rFonts w:ascii="Tahoma" w:hAnsi="Tahoma" w:cs="Tahoma"/>
          <w:color w:val="000000" w:themeColor="text1"/>
        </w:rPr>
      </w:pPr>
      <w:r>
        <w:rPr>
          <w:rFonts w:ascii="Tahoma" w:hAnsi="Tahoma" w:cs="Tahoma"/>
          <w:color w:val="000000" w:themeColor="text1"/>
        </w:rPr>
        <w:t>WEEK 1</w:t>
      </w:r>
      <w:r>
        <w:rPr>
          <w:rFonts w:ascii="Tahoma" w:hAnsi="Tahoma" w:cs="Tahoma"/>
          <w:color w:val="000000" w:themeColor="text1"/>
        </w:rPr>
        <w:tab/>
        <w:t>REVISION OF LAST TERMS WORK</w:t>
      </w:r>
    </w:p>
    <w:p w:rsidR="00776E21" w:rsidRDefault="00D67E1C">
      <w:pPr>
        <w:rPr>
          <w:rFonts w:ascii="Tahoma" w:hAnsi="Tahoma" w:cs="Tahoma"/>
          <w:color w:val="000000" w:themeColor="text1"/>
        </w:rPr>
      </w:pPr>
      <w:r>
        <w:rPr>
          <w:rFonts w:ascii="Tahoma" w:hAnsi="Tahoma" w:cs="Tahoma"/>
          <w:color w:val="000000" w:themeColor="text1"/>
        </w:rPr>
        <w:t>WEEK 2</w:t>
      </w:r>
      <w:r>
        <w:rPr>
          <w:rFonts w:ascii="Tahoma" w:hAnsi="Tahoma" w:cs="Tahoma"/>
          <w:color w:val="000000" w:themeColor="text1"/>
        </w:rPr>
        <w:tab/>
      </w:r>
      <w:r>
        <w:rPr>
          <w:rFonts w:ascii="Tahoma" w:hAnsi="Tahoma" w:cs="Tahoma"/>
          <w:color w:val="000000" w:themeColor="text1"/>
        </w:rPr>
        <w:tab/>
        <w:t>APPROXIMATION</w:t>
      </w:r>
    </w:p>
    <w:p w:rsidR="00776E21" w:rsidRDefault="00D67E1C">
      <w:pPr>
        <w:rPr>
          <w:rFonts w:ascii="Tahoma" w:hAnsi="Tahoma" w:cs="Tahoma"/>
          <w:color w:val="000000" w:themeColor="text1"/>
        </w:rPr>
      </w:pPr>
      <w:r>
        <w:rPr>
          <w:rFonts w:ascii="Tahoma" w:hAnsi="Tahoma" w:cs="Tahoma"/>
          <w:color w:val="000000" w:themeColor="text1"/>
        </w:rPr>
        <w:lastRenderedPageBreak/>
        <w:t>WEEK 3</w:t>
      </w:r>
      <w:r>
        <w:rPr>
          <w:rFonts w:ascii="Tahoma" w:hAnsi="Tahoma" w:cs="Tahoma"/>
          <w:color w:val="000000" w:themeColor="text1"/>
        </w:rPr>
        <w:tab/>
      </w:r>
      <w:r>
        <w:rPr>
          <w:rFonts w:ascii="Tahoma" w:hAnsi="Tahoma" w:cs="Tahoma"/>
          <w:color w:val="000000" w:themeColor="text1"/>
        </w:rPr>
        <w:tab/>
        <w:t>APPROXIMATION</w:t>
      </w:r>
    </w:p>
    <w:p w:rsidR="00776E21" w:rsidRDefault="00D67E1C">
      <w:pPr>
        <w:rPr>
          <w:rFonts w:ascii="Tahoma" w:hAnsi="Tahoma" w:cs="Tahoma"/>
          <w:color w:val="000000" w:themeColor="text1"/>
        </w:rPr>
      </w:pPr>
      <w:r>
        <w:rPr>
          <w:rFonts w:ascii="Tahoma" w:hAnsi="Tahoma" w:cs="Tahoma"/>
          <w:color w:val="000000" w:themeColor="text1"/>
        </w:rPr>
        <w:t>WEEK 4</w:t>
      </w:r>
      <w:r>
        <w:rPr>
          <w:rFonts w:ascii="Tahoma" w:hAnsi="Tahoma" w:cs="Tahoma"/>
          <w:color w:val="000000" w:themeColor="text1"/>
        </w:rPr>
        <w:tab/>
      </w:r>
      <w:r>
        <w:rPr>
          <w:rFonts w:ascii="Tahoma" w:hAnsi="Tahoma" w:cs="Tahoma"/>
          <w:color w:val="000000" w:themeColor="text1"/>
        </w:rPr>
        <w:tab/>
        <w:t>NUMBER BASE</w:t>
      </w:r>
    </w:p>
    <w:p w:rsidR="00776E21" w:rsidRDefault="00D67E1C">
      <w:pPr>
        <w:rPr>
          <w:rFonts w:ascii="Tahoma" w:hAnsi="Tahoma" w:cs="Tahoma"/>
          <w:color w:val="000000" w:themeColor="text1"/>
        </w:rPr>
      </w:pPr>
      <w:r>
        <w:rPr>
          <w:rFonts w:ascii="Tahoma" w:hAnsi="Tahoma" w:cs="Tahoma"/>
          <w:color w:val="000000" w:themeColor="text1"/>
        </w:rPr>
        <w:t>WEEK 5</w:t>
      </w:r>
      <w:r>
        <w:rPr>
          <w:rFonts w:ascii="Tahoma" w:hAnsi="Tahoma" w:cs="Tahoma"/>
          <w:color w:val="000000" w:themeColor="text1"/>
        </w:rPr>
        <w:tab/>
      </w:r>
      <w:r>
        <w:rPr>
          <w:rFonts w:ascii="Tahoma" w:hAnsi="Tahoma" w:cs="Tahoma"/>
          <w:color w:val="000000" w:themeColor="text1"/>
        </w:rPr>
        <w:tab/>
        <w:t>NUMBER BASE</w:t>
      </w:r>
    </w:p>
    <w:p w:rsidR="00776E21" w:rsidRDefault="00D67E1C">
      <w:pPr>
        <w:rPr>
          <w:rFonts w:ascii="Tahoma" w:hAnsi="Tahoma" w:cs="Tahoma"/>
          <w:color w:val="000000" w:themeColor="text1"/>
        </w:rPr>
      </w:pPr>
      <w:r>
        <w:rPr>
          <w:rFonts w:ascii="Tahoma" w:hAnsi="Tahoma" w:cs="Tahoma"/>
          <w:color w:val="000000" w:themeColor="text1"/>
        </w:rPr>
        <w:t>WEEK 6</w:t>
      </w:r>
      <w:r>
        <w:rPr>
          <w:rFonts w:ascii="Tahoma" w:hAnsi="Tahoma" w:cs="Tahoma"/>
          <w:color w:val="000000" w:themeColor="text1"/>
        </w:rPr>
        <w:tab/>
      </w:r>
      <w:r>
        <w:rPr>
          <w:rFonts w:ascii="Tahoma" w:hAnsi="Tahoma" w:cs="Tahoma"/>
          <w:color w:val="000000" w:themeColor="text1"/>
        </w:rPr>
        <w:tab/>
        <w:t>BASIC OPERATION</w:t>
      </w:r>
    </w:p>
    <w:p w:rsidR="00776E21" w:rsidRDefault="00D67E1C">
      <w:pPr>
        <w:ind w:left="2160" w:hangingChars="900" w:hanging="2160"/>
        <w:rPr>
          <w:rFonts w:ascii="Tahoma" w:hAnsi="Tahoma" w:cs="Tahoma"/>
          <w:color w:val="000000" w:themeColor="text1"/>
        </w:rPr>
      </w:pPr>
      <w:r>
        <w:rPr>
          <w:rFonts w:ascii="Tahoma" w:hAnsi="Tahoma" w:cs="Tahoma"/>
          <w:color w:val="000000" w:themeColor="text1"/>
        </w:rPr>
        <w:t>WEEK 7</w:t>
      </w:r>
      <w:r>
        <w:rPr>
          <w:rFonts w:ascii="Tahoma" w:hAnsi="Tahoma" w:cs="Tahoma"/>
          <w:color w:val="000000" w:themeColor="text1"/>
        </w:rPr>
        <w:tab/>
        <w:t>REVIEW OF SECOND HALF TERMS WORK</w:t>
      </w:r>
    </w:p>
    <w:p w:rsidR="00776E21" w:rsidRDefault="00D67E1C">
      <w:pPr>
        <w:rPr>
          <w:rFonts w:ascii="Tahoma" w:hAnsi="Tahoma" w:cs="Tahoma"/>
          <w:color w:val="000000" w:themeColor="text1"/>
        </w:rPr>
      </w:pPr>
      <w:r>
        <w:rPr>
          <w:rFonts w:ascii="Tahoma" w:hAnsi="Tahoma" w:cs="Tahoma"/>
          <w:color w:val="000000" w:themeColor="text1"/>
        </w:rPr>
        <w:t>WEEK 8</w:t>
      </w:r>
      <w:r>
        <w:rPr>
          <w:rFonts w:ascii="Tahoma" w:hAnsi="Tahoma" w:cs="Tahoma"/>
          <w:color w:val="000000" w:themeColor="text1"/>
        </w:rPr>
        <w:tab/>
      </w:r>
      <w:r>
        <w:rPr>
          <w:rFonts w:ascii="Tahoma" w:hAnsi="Tahoma" w:cs="Tahoma"/>
          <w:color w:val="000000" w:themeColor="text1"/>
        </w:rPr>
        <w:tab/>
        <w:t>BASIC OPERATION</w:t>
      </w:r>
    </w:p>
    <w:p w:rsidR="00776E21" w:rsidRDefault="00D67E1C">
      <w:pPr>
        <w:rPr>
          <w:rFonts w:ascii="Tahoma" w:hAnsi="Tahoma" w:cs="Tahoma"/>
          <w:color w:val="000000" w:themeColor="text1"/>
        </w:rPr>
      </w:pPr>
      <w:r>
        <w:rPr>
          <w:rFonts w:ascii="Tahoma" w:hAnsi="Tahoma" w:cs="Tahoma"/>
          <w:color w:val="000000" w:themeColor="text1"/>
        </w:rPr>
        <w:t>WEEK 9</w:t>
      </w:r>
      <w:r>
        <w:rPr>
          <w:rFonts w:ascii="Tahoma" w:hAnsi="Tahoma" w:cs="Tahoma"/>
          <w:color w:val="000000" w:themeColor="text1"/>
        </w:rPr>
        <w:tab/>
      </w:r>
      <w:r>
        <w:rPr>
          <w:rFonts w:ascii="Tahoma" w:hAnsi="Tahoma" w:cs="Tahoma"/>
          <w:color w:val="000000" w:themeColor="text1"/>
        </w:rPr>
        <w:tab/>
        <w:t>ALGEBRAIC PROCESS</w:t>
      </w:r>
    </w:p>
    <w:p w:rsidR="00776E21" w:rsidRDefault="00D67E1C">
      <w:pPr>
        <w:rPr>
          <w:rFonts w:ascii="Tahoma" w:hAnsi="Tahoma" w:cs="Tahoma"/>
          <w:color w:val="000000" w:themeColor="text1"/>
        </w:rPr>
      </w:pPr>
      <w:r>
        <w:rPr>
          <w:rFonts w:ascii="Tahoma" w:hAnsi="Tahoma" w:cs="Tahoma"/>
          <w:color w:val="000000" w:themeColor="text1"/>
        </w:rPr>
        <w:t>WEEK 10</w:t>
      </w:r>
      <w:r>
        <w:rPr>
          <w:rFonts w:ascii="Tahoma" w:hAnsi="Tahoma" w:cs="Tahoma"/>
          <w:color w:val="000000" w:themeColor="text1"/>
        </w:rPr>
        <w:tab/>
      </w:r>
      <w:r>
        <w:rPr>
          <w:rFonts w:ascii="Tahoma" w:hAnsi="Tahoma" w:cs="Tahoma"/>
          <w:color w:val="000000" w:themeColor="text1"/>
        </w:rPr>
        <w:tab/>
        <w:t>ALGEBRAIC PROCESS</w:t>
      </w:r>
    </w:p>
    <w:p w:rsidR="00776E21" w:rsidRDefault="00D67E1C">
      <w:pPr>
        <w:rPr>
          <w:rFonts w:ascii="Tahoma" w:hAnsi="Tahoma" w:cs="Tahoma"/>
          <w:color w:val="000000" w:themeColor="text1"/>
        </w:rPr>
      </w:pPr>
      <w:r>
        <w:rPr>
          <w:rFonts w:ascii="Tahoma" w:hAnsi="Tahoma" w:cs="Tahoma"/>
          <w:color w:val="000000" w:themeColor="text1"/>
        </w:rPr>
        <w:t>WEEK 11</w:t>
      </w:r>
      <w:r>
        <w:rPr>
          <w:rFonts w:ascii="Tahoma" w:hAnsi="Tahoma" w:cs="Tahoma"/>
          <w:color w:val="000000" w:themeColor="text1"/>
        </w:rPr>
        <w:tab/>
      </w:r>
      <w:r>
        <w:rPr>
          <w:rFonts w:ascii="Tahoma" w:hAnsi="Tahoma" w:cs="Tahoma"/>
          <w:color w:val="000000" w:themeColor="text1"/>
        </w:rPr>
        <w:tab/>
        <w:t>REVISION</w:t>
      </w:r>
    </w:p>
    <w:p w:rsidR="00776E21" w:rsidRDefault="00D67E1C">
      <w:pPr>
        <w:rPr>
          <w:rFonts w:ascii="Tahoma" w:hAnsi="Tahoma" w:cs="Tahoma"/>
          <w:color w:val="000000" w:themeColor="text1"/>
        </w:rPr>
      </w:pPr>
      <w:r>
        <w:rPr>
          <w:rFonts w:ascii="Tahoma" w:hAnsi="Tahoma" w:cs="Tahoma"/>
          <w:color w:val="000000" w:themeColor="text1"/>
        </w:rPr>
        <w:t>WEEK 12</w:t>
      </w:r>
      <w:r>
        <w:rPr>
          <w:rFonts w:ascii="Tahoma" w:hAnsi="Tahoma" w:cs="Tahoma"/>
          <w:color w:val="000000" w:themeColor="text1"/>
        </w:rPr>
        <w:tab/>
      </w:r>
      <w:r>
        <w:rPr>
          <w:rFonts w:ascii="Tahoma" w:hAnsi="Tahoma" w:cs="Tahoma"/>
          <w:color w:val="000000" w:themeColor="text1"/>
        </w:rPr>
        <w:tab/>
        <w:t>EXAMINATION</w:t>
      </w: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WEEK2: APPROXIMATION</w:t>
      </w:r>
    </w:p>
    <w:p w:rsidR="00776E21" w:rsidRDefault="00D67E1C">
      <w:pPr>
        <w:rPr>
          <w:rFonts w:ascii="Tahoma" w:hAnsi="Tahoma" w:cs="Tahoma"/>
          <w:b/>
          <w:color w:val="000000" w:themeColor="text1"/>
        </w:rPr>
      </w:pPr>
      <w:r>
        <w:rPr>
          <w:rFonts w:ascii="Tahoma" w:hAnsi="Tahoma" w:cs="Tahoma"/>
          <w:b/>
          <w:color w:val="000000" w:themeColor="text1"/>
        </w:rPr>
        <w:t>2.0</w:t>
      </w:r>
      <w:r>
        <w:rPr>
          <w:rFonts w:ascii="Tahoma" w:hAnsi="Tahoma" w:cs="Tahoma"/>
          <w:b/>
          <w:color w:val="000000" w:themeColor="text1"/>
        </w:rPr>
        <w:tab/>
        <w:t>Introduction:</w:t>
      </w:r>
    </w:p>
    <w:p w:rsidR="00776E21" w:rsidRDefault="00D67E1C">
      <w:pPr>
        <w:ind w:firstLine="720"/>
        <w:rPr>
          <w:rFonts w:ascii="Tahoma" w:hAnsi="Tahoma" w:cs="Tahoma"/>
          <w:color w:val="000000" w:themeColor="text1"/>
        </w:rPr>
      </w:pPr>
      <w:r>
        <w:rPr>
          <w:rFonts w:ascii="Tahoma" w:hAnsi="Tahoma" w:cs="Tahoma"/>
          <w:color w:val="000000" w:themeColor="text1"/>
        </w:rPr>
        <w:t>Approximation is the process of using rounded numbers, to estimate the outcome of calculations. Approximation can help us decide whether an answer to a calculation is right or not. We can approximate numbers by rounding them up to decimal places, significant figures, nearest whole number, tens , hundreds etc.</w:t>
      </w:r>
    </w:p>
    <w:p w:rsidR="00776E21" w:rsidRDefault="00D67E1C">
      <w:pPr>
        <w:rPr>
          <w:rFonts w:ascii="Tahoma" w:hAnsi="Tahoma" w:cs="Tahoma"/>
          <w:b/>
          <w:color w:val="000000" w:themeColor="text1"/>
        </w:rPr>
      </w:pPr>
      <w:r>
        <w:rPr>
          <w:rFonts w:ascii="Tahoma" w:hAnsi="Tahoma" w:cs="Tahoma"/>
          <w:b/>
          <w:color w:val="000000" w:themeColor="text1"/>
        </w:rPr>
        <w:t>2.1</w:t>
      </w:r>
      <w:r>
        <w:rPr>
          <w:rFonts w:ascii="Tahoma" w:hAnsi="Tahoma" w:cs="Tahoma"/>
          <w:b/>
          <w:color w:val="000000" w:themeColor="text1"/>
        </w:rPr>
        <w:tab/>
        <w:t>Decimal Place/Point:</w:t>
      </w:r>
    </w:p>
    <w:p w:rsidR="00776E21" w:rsidRDefault="00D67E1C">
      <w:pPr>
        <w:rPr>
          <w:rFonts w:ascii="Tahoma" w:hAnsi="Tahoma" w:cs="Tahoma"/>
          <w:b/>
          <w:color w:val="000000" w:themeColor="text1"/>
        </w:rPr>
      </w:pPr>
      <w:r>
        <w:rPr>
          <w:rFonts w:ascii="Tahoma" w:hAnsi="Tahoma" w:cs="Tahoma"/>
          <w:color w:val="000000" w:themeColor="text1"/>
        </w:rPr>
        <w:t>A number such as 197.7658 is an example of a decimal number. The whole number part is 197 and the decimal part is 7658. The point between them is called a</w:t>
      </w:r>
      <w:r>
        <w:rPr>
          <w:rFonts w:ascii="Tahoma" w:hAnsi="Tahoma" w:cs="Tahoma"/>
          <w:b/>
          <w:color w:val="000000" w:themeColor="text1"/>
        </w:rPr>
        <w:t xml:space="preserve"> decimal point.</w:t>
      </w:r>
    </w:p>
    <w:p w:rsidR="00776E21" w:rsidRDefault="00CA3D8E">
      <w:pPr>
        <w:rPr>
          <w:rFonts w:ascii="Tahoma" w:hAnsi="Tahoma" w:cs="Tahoma"/>
          <w:b/>
          <w:color w:val="000000" w:themeColor="text1"/>
        </w:rPr>
      </w:pPr>
      <w:r>
        <w:rPr>
          <w:rFonts w:ascii="Tahoma" w:hAnsi="Tahoma" w:cs="Tahoma"/>
          <w:b/>
          <w:color w:val="000000" w:themeColor="text1"/>
        </w:rPr>
        <w:pi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069" type="#_x0000_t85" style="position:absolute;margin-left:46.15pt;margin-top:9.35pt;width:13.45pt;height:22.65pt;rotation:270;flip:y;z-index:251711488;mso-width-relative:page;mso-height-relative:page">
            <v:textbox>
              <w:txbxContent>
                <w:p w:rsidR="00CA3D8E" w:rsidRDefault="00CA3D8E"/>
              </w:txbxContent>
            </v:textbox>
          </v:shape>
        </w:pict>
      </w:r>
      <w:r w:rsidR="00427508">
        <w:rPr>
          <w:rFonts w:ascii="Tahoma" w:hAnsi="Tahoma" w:cs="Tahoma"/>
          <w:b/>
          <w:color w:val="000000" w:themeColor="text1"/>
        </w:rPr>
        <w:tab/>
        <w:t xml:space="preserve">  234</w:t>
      </w:r>
      <w:r w:rsidR="00D67E1C">
        <w:rPr>
          <w:rFonts w:ascii="Tahoma" w:hAnsi="Tahoma" w:cs="Tahoma"/>
          <w:b/>
          <w:color w:val="000000" w:themeColor="text1"/>
        </w:rPr>
        <w:t>.7658</w:t>
      </w:r>
    </w:p>
    <w:p w:rsidR="00776E21" w:rsidRDefault="00CA3D8E">
      <w:pPr>
        <w:rPr>
          <w:rFonts w:ascii="Tahoma" w:hAnsi="Tahoma" w:cs="Tahoma"/>
          <w:color w:val="000000" w:themeColor="text1"/>
        </w:rPr>
      </w:pPr>
      <w:r>
        <w:rPr>
          <w:rFonts w:ascii="Tahoma" w:hAnsi="Tahoma" w:cs="Tahoma"/>
          <w:b/>
          <w:color w:val="000000" w:themeColor="text1"/>
        </w:rPr>
        <w:pict>
          <v:shape id="_x0000_s1070" type="#_x0000_t32" style="position:absolute;margin-left:87.45pt;margin-top:8.85pt;width:.75pt;height:22.5pt;z-index:251712512;mso-width-relative:page;mso-height-relative:page" o:connectortype="straight">
            <v:stroke endarrow="block"/>
          </v:shape>
        </w:pict>
      </w:r>
      <w:r>
        <w:rPr>
          <w:rFonts w:ascii="Tahoma" w:hAnsi="Tahoma" w:cs="Tahoma"/>
          <w:b/>
          <w:color w:val="000000" w:themeColor="text1"/>
        </w:rPr>
        <w:pict>
          <v:shape id="_x0000_s1068" type="#_x0000_t85" style="position:absolute;margin-left:83.2pt;margin-top:-10pt;width:6.9pt;height:29.25pt;rotation:270;z-index:251713536;mso-width-relative:page;mso-height-relative:page"/>
        </w:pict>
      </w:r>
      <w:r>
        <w:rPr>
          <w:rFonts w:ascii="Tahoma" w:hAnsi="Tahoma" w:cs="Tahoma"/>
          <w:b/>
          <w:color w:val="000000" w:themeColor="text1"/>
        </w:rPr>
        <w:pict>
          <v:shape id="_x0000_s1072" type="#_x0000_t32" style="position:absolute;margin-left:67.8pt;margin-top:1.05pt;width:0;height:49.5pt;z-index:251714560;mso-width-relative:page;mso-height-relative:page" o:connectortype="straight">
            <v:stroke endarrow="block"/>
          </v:shape>
        </w:pict>
      </w:r>
      <w:r>
        <w:rPr>
          <w:rFonts w:ascii="Tahoma" w:hAnsi="Tahoma" w:cs="Tahoma"/>
          <w:b/>
          <w:color w:val="000000" w:themeColor="text1"/>
        </w:rPr>
        <w:pict>
          <v:shape id="_x0000_s1071" type="#_x0000_t32" style="position:absolute;margin-left:53.25pt;margin-top:10.5pt;width:.75pt;height:22.5pt;z-index:251715584;mso-width-relative:page;mso-height-relative:page" o:connectortype="straight">
            <v:stroke endarrow="block"/>
          </v:shape>
        </w:pict>
      </w:r>
    </w:p>
    <w:p w:rsidR="00776E21" w:rsidRDefault="00776E21">
      <w:pPr>
        <w:rPr>
          <w:rFonts w:ascii="Tahoma" w:hAnsi="Tahoma" w:cs="Tahoma"/>
          <w:color w:val="000000" w:themeColor="text1"/>
        </w:rPr>
      </w:pPr>
    </w:p>
    <w:p w:rsidR="00776E21" w:rsidRDefault="00D67E1C">
      <w:pPr>
        <w:rPr>
          <w:rFonts w:ascii="Tahoma" w:hAnsi="Tahoma" w:cs="Tahoma"/>
          <w:color w:val="000000" w:themeColor="text1"/>
        </w:rPr>
      </w:pPr>
      <w:r>
        <w:rPr>
          <w:rFonts w:ascii="Tahoma" w:hAnsi="Tahoma" w:cs="Tahoma"/>
          <w:color w:val="000000" w:themeColor="text1"/>
        </w:rPr>
        <w:t>Whole number  Decimal part</w:t>
      </w:r>
    </w:p>
    <w:p w:rsidR="00776E21" w:rsidRDefault="00D67E1C">
      <w:pPr>
        <w:rPr>
          <w:rFonts w:ascii="Tahoma" w:hAnsi="Tahoma" w:cs="Tahoma"/>
          <w:color w:val="000000" w:themeColor="text1"/>
        </w:rPr>
      </w:pPr>
      <w:r>
        <w:rPr>
          <w:rFonts w:ascii="Tahoma" w:hAnsi="Tahoma" w:cs="Tahoma"/>
          <w:color w:val="000000" w:themeColor="text1"/>
        </w:rPr>
        <w:t xml:space="preserve">               Decimal</w:t>
      </w:r>
    </w:p>
    <w:p w:rsidR="00776E21" w:rsidRDefault="00D67E1C">
      <w:pPr>
        <w:rPr>
          <w:rFonts w:ascii="Tahoma" w:hAnsi="Tahoma" w:cs="Tahoma"/>
          <w:color w:val="000000" w:themeColor="text1"/>
        </w:rPr>
      </w:pPr>
      <w:r>
        <w:rPr>
          <w:rFonts w:ascii="Tahoma" w:hAnsi="Tahoma" w:cs="Tahoma"/>
          <w:color w:val="000000" w:themeColor="text1"/>
        </w:rPr>
        <w:t xml:space="preserve">                 Point</w:t>
      </w:r>
    </w:p>
    <w:p w:rsidR="00776E21" w:rsidRDefault="00D67E1C">
      <w:pPr>
        <w:rPr>
          <w:rFonts w:ascii="Tahoma" w:hAnsi="Tahoma" w:cs="Tahoma"/>
          <w:color w:val="000000" w:themeColor="text1"/>
        </w:rPr>
      </w:pPr>
      <w:r>
        <w:rPr>
          <w:rFonts w:ascii="Tahoma" w:hAnsi="Tahoma" w:cs="Tahoma"/>
          <w:color w:val="000000" w:themeColor="text1"/>
        </w:rPr>
        <w:t xml:space="preserve">   </w:t>
      </w:r>
    </w:p>
    <w:p w:rsidR="00776E21" w:rsidRDefault="00D67E1C">
      <w:pPr>
        <w:rPr>
          <w:rFonts w:ascii="Tahoma" w:hAnsi="Tahoma" w:cs="Tahoma"/>
          <w:color w:val="000000" w:themeColor="text1"/>
        </w:rPr>
      </w:pPr>
      <w:r>
        <w:rPr>
          <w:rFonts w:ascii="Tahoma" w:hAnsi="Tahoma" w:cs="Tahoma"/>
          <w:color w:val="000000" w:themeColor="text1"/>
        </w:rPr>
        <w:t xml:space="preserve">                       </w:t>
      </w:r>
    </w:p>
    <w:p w:rsidR="00776E21" w:rsidRDefault="00D67E1C">
      <w:pPr>
        <w:rPr>
          <w:rFonts w:ascii="Tahoma" w:hAnsi="Tahoma" w:cs="Tahoma"/>
          <w:color w:val="000000" w:themeColor="text1"/>
        </w:rPr>
      </w:pPr>
      <w:r>
        <w:rPr>
          <w:rFonts w:ascii="Tahoma" w:hAnsi="Tahoma" w:cs="Tahoma"/>
          <w:color w:val="000000" w:themeColor="text1"/>
        </w:rPr>
        <w:t>To find the number of decimal places (d.p.) simply count the number of figures after the decimal point</w:t>
      </w:r>
      <w:r>
        <w:rPr>
          <w:rFonts w:ascii="Tahoma" w:hAnsi="Tahoma" w:cs="Tahoma"/>
          <w:b/>
          <w:color w:val="000000" w:themeColor="text1"/>
        </w:rPr>
        <w:t>.</w:t>
      </w:r>
      <w:r>
        <w:rPr>
          <w:rFonts w:ascii="Tahoma" w:hAnsi="Tahoma" w:cs="Tahoma"/>
          <w:color w:val="000000" w:themeColor="text1"/>
        </w:rPr>
        <w:t xml:space="preserve"> Thus, the number has 4 decimal places.</w:t>
      </w:r>
    </w:p>
    <w:p w:rsidR="00776E21" w:rsidRDefault="00776E21">
      <w:pPr>
        <w:rPr>
          <w:rFonts w:ascii="Tahoma" w:hAnsi="Tahoma" w:cs="Tahoma"/>
          <w:b/>
          <w:color w:val="000000" w:themeColor="text1"/>
        </w:rPr>
      </w:pPr>
    </w:p>
    <w:p w:rsidR="00776E21" w:rsidRDefault="00CA3D8E">
      <w:pPr>
        <w:rPr>
          <w:rFonts w:ascii="Tahoma" w:hAnsi="Tahoma" w:cs="Tahoma"/>
          <w:b/>
          <w:color w:val="000000" w:themeColor="text1"/>
        </w:rPr>
      </w:pPr>
      <w:r>
        <w:rPr>
          <w:rFonts w:ascii="Tahoma" w:hAnsi="Tahoma" w:cs="Tahoma"/>
          <w:b/>
          <w:color w:val="000000" w:themeColor="text1"/>
        </w:rPr>
        <w:pict>
          <v:shape id="_x0000_s1074" type="#_x0000_t32" style="position:absolute;margin-left:63pt;margin-top:21pt;width:0;height:52.5pt;z-index:251716608;mso-width-relative:page;mso-height-relative:page" o:connectortype="straight">
            <v:stroke endarrow="block"/>
          </v:shape>
        </w:pict>
      </w:r>
      <w:r>
        <w:rPr>
          <w:rFonts w:ascii="Tahoma" w:hAnsi="Tahoma" w:cs="Tahoma"/>
          <w:b/>
          <w:color w:val="000000" w:themeColor="text1"/>
        </w:rPr>
        <w:pict>
          <v:shape id="_x0000_s1075" type="#_x0000_t32" style="position:absolute;margin-left:51.75pt;margin-top:20.25pt;width:0;height:81.75pt;z-index:251717632;mso-width-relative:page;mso-height-relative:page" o:connectortype="straight">
            <v:stroke endarrow="block"/>
          </v:shape>
        </w:pict>
      </w:r>
      <w:r>
        <w:rPr>
          <w:rFonts w:ascii="Tahoma" w:hAnsi="Tahoma" w:cs="Tahoma"/>
          <w:b/>
          <w:color w:val="000000" w:themeColor="text1"/>
        </w:rPr>
        <w:pict>
          <v:shape id="_x0000_s1076" type="#_x0000_t32" style="position:absolute;margin-left:40.5pt;margin-top:20.25pt;width:0;height:107.25pt;z-index:251718656;mso-width-relative:page;mso-height-relative:page" o:connectortype="straight">
            <v:stroke endarrow="block"/>
          </v:shape>
        </w:pict>
      </w:r>
      <w:r>
        <w:rPr>
          <w:rFonts w:ascii="Tahoma" w:hAnsi="Tahoma" w:cs="Tahoma"/>
          <w:b/>
          <w:color w:val="000000" w:themeColor="text1"/>
        </w:rPr>
        <w:pict>
          <v:shape id="_x0000_s1073" type="#_x0000_t32" style="position:absolute;margin-left:73.5pt;margin-top:20.25pt;width:0;height:24.75pt;z-index:251719680;mso-width-relative:page;mso-height-relative:page" o:connectortype="straight">
            <v:stroke endarrow="block"/>
          </v:shape>
        </w:pict>
      </w:r>
      <w:r w:rsidR="00D67E1C">
        <w:rPr>
          <w:rFonts w:ascii="Tahoma" w:hAnsi="Tahoma" w:cs="Tahoma"/>
          <w:b/>
          <w:color w:val="000000" w:themeColor="text1"/>
        </w:rPr>
        <w:t xml:space="preserve">   197.7 6 5 8</w:t>
      </w:r>
    </w:p>
    <w:p w:rsidR="00776E21" w:rsidRDefault="00776E21">
      <w:pPr>
        <w:ind w:left="1440"/>
        <w:rPr>
          <w:rFonts w:ascii="Tahoma" w:hAnsi="Tahoma" w:cs="Tahoma"/>
          <w:color w:val="000000" w:themeColor="text1"/>
        </w:rPr>
      </w:pPr>
    </w:p>
    <w:p w:rsidR="00776E21" w:rsidRDefault="00776E21">
      <w:pPr>
        <w:ind w:left="1440"/>
        <w:rPr>
          <w:rFonts w:ascii="Tahoma" w:hAnsi="Tahoma" w:cs="Tahoma"/>
          <w:color w:val="000000" w:themeColor="text1"/>
        </w:rPr>
      </w:pPr>
    </w:p>
    <w:p w:rsidR="00776E21" w:rsidRDefault="00D67E1C">
      <w:pPr>
        <w:ind w:left="1440"/>
        <w:rPr>
          <w:rFonts w:ascii="Tahoma" w:hAnsi="Tahoma" w:cs="Tahoma"/>
          <w:color w:val="000000" w:themeColor="text1"/>
        </w:rPr>
      </w:pPr>
      <w:r>
        <w:rPr>
          <w:rFonts w:ascii="Tahoma" w:hAnsi="Tahoma" w:cs="Tahoma"/>
          <w:color w:val="000000" w:themeColor="text1"/>
        </w:rPr>
        <w:t>4th decimal place</w:t>
      </w:r>
    </w:p>
    <w:p w:rsidR="00776E21" w:rsidRDefault="00D67E1C">
      <w:pPr>
        <w:ind w:left="720"/>
        <w:rPr>
          <w:rFonts w:ascii="Tahoma" w:hAnsi="Tahoma" w:cs="Tahoma"/>
          <w:color w:val="000000" w:themeColor="text1"/>
        </w:rPr>
      </w:pPr>
      <w:r>
        <w:rPr>
          <w:rFonts w:ascii="Tahoma" w:hAnsi="Tahoma" w:cs="Tahoma"/>
          <w:color w:val="000000" w:themeColor="text1"/>
        </w:rPr>
        <w:t xml:space="preserve">          </w:t>
      </w:r>
    </w:p>
    <w:p w:rsidR="00776E21" w:rsidRDefault="00D67E1C">
      <w:pPr>
        <w:ind w:left="720"/>
        <w:rPr>
          <w:rFonts w:ascii="Tahoma" w:hAnsi="Tahoma" w:cs="Tahoma"/>
          <w:color w:val="000000" w:themeColor="text1"/>
        </w:rPr>
      </w:pPr>
      <w:r>
        <w:rPr>
          <w:rFonts w:ascii="Tahoma" w:hAnsi="Tahoma" w:cs="Tahoma"/>
          <w:color w:val="000000" w:themeColor="text1"/>
        </w:rPr>
        <w:t xml:space="preserve">      3rd decimal place</w:t>
      </w:r>
    </w:p>
    <w:p w:rsidR="00776E21" w:rsidRDefault="00D67E1C">
      <w:pPr>
        <w:ind w:firstLine="720"/>
        <w:rPr>
          <w:rFonts w:ascii="Tahoma" w:hAnsi="Tahoma" w:cs="Tahoma"/>
          <w:color w:val="000000" w:themeColor="text1"/>
        </w:rPr>
      </w:pPr>
      <w:r>
        <w:rPr>
          <w:rFonts w:ascii="Tahoma" w:hAnsi="Tahoma" w:cs="Tahoma"/>
          <w:color w:val="000000" w:themeColor="text1"/>
        </w:rPr>
        <w:t xml:space="preserve">    </w:t>
      </w:r>
    </w:p>
    <w:p w:rsidR="00776E21" w:rsidRDefault="00D67E1C">
      <w:pPr>
        <w:ind w:firstLine="720"/>
        <w:rPr>
          <w:rFonts w:ascii="Tahoma" w:hAnsi="Tahoma" w:cs="Tahoma"/>
          <w:color w:val="000000" w:themeColor="text1"/>
        </w:rPr>
      </w:pPr>
      <w:r>
        <w:rPr>
          <w:rFonts w:ascii="Tahoma" w:hAnsi="Tahoma" w:cs="Tahoma"/>
          <w:color w:val="000000" w:themeColor="text1"/>
        </w:rPr>
        <w:t xml:space="preserve">   2nd decimal place</w:t>
      </w:r>
    </w:p>
    <w:p w:rsidR="00776E21" w:rsidRDefault="00D67E1C">
      <w:pPr>
        <w:ind w:firstLine="720"/>
        <w:rPr>
          <w:rFonts w:ascii="Tahoma" w:hAnsi="Tahoma" w:cs="Tahoma"/>
          <w:color w:val="000000" w:themeColor="text1"/>
        </w:rPr>
      </w:pPr>
      <w:r>
        <w:rPr>
          <w:rFonts w:ascii="Tahoma" w:hAnsi="Tahoma" w:cs="Tahoma"/>
          <w:color w:val="000000" w:themeColor="text1"/>
        </w:rPr>
        <w:t xml:space="preserve"> </w:t>
      </w:r>
    </w:p>
    <w:p w:rsidR="00776E21" w:rsidRDefault="00D67E1C">
      <w:pPr>
        <w:ind w:firstLine="720"/>
        <w:rPr>
          <w:rFonts w:ascii="Tahoma" w:hAnsi="Tahoma" w:cs="Tahoma"/>
          <w:color w:val="000000" w:themeColor="text1"/>
        </w:rPr>
      </w:pPr>
      <w:r>
        <w:rPr>
          <w:rFonts w:ascii="Tahoma" w:hAnsi="Tahoma" w:cs="Tahoma"/>
          <w:color w:val="000000" w:themeColor="text1"/>
        </w:rPr>
        <w:t>1st decimal place</w:t>
      </w: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Guide to round off numbers:</w:t>
      </w:r>
    </w:p>
    <w:p w:rsidR="00776E21" w:rsidRDefault="00D67E1C">
      <w:pPr>
        <w:ind w:firstLine="720"/>
        <w:rPr>
          <w:rFonts w:ascii="Tahoma" w:hAnsi="Tahoma" w:cs="Tahoma"/>
          <w:color w:val="000000" w:themeColor="text1"/>
        </w:rPr>
      </w:pPr>
      <w:r>
        <w:rPr>
          <w:rFonts w:ascii="Tahoma" w:hAnsi="Tahoma" w:cs="Tahoma"/>
          <w:color w:val="000000" w:themeColor="text1"/>
        </w:rPr>
        <w:t>To round off numbers to a specific number of decimal places</w:t>
      </w:r>
    </w:p>
    <w:p w:rsidR="00776E21" w:rsidRDefault="00D67E1C">
      <w:pPr>
        <w:rPr>
          <w:rFonts w:ascii="Tahoma" w:hAnsi="Tahoma" w:cs="Tahoma"/>
          <w:color w:val="000000" w:themeColor="text1"/>
        </w:rPr>
      </w:pPr>
      <w:r>
        <w:rPr>
          <w:rFonts w:ascii="Tahoma" w:hAnsi="Tahoma" w:cs="Tahoma"/>
          <w:color w:val="000000" w:themeColor="text1"/>
        </w:rPr>
        <w:t>1. Look for the last digit (i.e. the required decimal place you are rounding to)</w:t>
      </w:r>
    </w:p>
    <w:p w:rsidR="00776E21" w:rsidRDefault="00D67E1C">
      <w:pPr>
        <w:rPr>
          <w:rFonts w:ascii="Tahoma" w:hAnsi="Tahoma" w:cs="Tahoma"/>
          <w:color w:val="000000" w:themeColor="text1"/>
        </w:rPr>
      </w:pPr>
      <w:r>
        <w:rPr>
          <w:rFonts w:ascii="Tahoma" w:hAnsi="Tahoma" w:cs="Tahoma"/>
          <w:color w:val="000000" w:themeColor="text1"/>
        </w:rPr>
        <w:t>2. Then look at the next digit to the right, i.e. the decider</w:t>
      </w:r>
    </w:p>
    <w:p w:rsidR="00776E21" w:rsidRDefault="00D67E1C">
      <w:pPr>
        <w:rPr>
          <w:rFonts w:ascii="Tahoma" w:hAnsi="Tahoma" w:cs="Tahoma"/>
          <w:color w:val="000000" w:themeColor="text1"/>
        </w:rPr>
      </w:pPr>
      <w:r>
        <w:rPr>
          <w:rFonts w:ascii="Tahoma" w:hAnsi="Tahoma" w:cs="Tahoma"/>
          <w:color w:val="000000" w:themeColor="text1"/>
        </w:rPr>
        <w:t>3. If the decider is 5 or more, round up (i.e. add 1 to the last digit) if it is less than 5, round down (i.e. then add nothing).</w:t>
      </w:r>
    </w:p>
    <w:p w:rsidR="00776E21" w:rsidRDefault="00776E21">
      <w:pPr>
        <w:rPr>
          <w:rFonts w:ascii="Tahoma" w:hAnsi="Tahoma" w:cs="Tahoma"/>
          <w:b/>
          <w:color w:val="000000" w:themeColor="text1"/>
          <w:u w:val="single"/>
        </w:rPr>
      </w:pPr>
    </w:p>
    <w:p w:rsidR="00776E21" w:rsidRDefault="00D67E1C">
      <w:pPr>
        <w:rPr>
          <w:rFonts w:ascii="Tahoma" w:hAnsi="Tahoma" w:cs="Tahoma"/>
          <w:color w:val="000000" w:themeColor="text1"/>
        </w:rPr>
      </w:pPr>
      <w:r>
        <w:rPr>
          <w:rFonts w:ascii="Tahoma" w:hAnsi="Tahoma" w:cs="Tahoma"/>
          <w:b/>
          <w:color w:val="000000" w:themeColor="text1"/>
        </w:rPr>
        <w:t>Example 1</w:t>
      </w:r>
      <w:r>
        <w:rPr>
          <w:rFonts w:ascii="Tahoma" w:hAnsi="Tahoma" w:cs="Tahoma"/>
          <w:color w:val="000000" w:themeColor="text1"/>
        </w:rPr>
        <w:t xml:space="preserve">: Give the number </w:t>
      </w:r>
      <w:r w:rsidR="00287CD4">
        <w:rPr>
          <w:rFonts w:ascii="Tahoma" w:hAnsi="Tahoma" w:cs="Tahoma"/>
          <w:color w:val="000000" w:themeColor="text1"/>
        </w:rPr>
        <w:t>85</w:t>
      </w:r>
      <w:r>
        <w:rPr>
          <w:rFonts w:ascii="Tahoma" w:hAnsi="Tahoma" w:cs="Tahoma"/>
          <w:color w:val="000000" w:themeColor="text1"/>
        </w:rPr>
        <w:t xml:space="preserve">.05624 correct to (a) 1 d.p. (b) 2 d.p. </w:t>
      </w:r>
    </w:p>
    <w:p w:rsidR="00776E21" w:rsidRDefault="00D67E1C">
      <w:pPr>
        <w:rPr>
          <w:rFonts w:ascii="Tahoma" w:hAnsi="Tahoma" w:cs="Tahoma"/>
          <w:color w:val="000000" w:themeColor="text1"/>
        </w:rPr>
      </w:pPr>
      <w:r>
        <w:rPr>
          <w:rFonts w:ascii="Tahoma" w:hAnsi="Tahoma" w:cs="Tahoma"/>
          <w:b/>
          <w:color w:val="000000" w:themeColor="text1"/>
        </w:rPr>
        <w:t>Example 2:</w:t>
      </w:r>
      <w:r>
        <w:rPr>
          <w:rFonts w:ascii="Tahoma" w:hAnsi="Tahoma" w:cs="Tahoma"/>
          <w:color w:val="000000" w:themeColor="text1"/>
        </w:rPr>
        <w:t xml:space="preserve"> Give </w:t>
      </w:r>
      <w:r w:rsidR="00287CD4">
        <w:rPr>
          <w:rFonts w:ascii="Tahoma" w:hAnsi="Tahoma" w:cs="Tahoma"/>
          <w:color w:val="000000" w:themeColor="text1"/>
        </w:rPr>
        <w:t>298</w:t>
      </w:r>
      <w:r>
        <w:rPr>
          <w:rFonts w:ascii="Tahoma" w:hAnsi="Tahoma" w:cs="Tahoma"/>
          <w:color w:val="000000" w:themeColor="text1"/>
        </w:rPr>
        <w:t xml:space="preserve">.9945 correct to          </w:t>
      </w:r>
      <w:r w:rsidR="00287CD4">
        <w:rPr>
          <w:rFonts w:ascii="Tahoma" w:hAnsi="Tahoma" w:cs="Tahoma"/>
          <w:color w:val="000000" w:themeColor="text1"/>
        </w:rPr>
        <w:t xml:space="preserve">                (a) 2 d.p. (b) 3</w:t>
      </w:r>
      <w:r>
        <w:rPr>
          <w:rFonts w:ascii="Tahoma" w:hAnsi="Tahoma" w:cs="Tahoma"/>
          <w:color w:val="000000" w:themeColor="text1"/>
        </w:rPr>
        <w:t xml:space="preserve"> d.p.</w:t>
      </w:r>
    </w:p>
    <w:p w:rsidR="00776E21" w:rsidRDefault="00D67E1C">
      <w:pPr>
        <w:rPr>
          <w:rFonts w:ascii="Tahoma" w:hAnsi="Tahoma" w:cs="Tahoma"/>
          <w:b/>
          <w:color w:val="000000" w:themeColor="text1"/>
        </w:rPr>
      </w:pPr>
      <w:r>
        <w:rPr>
          <w:rFonts w:ascii="Tahoma" w:hAnsi="Tahoma" w:cs="Tahoma"/>
          <w:b/>
          <w:color w:val="000000" w:themeColor="text1"/>
        </w:rPr>
        <w:t>2.2</w:t>
      </w:r>
      <w:r>
        <w:rPr>
          <w:rFonts w:ascii="Tahoma" w:hAnsi="Tahoma" w:cs="Tahoma"/>
          <w:b/>
          <w:color w:val="000000" w:themeColor="text1"/>
        </w:rPr>
        <w:tab/>
        <w:t>Significant Figure:</w:t>
      </w:r>
    </w:p>
    <w:p w:rsidR="00776E21" w:rsidRDefault="00D67E1C">
      <w:pPr>
        <w:rPr>
          <w:rFonts w:ascii="Tahoma" w:hAnsi="Tahoma" w:cs="Tahoma"/>
          <w:color w:val="000000" w:themeColor="text1"/>
        </w:rPr>
      </w:pPr>
      <w:r>
        <w:rPr>
          <w:rFonts w:ascii="Tahoma" w:hAnsi="Tahoma" w:cs="Tahoma"/>
          <w:color w:val="000000" w:themeColor="text1"/>
        </w:rPr>
        <w:t xml:space="preserve">The word </w:t>
      </w:r>
      <w:r>
        <w:rPr>
          <w:rFonts w:ascii="Tahoma" w:hAnsi="Tahoma" w:cs="Tahoma"/>
          <w:b/>
          <w:color w:val="000000" w:themeColor="text1"/>
        </w:rPr>
        <w:t>significant</w:t>
      </w:r>
      <w:r>
        <w:rPr>
          <w:rFonts w:ascii="Tahoma" w:hAnsi="Tahoma" w:cs="Tahoma"/>
          <w:color w:val="000000" w:themeColor="text1"/>
        </w:rPr>
        <w:t xml:space="preserve"> means ‘</w:t>
      </w:r>
      <w:r>
        <w:rPr>
          <w:rFonts w:ascii="Tahoma" w:hAnsi="Tahoma" w:cs="Tahoma"/>
          <w:b/>
          <w:color w:val="000000" w:themeColor="text1"/>
        </w:rPr>
        <w:t>important or non-zero digits</w:t>
      </w:r>
      <w:r>
        <w:rPr>
          <w:rFonts w:ascii="Tahoma" w:hAnsi="Tahoma" w:cs="Tahoma"/>
          <w:color w:val="000000" w:themeColor="text1"/>
        </w:rPr>
        <w:t>’ and it is another way of approximating numbers. We write significant figure as s.f.</w:t>
      </w: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Numbers greater than zero</w:t>
      </w:r>
    </w:p>
    <w:p w:rsidR="00776E21" w:rsidRDefault="00D67E1C">
      <w:pPr>
        <w:ind w:firstLine="720"/>
        <w:rPr>
          <w:rFonts w:ascii="Tahoma" w:hAnsi="Tahoma" w:cs="Tahoma"/>
          <w:color w:val="000000" w:themeColor="text1"/>
        </w:rPr>
      </w:pPr>
      <w:r>
        <w:rPr>
          <w:rFonts w:ascii="Tahoma" w:hAnsi="Tahoma" w:cs="Tahoma"/>
          <w:color w:val="000000" w:themeColor="text1"/>
        </w:rPr>
        <w:t>For example the number 865 034 has six figures or digits. The first figure from the left i.e. 8 is worth 800 000 (place value) and it is the most significant figure. It is therefore the first significant figure and 4 is the least or sixth significant figure.er</w:t>
      </w:r>
    </w:p>
    <w:p w:rsidR="00776E21" w:rsidRDefault="00CA3D8E">
      <w:pPr>
        <w:rPr>
          <w:rFonts w:ascii="Tahoma" w:hAnsi="Tahoma" w:cs="Tahoma"/>
          <w:color w:val="000000" w:themeColor="text1"/>
        </w:rPr>
      </w:pPr>
      <w:r>
        <w:rPr>
          <w:rFonts w:ascii="Tahoma" w:hAnsi="Tahoma" w:cs="Tahoma"/>
          <w:color w:val="000000" w:themeColor="text1"/>
        </w:rPr>
        <w:pict>
          <v:shape id="_x0000_s1082" type="#_x0000_t32" style="position:absolute;margin-left:115.2pt;margin-top:14.15pt;width:0;height:29.25pt;z-index:251720704;mso-width-relative:page;mso-height-relative:page" o:connectortype="straight">
            <v:stroke endarrow="block"/>
          </v:shape>
        </w:pict>
      </w:r>
      <w:r>
        <w:rPr>
          <w:rFonts w:ascii="Tahoma" w:hAnsi="Tahoma" w:cs="Tahoma"/>
          <w:color w:val="000000" w:themeColor="text1"/>
        </w:rPr>
        <w:pict>
          <v:shape id="_x0000_s1081" type="#_x0000_t32" style="position:absolute;margin-left:93pt;margin-top:14pt;width:0;height:29.25pt;z-index:251721728;mso-width-relative:page;mso-height-relative:page" o:connectortype="straight">
            <v:stroke endarrow="block"/>
          </v:shape>
        </w:pict>
      </w:r>
      <w:r>
        <w:rPr>
          <w:rFonts w:ascii="Tahoma" w:hAnsi="Tahoma" w:cs="Tahoma"/>
          <w:color w:val="000000" w:themeColor="text1"/>
        </w:rPr>
        <w:pict>
          <v:shape id="_x0000_s1080" type="#_x0000_t32" style="position:absolute;margin-left:71.55pt;margin-top:13.55pt;width:0;height:29.25pt;z-index:251722752;mso-width-relative:page;mso-height-relative:page" o:connectortype="straight">
            <v:stroke endarrow="block"/>
          </v:shape>
        </w:pict>
      </w:r>
      <w:r>
        <w:rPr>
          <w:rFonts w:ascii="Tahoma" w:hAnsi="Tahoma" w:cs="Tahoma"/>
          <w:color w:val="000000" w:themeColor="text1"/>
        </w:rPr>
        <w:pict>
          <v:shape id="_x0000_s1079" type="#_x0000_t32" style="position:absolute;margin-left:49.95pt;margin-top:13.7pt;width:0;height:29.25pt;z-index:251723776;mso-width-relative:page;mso-height-relative:page" o:connectortype="straight">
            <v:stroke endarrow="block"/>
          </v:shape>
        </w:pict>
      </w:r>
      <w:r>
        <w:rPr>
          <w:rFonts w:ascii="Tahoma" w:hAnsi="Tahoma" w:cs="Tahoma"/>
          <w:color w:val="000000" w:themeColor="text1"/>
        </w:rPr>
        <w:pict>
          <v:shape id="_x0000_s1077" type="#_x0000_t32" style="position:absolute;margin-left:3.9pt;margin-top:13.7pt;width:0;height:29.25pt;z-index:251724800;mso-width-relative:page;mso-height-relative:page" o:connectortype="straight">
            <v:stroke endarrow="block"/>
          </v:shape>
        </w:pict>
      </w:r>
      <w:r>
        <w:rPr>
          <w:rFonts w:ascii="Tahoma" w:hAnsi="Tahoma" w:cs="Tahoma"/>
          <w:color w:val="000000" w:themeColor="text1"/>
        </w:rPr>
        <w:pict>
          <v:shape id="_x0000_s1078" type="#_x0000_t32" style="position:absolute;margin-left:28.5pt;margin-top:13.7pt;width:0;height:29.25pt;z-index:251725824;mso-width-relative:page;mso-height-relative:page" o:connectortype="straight">
            <v:stroke endarrow="block"/>
          </v:shape>
        </w:pict>
      </w:r>
      <w:r w:rsidR="00D67E1C">
        <w:rPr>
          <w:rFonts w:ascii="Tahoma" w:hAnsi="Tahoma" w:cs="Tahoma"/>
          <w:color w:val="000000" w:themeColor="text1"/>
        </w:rPr>
        <w:t xml:space="preserve">9     8   </w:t>
      </w:r>
      <w:r w:rsidR="00427508">
        <w:rPr>
          <w:rFonts w:ascii="Tahoma" w:hAnsi="Tahoma" w:cs="Tahoma"/>
          <w:color w:val="000000" w:themeColor="text1"/>
        </w:rPr>
        <w:tab/>
      </w:r>
      <w:r w:rsidR="00D67E1C">
        <w:rPr>
          <w:rFonts w:ascii="Tahoma" w:hAnsi="Tahoma" w:cs="Tahoma"/>
          <w:color w:val="000000" w:themeColor="text1"/>
        </w:rPr>
        <w:t xml:space="preserve"> 7    6    5    4</w:t>
      </w:r>
    </w:p>
    <w:p w:rsidR="00776E21" w:rsidRDefault="00776E21">
      <w:pPr>
        <w:ind w:firstLine="720"/>
        <w:rPr>
          <w:rFonts w:ascii="Tahoma" w:hAnsi="Tahoma" w:cs="Tahoma"/>
          <w:color w:val="000000" w:themeColor="text1"/>
        </w:rPr>
      </w:pPr>
    </w:p>
    <w:p w:rsidR="00776E21" w:rsidRDefault="00776E21">
      <w:pPr>
        <w:ind w:firstLine="720"/>
        <w:rPr>
          <w:rFonts w:ascii="Tahoma" w:hAnsi="Tahoma" w:cs="Tahoma"/>
          <w:color w:val="000000" w:themeColor="text1"/>
        </w:rPr>
      </w:pPr>
    </w:p>
    <w:p w:rsidR="00776E21" w:rsidRDefault="00D67E1C">
      <w:pPr>
        <w:rPr>
          <w:rFonts w:ascii="Tahoma" w:hAnsi="Tahoma" w:cs="Tahoma"/>
          <w:color w:val="000000" w:themeColor="text1"/>
        </w:rPr>
      </w:pPr>
      <w:r>
        <w:rPr>
          <w:rFonts w:ascii="Tahoma" w:hAnsi="Tahoma" w:cs="Tahoma"/>
          <w:color w:val="000000" w:themeColor="text1"/>
        </w:rPr>
        <w:t>1</w:t>
      </w:r>
      <w:r>
        <w:rPr>
          <w:rFonts w:ascii="Tahoma" w:hAnsi="Tahoma" w:cs="Tahoma"/>
          <w:color w:val="000000" w:themeColor="text1"/>
          <w:vertAlign w:val="superscript"/>
        </w:rPr>
        <w:t>st</w:t>
      </w:r>
      <w:r>
        <w:rPr>
          <w:rFonts w:ascii="Tahoma" w:hAnsi="Tahoma" w:cs="Tahoma"/>
          <w:color w:val="000000" w:themeColor="text1"/>
        </w:rPr>
        <w:t xml:space="preserve">  2</w:t>
      </w:r>
      <w:r>
        <w:rPr>
          <w:rFonts w:ascii="Tahoma" w:hAnsi="Tahoma" w:cs="Tahoma"/>
          <w:color w:val="000000" w:themeColor="text1"/>
          <w:vertAlign w:val="superscript"/>
        </w:rPr>
        <w:t>nd</w:t>
      </w:r>
      <w:r>
        <w:rPr>
          <w:rFonts w:ascii="Tahoma" w:hAnsi="Tahoma" w:cs="Tahoma"/>
          <w:color w:val="000000" w:themeColor="text1"/>
        </w:rPr>
        <w:t xml:space="preserve">  3</w:t>
      </w:r>
      <w:r>
        <w:rPr>
          <w:rFonts w:ascii="Tahoma" w:hAnsi="Tahoma" w:cs="Tahoma"/>
          <w:color w:val="000000" w:themeColor="text1"/>
          <w:vertAlign w:val="superscript"/>
        </w:rPr>
        <w:t>rd</w:t>
      </w:r>
      <w:r>
        <w:rPr>
          <w:rFonts w:ascii="Tahoma" w:hAnsi="Tahoma" w:cs="Tahoma"/>
          <w:color w:val="000000" w:themeColor="text1"/>
        </w:rPr>
        <w:t xml:space="preserve">  4</w:t>
      </w:r>
      <w:r>
        <w:rPr>
          <w:rFonts w:ascii="Tahoma" w:hAnsi="Tahoma" w:cs="Tahoma"/>
          <w:color w:val="000000" w:themeColor="text1"/>
          <w:vertAlign w:val="superscript"/>
        </w:rPr>
        <w:t>th</w:t>
      </w:r>
      <w:r>
        <w:rPr>
          <w:rFonts w:ascii="Tahoma" w:hAnsi="Tahoma" w:cs="Tahoma"/>
          <w:color w:val="000000" w:themeColor="text1"/>
        </w:rPr>
        <w:t xml:space="preserve">  5</w:t>
      </w:r>
      <w:r>
        <w:rPr>
          <w:rFonts w:ascii="Tahoma" w:hAnsi="Tahoma" w:cs="Tahoma"/>
          <w:color w:val="000000" w:themeColor="text1"/>
          <w:vertAlign w:val="superscript"/>
        </w:rPr>
        <w:t>th</w:t>
      </w:r>
      <w:r>
        <w:rPr>
          <w:rFonts w:ascii="Tahoma" w:hAnsi="Tahoma" w:cs="Tahoma"/>
          <w:color w:val="000000" w:themeColor="text1"/>
        </w:rPr>
        <w:t xml:space="preserve">  6</w:t>
      </w:r>
      <w:r>
        <w:rPr>
          <w:rFonts w:ascii="Tahoma" w:hAnsi="Tahoma" w:cs="Tahoma"/>
          <w:color w:val="000000" w:themeColor="text1"/>
          <w:vertAlign w:val="superscript"/>
        </w:rPr>
        <w:t>th</w:t>
      </w: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Numbers less than zero</w:t>
      </w:r>
    </w:p>
    <w:p w:rsidR="00776E21" w:rsidRDefault="00D67E1C">
      <w:pPr>
        <w:rPr>
          <w:rFonts w:ascii="Tahoma" w:hAnsi="Tahoma" w:cs="Tahoma"/>
          <w:color w:val="000000" w:themeColor="text1"/>
        </w:rPr>
      </w:pPr>
      <w:r>
        <w:rPr>
          <w:rFonts w:ascii="Tahoma" w:hAnsi="Tahoma" w:cs="Tahoma"/>
          <w:color w:val="000000" w:themeColor="text1"/>
        </w:rPr>
        <w:t xml:space="preserve">For example 0.000007685 is given to 8 decimal places. The zero before the decimal number means that there are no units, and the 5 zeros after the decimal point mean that they are insignificant </w:t>
      </w:r>
      <w:r>
        <w:rPr>
          <w:rFonts w:ascii="Tahoma" w:hAnsi="Tahoma" w:cs="Tahoma"/>
          <w:color w:val="000000" w:themeColor="text1"/>
        </w:rPr>
        <w:lastRenderedPageBreak/>
        <w:t>figures. Therefore the most significant number or first significant is 7 followed by 6 and 8.</w:t>
      </w:r>
    </w:p>
    <w:p w:rsidR="00776E21" w:rsidRDefault="00776E21">
      <w:pPr>
        <w:rPr>
          <w:rFonts w:ascii="Tahoma" w:hAnsi="Tahoma" w:cs="Tahoma"/>
          <w:color w:val="000000" w:themeColor="text1"/>
        </w:rPr>
      </w:pPr>
    </w:p>
    <w:p w:rsidR="00776E21" w:rsidRDefault="00CA3D8E">
      <w:pPr>
        <w:rPr>
          <w:rFonts w:ascii="Tahoma" w:hAnsi="Tahoma" w:cs="Tahoma"/>
          <w:color w:val="000000" w:themeColor="text1"/>
        </w:rPr>
      </w:pPr>
      <w:r>
        <w:rPr>
          <w:rFonts w:ascii="Tahoma" w:hAnsi="Tahoma" w:cs="Tahoma"/>
          <w:color w:val="000000" w:themeColor="text1"/>
        </w:rPr>
        <w:pict>
          <v:shape id="_x0000_s1085" type="#_x0000_t32" style="position:absolute;margin-left:120.15pt;margin-top:14.7pt;width:0;height:18pt;z-index:251726848;mso-width-relative:page;mso-height-relative:page" o:connectortype="straight">
            <v:stroke endarrow="block"/>
          </v:shape>
        </w:pict>
      </w:r>
      <w:r>
        <w:rPr>
          <w:rFonts w:ascii="Tahoma" w:hAnsi="Tahoma" w:cs="Tahoma"/>
          <w:color w:val="000000" w:themeColor="text1"/>
        </w:rPr>
        <w:pict>
          <v:shape id="_x0000_s1084" type="#_x0000_t32" style="position:absolute;margin-left:106.2pt;margin-top:14.7pt;width:0;height:18pt;z-index:251727872;mso-width-relative:page;mso-height-relative:page" o:connectortype="straight">
            <v:stroke endarrow="block"/>
          </v:shape>
        </w:pict>
      </w:r>
      <w:r>
        <w:rPr>
          <w:rFonts w:ascii="Tahoma" w:hAnsi="Tahoma" w:cs="Tahoma"/>
          <w:color w:val="000000" w:themeColor="text1"/>
        </w:rPr>
        <w:pict>
          <v:shape id="_x0000_s1083" type="#_x0000_t32" style="position:absolute;margin-left:90pt;margin-top:14.1pt;width:0;height:18pt;z-index:251728896;mso-width-relative:page;mso-height-relative:page" o:connectortype="straight">
            <v:stroke endarrow="block"/>
          </v:shape>
        </w:pict>
      </w:r>
      <w:r>
        <w:rPr>
          <w:rFonts w:ascii="Tahoma" w:hAnsi="Tahoma" w:cs="Tahoma"/>
          <w:color w:val="000000" w:themeColor="text1"/>
          <w:lang w:val="en-GB" w:eastAsia="en-GB"/>
        </w:rPr>
        <w:pict>
          <v:shape id="_x0000_s1026" type="#_x0000_t32" style="position:absolute;margin-left:0;margin-top:0;width:50pt;height:50pt;z-index:251729920;visibility:hidden;mso-width-relative:page;mso-height-relative:page" filled="t">
            <o:lock v:ext="edit" selection="t"/>
          </v:shape>
        </w:pict>
      </w:r>
      <w:r w:rsidR="00D67E1C">
        <w:rPr>
          <w:rFonts w:ascii="Tahoma" w:hAnsi="Tahoma" w:cs="Tahoma"/>
          <w:color w:val="000000" w:themeColor="text1"/>
        </w:rPr>
        <w:t xml:space="preserve">0.  0  0  0  0  0  7  6  8 </w:t>
      </w:r>
    </w:p>
    <w:p w:rsidR="00776E21" w:rsidRDefault="00D67E1C">
      <w:pPr>
        <w:rPr>
          <w:rFonts w:ascii="Tahoma" w:hAnsi="Tahoma" w:cs="Tahoma"/>
          <w:color w:val="000000" w:themeColor="text1"/>
        </w:rPr>
      </w:pP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r>
      <w:r>
        <w:rPr>
          <w:rFonts w:ascii="Tahoma" w:hAnsi="Tahoma" w:cs="Tahoma"/>
          <w:color w:val="000000" w:themeColor="text1"/>
        </w:rPr>
        <w:tab/>
        <w:t xml:space="preserve">                         </w:t>
      </w:r>
    </w:p>
    <w:p w:rsidR="00776E21" w:rsidRDefault="00D67E1C">
      <w:pPr>
        <w:rPr>
          <w:rFonts w:ascii="Tahoma" w:hAnsi="Tahoma" w:cs="Tahoma"/>
          <w:color w:val="000000" w:themeColor="text1"/>
          <w:u w:val="single"/>
        </w:rPr>
      </w:pPr>
      <w:r>
        <w:rPr>
          <w:rFonts w:ascii="Tahoma" w:hAnsi="Tahoma" w:cs="Tahoma"/>
          <w:color w:val="000000" w:themeColor="text1"/>
        </w:rPr>
        <w:t xml:space="preserve">                     1sf 2sf 3sf     </w:t>
      </w:r>
    </w:p>
    <w:p w:rsidR="00776E21" w:rsidRDefault="00D67E1C">
      <w:pPr>
        <w:rPr>
          <w:rFonts w:ascii="Tahoma" w:hAnsi="Tahoma" w:cs="Tahoma"/>
          <w:color w:val="000000" w:themeColor="text1"/>
        </w:rPr>
      </w:pPr>
      <w:r>
        <w:rPr>
          <w:rFonts w:ascii="Tahoma" w:hAnsi="Tahoma" w:cs="Tahoma"/>
          <w:b/>
          <w:color w:val="000000" w:themeColor="text1"/>
        </w:rPr>
        <w:t>Note:</w:t>
      </w:r>
      <w:r>
        <w:rPr>
          <w:rFonts w:ascii="Tahoma" w:hAnsi="Tahoma" w:cs="Tahoma"/>
          <w:color w:val="000000" w:themeColor="text1"/>
        </w:rPr>
        <w:t xml:space="preserve"> The first significant figure is always the first non-zero figure as you read a number from the left.</w:t>
      </w:r>
    </w:p>
    <w:p w:rsidR="00776E21" w:rsidRDefault="00D67E1C">
      <w:pPr>
        <w:rPr>
          <w:rFonts w:ascii="Tahoma" w:hAnsi="Tahoma" w:cs="Tahoma"/>
          <w:color w:val="000000" w:themeColor="text1"/>
        </w:rPr>
      </w:pPr>
      <w:r>
        <w:rPr>
          <w:rFonts w:ascii="Tahoma" w:hAnsi="Tahoma" w:cs="Tahoma"/>
          <w:b/>
          <w:color w:val="000000" w:themeColor="text1"/>
        </w:rPr>
        <w:t>Guide to round off numbers</w:t>
      </w:r>
    </w:p>
    <w:p w:rsidR="00776E21" w:rsidRDefault="00D67E1C">
      <w:pPr>
        <w:rPr>
          <w:rFonts w:ascii="Tahoma" w:hAnsi="Tahoma" w:cs="Tahoma"/>
          <w:color w:val="000000" w:themeColor="text1"/>
        </w:rPr>
      </w:pPr>
      <w:r>
        <w:rPr>
          <w:rFonts w:ascii="Tahoma" w:hAnsi="Tahoma" w:cs="Tahoma"/>
          <w:color w:val="000000" w:themeColor="text1"/>
        </w:rPr>
        <w:t>To correct a number to a specific number of significant figures:</w:t>
      </w:r>
    </w:p>
    <w:p w:rsidR="00776E21" w:rsidRDefault="00D67E1C">
      <w:pPr>
        <w:pStyle w:val="ListParagraph"/>
        <w:numPr>
          <w:ilvl w:val="0"/>
          <w:numId w:val="27"/>
        </w:numPr>
        <w:rPr>
          <w:rFonts w:ascii="Tahoma" w:hAnsi="Tahoma" w:cs="Tahoma"/>
          <w:color w:val="000000" w:themeColor="text1"/>
        </w:rPr>
      </w:pPr>
      <w:r>
        <w:rPr>
          <w:rFonts w:ascii="Tahoma" w:hAnsi="Tahoma" w:cs="Tahoma"/>
          <w:color w:val="000000" w:themeColor="text1"/>
        </w:rPr>
        <w:t>Look for the required significant figure</w:t>
      </w:r>
    </w:p>
    <w:p w:rsidR="00776E21" w:rsidRDefault="00D67E1C">
      <w:pPr>
        <w:pStyle w:val="ListParagraph"/>
        <w:numPr>
          <w:ilvl w:val="0"/>
          <w:numId w:val="27"/>
        </w:numPr>
        <w:rPr>
          <w:rFonts w:ascii="Tahoma" w:hAnsi="Tahoma" w:cs="Tahoma"/>
          <w:color w:val="000000" w:themeColor="text1"/>
        </w:rPr>
      </w:pPr>
      <w:r>
        <w:rPr>
          <w:rFonts w:ascii="Tahoma" w:hAnsi="Tahoma" w:cs="Tahoma"/>
          <w:color w:val="000000" w:themeColor="text1"/>
        </w:rPr>
        <w:t>Look at the next significant figure to the right  (i.e. the decider)</w:t>
      </w:r>
    </w:p>
    <w:p w:rsidR="00776E21" w:rsidRDefault="00D67E1C">
      <w:pPr>
        <w:pStyle w:val="ListParagraph"/>
        <w:numPr>
          <w:ilvl w:val="0"/>
          <w:numId w:val="27"/>
        </w:numPr>
        <w:rPr>
          <w:rFonts w:ascii="Tahoma" w:hAnsi="Tahoma" w:cs="Tahoma"/>
          <w:color w:val="000000" w:themeColor="text1"/>
        </w:rPr>
      </w:pPr>
      <w:r>
        <w:rPr>
          <w:rFonts w:ascii="Tahoma" w:hAnsi="Tahoma" w:cs="Tahoma"/>
          <w:color w:val="000000" w:themeColor="text1"/>
        </w:rPr>
        <w:t>If the decider is 5 or more round up but if it is less than 5 add nothing</w:t>
      </w:r>
    </w:p>
    <w:p w:rsidR="00776E21" w:rsidRDefault="00D67E1C">
      <w:pPr>
        <w:rPr>
          <w:rFonts w:ascii="Tahoma" w:hAnsi="Tahoma" w:cs="Tahoma"/>
          <w:color w:val="000000" w:themeColor="text1"/>
        </w:rPr>
      </w:pPr>
      <w:r>
        <w:rPr>
          <w:rFonts w:ascii="Tahoma" w:hAnsi="Tahoma" w:cs="Tahoma"/>
          <w:b/>
          <w:color w:val="000000" w:themeColor="text1"/>
        </w:rPr>
        <w:t>Example 3</w:t>
      </w:r>
      <w:r w:rsidR="00434CEB">
        <w:rPr>
          <w:rFonts w:ascii="Tahoma" w:hAnsi="Tahoma" w:cs="Tahoma"/>
          <w:color w:val="000000" w:themeColor="text1"/>
        </w:rPr>
        <w:t>: Give 72</w:t>
      </w:r>
      <w:r>
        <w:rPr>
          <w:rFonts w:ascii="Tahoma" w:hAnsi="Tahoma" w:cs="Tahoma"/>
          <w:color w:val="000000" w:themeColor="text1"/>
        </w:rPr>
        <w:t>40 correct to (a) 1 s.f. (b) 2 s.f. (c) 3 s.f.</w:t>
      </w:r>
    </w:p>
    <w:p w:rsidR="00776E21" w:rsidRDefault="00D67E1C">
      <w:pPr>
        <w:rPr>
          <w:rFonts w:ascii="Tahoma" w:hAnsi="Tahoma" w:cs="Tahoma"/>
          <w:color w:val="000000" w:themeColor="text1"/>
        </w:rPr>
      </w:pPr>
      <w:r>
        <w:rPr>
          <w:rFonts w:ascii="Tahoma" w:hAnsi="Tahoma" w:cs="Tahoma"/>
          <w:b/>
          <w:color w:val="000000" w:themeColor="text1"/>
        </w:rPr>
        <w:t>Example 4:</w:t>
      </w:r>
      <w:r w:rsidR="00434CEB">
        <w:rPr>
          <w:rFonts w:ascii="Tahoma" w:hAnsi="Tahoma" w:cs="Tahoma"/>
          <w:color w:val="000000" w:themeColor="text1"/>
        </w:rPr>
        <w:t xml:space="preserve"> Convert 0.0000198</w:t>
      </w:r>
      <w:r>
        <w:rPr>
          <w:rFonts w:ascii="Tahoma" w:hAnsi="Tahoma" w:cs="Tahoma"/>
          <w:color w:val="000000" w:themeColor="text1"/>
        </w:rPr>
        <w:t xml:space="preserve">1 to (a) 2 s.f. </w:t>
      </w:r>
      <w:r w:rsidR="00434CEB">
        <w:rPr>
          <w:rFonts w:ascii="Tahoma" w:hAnsi="Tahoma" w:cs="Tahoma"/>
          <w:color w:val="000000" w:themeColor="text1"/>
        </w:rPr>
        <w:t xml:space="preserve">    </w:t>
      </w:r>
      <w:r>
        <w:rPr>
          <w:rFonts w:ascii="Tahoma" w:hAnsi="Tahoma" w:cs="Tahoma"/>
          <w:color w:val="000000" w:themeColor="text1"/>
        </w:rPr>
        <w:t>(b) 3 s.f.</w:t>
      </w:r>
    </w:p>
    <w:p w:rsidR="00776E21" w:rsidRDefault="00D67E1C">
      <w:pPr>
        <w:rPr>
          <w:rFonts w:ascii="Tahoma" w:hAnsi="Tahoma" w:cs="Tahoma"/>
          <w:color w:val="000000" w:themeColor="text1"/>
        </w:rPr>
      </w:pPr>
      <w:r>
        <w:rPr>
          <w:rFonts w:ascii="Tahoma" w:hAnsi="Tahoma" w:cs="Tahoma"/>
          <w:b/>
          <w:color w:val="000000" w:themeColor="text1"/>
        </w:rPr>
        <w:t>2.3</w:t>
      </w:r>
      <w:r>
        <w:rPr>
          <w:rFonts w:ascii="Tahoma" w:hAnsi="Tahoma" w:cs="Tahoma"/>
          <w:b/>
          <w:color w:val="000000" w:themeColor="text1"/>
        </w:rPr>
        <w:tab/>
        <w:t>Rounding Decimals to the Nearest, Tenth, Hundredth, Thousandths and Whole</w:t>
      </w:r>
    </w:p>
    <w:p w:rsidR="00776E21" w:rsidRDefault="00D67E1C">
      <w:pPr>
        <w:rPr>
          <w:rFonts w:ascii="Tahoma" w:hAnsi="Tahoma" w:cs="Tahoma"/>
          <w:color w:val="000000" w:themeColor="text1"/>
        </w:rPr>
      </w:pPr>
      <w:r>
        <w:rPr>
          <w:rFonts w:ascii="Tahoma" w:hAnsi="Tahoma" w:cs="Tahoma"/>
          <w:b/>
          <w:color w:val="000000" w:themeColor="text1"/>
        </w:rPr>
        <w:t>Example 5</w:t>
      </w:r>
      <w:r>
        <w:rPr>
          <w:rFonts w:ascii="Tahoma" w:hAnsi="Tahoma" w:cs="Tahoma"/>
          <w:color w:val="000000" w:themeColor="text1"/>
        </w:rPr>
        <w:t>: Give 474.4547 correct to the nearest</w:t>
      </w:r>
    </w:p>
    <w:p w:rsidR="00776E21" w:rsidRDefault="00D67E1C">
      <w:pPr>
        <w:rPr>
          <w:rFonts w:ascii="Tahoma" w:hAnsi="Tahoma" w:cs="Tahoma"/>
          <w:color w:val="000000" w:themeColor="text1"/>
        </w:rPr>
      </w:pPr>
      <w:r>
        <w:rPr>
          <w:rFonts w:ascii="Tahoma" w:hAnsi="Tahoma" w:cs="Tahoma"/>
          <w:color w:val="000000" w:themeColor="text1"/>
        </w:rPr>
        <w:t>a.</w:t>
      </w:r>
      <w:r>
        <w:rPr>
          <w:rFonts w:ascii="Tahoma" w:hAnsi="Tahoma" w:cs="Tahoma"/>
          <w:color w:val="000000" w:themeColor="text1"/>
        </w:rPr>
        <w:tab/>
        <w:t>Tenth</w:t>
      </w:r>
    </w:p>
    <w:p w:rsidR="00776E21" w:rsidRDefault="00D67E1C">
      <w:pPr>
        <w:rPr>
          <w:rFonts w:ascii="Tahoma" w:hAnsi="Tahoma" w:cs="Tahoma"/>
          <w:color w:val="000000" w:themeColor="text1"/>
        </w:rPr>
      </w:pPr>
      <w:r>
        <w:rPr>
          <w:rFonts w:ascii="Tahoma" w:hAnsi="Tahoma" w:cs="Tahoma"/>
          <w:color w:val="000000" w:themeColor="text1"/>
        </w:rPr>
        <w:t>b.</w:t>
      </w:r>
      <w:r>
        <w:rPr>
          <w:rFonts w:ascii="Tahoma" w:hAnsi="Tahoma" w:cs="Tahoma"/>
          <w:color w:val="000000" w:themeColor="text1"/>
        </w:rPr>
        <w:tab/>
        <w:t>Hundredth</w:t>
      </w:r>
    </w:p>
    <w:p w:rsidR="00776E21" w:rsidRDefault="00D67E1C">
      <w:pPr>
        <w:rPr>
          <w:rFonts w:ascii="Tahoma" w:hAnsi="Tahoma" w:cs="Tahoma"/>
          <w:color w:val="000000" w:themeColor="text1"/>
        </w:rPr>
      </w:pPr>
      <w:r>
        <w:rPr>
          <w:rFonts w:ascii="Tahoma" w:hAnsi="Tahoma" w:cs="Tahoma"/>
          <w:color w:val="000000" w:themeColor="text1"/>
        </w:rPr>
        <w:t>c.</w:t>
      </w:r>
      <w:r>
        <w:rPr>
          <w:rFonts w:ascii="Tahoma" w:hAnsi="Tahoma" w:cs="Tahoma"/>
          <w:color w:val="000000" w:themeColor="text1"/>
        </w:rPr>
        <w:tab/>
        <w:t>Thousandth</w:t>
      </w:r>
    </w:p>
    <w:p w:rsidR="00776E21" w:rsidRDefault="00D67E1C">
      <w:pPr>
        <w:rPr>
          <w:rFonts w:ascii="Tahoma" w:hAnsi="Tahoma" w:cs="Tahoma"/>
          <w:color w:val="000000" w:themeColor="text1"/>
        </w:rPr>
      </w:pPr>
      <w:r>
        <w:rPr>
          <w:rFonts w:ascii="Tahoma" w:hAnsi="Tahoma" w:cs="Tahoma"/>
          <w:b/>
          <w:color w:val="000000" w:themeColor="text1"/>
        </w:rPr>
        <w:t>Example 6:</w:t>
      </w:r>
      <w:r>
        <w:rPr>
          <w:rFonts w:ascii="Tahoma" w:hAnsi="Tahoma" w:cs="Tahoma"/>
          <w:color w:val="000000" w:themeColor="text1"/>
        </w:rPr>
        <w:t xml:space="preserve"> Round off</w:t>
      </w:r>
    </w:p>
    <w:p w:rsidR="00776E21" w:rsidRDefault="00D67E1C">
      <w:pPr>
        <w:rPr>
          <w:rFonts w:ascii="Tahoma" w:hAnsi="Tahoma" w:cs="Tahoma"/>
          <w:color w:val="000000" w:themeColor="text1"/>
        </w:rPr>
      </w:pPr>
      <w:r>
        <w:rPr>
          <w:rFonts w:ascii="Tahoma" w:hAnsi="Tahoma" w:cs="Tahoma"/>
          <w:color w:val="000000" w:themeColor="text1"/>
        </w:rPr>
        <w:t>(a) 13.73</w:t>
      </w:r>
    </w:p>
    <w:p w:rsidR="00776E21" w:rsidRDefault="00D67E1C">
      <w:pPr>
        <w:rPr>
          <w:rFonts w:ascii="Tahoma" w:hAnsi="Tahoma" w:cs="Tahoma"/>
          <w:color w:val="000000" w:themeColor="text1"/>
        </w:rPr>
      </w:pPr>
      <w:r>
        <w:rPr>
          <w:rFonts w:ascii="Tahoma" w:hAnsi="Tahoma" w:cs="Tahoma"/>
          <w:color w:val="000000" w:themeColor="text1"/>
        </w:rPr>
        <w:t>(b) 34.245 to the nearest whole number.</w:t>
      </w:r>
    </w:p>
    <w:p w:rsidR="00776E21" w:rsidRDefault="00D67E1C">
      <w:pPr>
        <w:rPr>
          <w:rFonts w:ascii="Tahoma" w:hAnsi="Tahoma" w:cs="Tahoma"/>
          <w:color w:val="000000" w:themeColor="text1"/>
        </w:rPr>
      </w:pPr>
      <w:r>
        <w:rPr>
          <w:rFonts w:ascii="Tahoma" w:hAnsi="Tahoma" w:cs="Tahoma"/>
          <w:b/>
          <w:color w:val="000000" w:themeColor="text1"/>
        </w:rPr>
        <w:t>ASSIGNMENT:</w:t>
      </w:r>
      <w:r>
        <w:rPr>
          <w:rFonts w:ascii="Tahoma" w:hAnsi="Tahoma" w:cs="Tahoma"/>
          <w:color w:val="000000" w:themeColor="text1"/>
        </w:rPr>
        <w:tab/>
        <w:t xml:space="preserve"> </w:t>
      </w:r>
    </w:p>
    <w:p w:rsidR="00776E21" w:rsidRDefault="00D67E1C">
      <w:pPr>
        <w:rPr>
          <w:rFonts w:ascii="Tahoma" w:hAnsi="Tahoma" w:cs="Tahoma"/>
          <w:color w:val="000000" w:themeColor="text1"/>
        </w:rPr>
      </w:pPr>
      <w:r>
        <w:rPr>
          <w:rFonts w:ascii="Tahoma" w:hAnsi="Tahoma" w:cs="Tahoma"/>
          <w:color w:val="000000" w:themeColor="text1"/>
        </w:rPr>
        <w:t>NGM Page 192 Revision test 23 Nos. 3, 4, 5, 6, 7</w:t>
      </w:r>
    </w:p>
    <w:p w:rsidR="00776E21" w:rsidRDefault="00776E21">
      <w:pPr>
        <w:rPr>
          <w:rFonts w:ascii="Tahoma" w:hAnsi="Tahoma" w:cs="Tahoma"/>
          <w:color w:val="000000" w:themeColor="text1"/>
        </w:rPr>
      </w:pPr>
    </w:p>
    <w:p w:rsidR="00776E21" w:rsidRDefault="00776E21">
      <w:pPr>
        <w:rPr>
          <w:rFonts w:ascii="Tahoma" w:hAnsi="Tahoma" w:cs="Tahoma"/>
          <w:color w:val="000000" w:themeColor="text1"/>
        </w:rPr>
      </w:pPr>
    </w:p>
    <w:p w:rsidR="00776E21" w:rsidRDefault="00776E21">
      <w:pPr>
        <w:rPr>
          <w:rFonts w:ascii="Tahoma" w:hAnsi="Tahoma" w:cs="Tahoma"/>
          <w:color w:val="000000" w:themeColor="text1"/>
        </w:rPr>
      </w:pPr>
    </w:p>
    <w:p w:rsidR="00776E21" w:rsidRDefault="00776E21">
      <w:pPr>
        <w:rPr>
          <w:rFonts w:ascii="Tahoma" w:hAnsi="Tahoma" w:cs="Tahoma"/>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WEEK 3:</w:t>
      </w:r>
      <w:r>
        <w:rPr>
          <w:rFonts w:ascii="Tahoma" w:hAnsi="Tahoma" w:cs="Tahoma"/>
          <w:b/>
          <w:color w:val="000000" w:themeColor="text1"/>
        </w:rPr>
        <w:tab/>
        <w:t xml:space="preserve"> </w:t>
      </w:r>
    </w:p>
    <w:p w:rsidR="00776E21" w:rsidRDefault="00D67E1C">
      <w:pPr>
        <w:rPr>
          <w:rFonts w:ascii="Tahoma" w:hAnsi="Tahoma" w:cs="Tahoma"/>
          <w:b/>
          <w:color w:val="000000" w:themeColor="text1"/>
        </w:rPr>
      </w:pPr>
      <w:r>
        <w:rPr>
          <w:rFonts w:ascii="Tahoma" w:hAnsi="Tahoma" w:cs="Tahoma"/>
          <w:b/>
          <w:color w:val="000000" w:themeColor="text1"/>
        </w:rPr>
        <w:t>3.1 ADDITION AND SUBTRACTION OF APPROXIMATIONS</w:t>
      </w:r>
    </w:p>
    <w:p w:rsidR="00776E21" w:rsidRDefault="00D67E1C">
      <w:pPr>
        <w:rPr>
          <w:rFonts w:ascii="Tahoma" w:hAnsi="Tahoma" w:cs="Tahoma"/>
          <w:color w:val="000000" w:themeColor="text1"/>
        </w:rPr>
      </w:pPr>
      <w:r>
        <w:rPr>
          <w:rFonts w:ascii="Tahoma" w:hAnsi="Tahoma" w:cs="Tahoma"/>
          <w:b/>
          <w:color w:val="000000" w:themeColor="text1"/>
        </w:rPr>
        <w:t>Example 1:</w:t>
      </w:r>
      <w:r>
        <w:rPr>
          <w:rFonts w:ascii="Tahoma" w:hAnsi="Tahoma" w:cs="Tahoma"/>
          <w:color w:val="000000" w:themeColor="text1"/>
        </w:rPr>
        <w:t xml:space="preserve"> Approximate the following to its accuracy of degree</w:t>
      </w:r>
    </w:p>
    <w:p w:rsidR="00776E21" w:rsidRDefault="00434CEB">
      <w:pPr>
        <w:pStyle w:val="ListParagraph"/>
        <w:numPr>
          <w:ilvl w:val="0"/>
          <w:numId w:val="28"/>
        </w:numPr>
        <w:rPr>
          <w:rFonts w:ascii="Tahoma" w:hAnsi="Tahoma" w:cs="Tahoma"/>
          <w:color w:val="000000" w:themeColor="text1"/>
        </w:rPr>
      </w:pPr>
      <w:r>
        <w:rPr>
          <w:rFonts w:ascii="Tahoma" w:hAnsi="Tahoma" w:cs="Tahoma"/>
          <w:color w:val="000000" w:themeColor="text1"/>
        </w:rPr>
        <w:t>577 + 8</w:t>
      </w:r>
      <w:r w:rsidR="00427508">
        <w:rPr>
          <w:rFonts w:ascii="Tahoma" w:hAnsi="Tahoma" w:cs="Tahoma"/>
          <w:color w:val="000000" w:themeColor="text1"/>
        </w:rPr>
        <w:t>75 (2</w:t>
      </w:r>
      <w:r w:rsidR="00D67E1C">
        <w:rPr>
          <w:rFonts w:ascii="Tahoma" w:hAnsi="Tahoma" w:cs="Tahoma"/>
          <w:color w:val="000000" w:themeColor="text1"/>
        </w:rPr>
        <w:t xml:space="preserve"> s.f.)</w:t>
      </w:r>
    </w:p>
    <w:p w:rsidR="00776E21" w:rsidRDefault="00427508">
      <w:pPr>
        <w:pStyle w:val="ListParagraph"/>
        <w:numPr>
          <w:ilvl w:val="0"/>
          <w:numId w:val="28"/>
        </w:numPr>
        <w:rPr>
          <w:rFonts w:ascii="Tahoma" w:hAnsi="Tahoma" w:cs="Tahoma"/>
          <w:color w:val="000000" w:themeColor="text1"/>
        </w:rPr>
      </w:pPr>
      <w:r>
        <w:rPr>
          <w:rFonts w:ascii="Tahoma" w:hAnsi="Tahoma" w:cs="Tahoma"/>
          <w:color w:val="000000" w:themeColor="text1"/>
        </w:rPr>
        <w:t xml:space="preserve">905 + 912 (3 </w:t>
      </w:r>
      <w:r w:rsidR="00D67E1C">
        <w:rPr>
          <w:rFonts w:ascii="Tahoma" w:hAnsi="Tahoma" w:cs="Tahoma"/>
          <w:color w:val="000000" w:themeColor="text1"/>
        </w:rPr>
        <w:t>s.f.)</w:t>
      </w:r>
    </w:p>
    <w:p w:rsidR="00776E21" w:rsidRDefault="00D67E1C">
      <w:pPr>
        <w:pStyle w:val="ListParagraph"/>
        <w:numPr>
          <w:ilvl w:val="0"/>
          <w:numId w:val="28"/>
        </w:numPr>
        <w:rPr>
          <w:rFonts w:ascii="Tahoma" w:hAnsi="Tahoma" w:cs="Tahoma"/>
          <w:color w:val="000000" w:themeColor="text1"/>
        </w:rPr>
      </w:pPr>
      <w:r>
        <w:rPr>
          <w:rFonts w:ascii="Tahoma" w:hAnsi="Tahoma" w:cs="Tahoma"/>
          <w:color w:val="000000" w:themeColor="text1"/>
        </w:rPr>
        <w:t>3076 – 621 (2 s.f.)</w:t>
      </w:r>
    </w:p>
    <w:p w:rsidR="00776E21" w:rsidRDefault="00D67E1C">
      <w:pPr>
        <w:rPr>
          <w:rFonts w:ascii="Tahoma" w:hAnsi="Tahoma" w:cs="Tahoma"/>
          <w:b/>
          <w:color w:val="000000" w:themeColor="text1"/>
        </w:rPr>
      </w:pPr>
      <w:r>
        <w:rPr>
          <w:rFonts w:ascii="Tahoma" w:hAnsi="Tahoma" w:cs="Tahoma"/>
          <w:b/>
          <w:color w:val="000000" w:themeColor="text1"/>
        </w:rPr>
        <w:t>CLASSWORK</w:t>
      </w:r>
      <w:r>
        <w:rPr>
          <w:rFonts w:ascii="Tahoma" w:hAnsi="Tahoma" w:cs="Tahoma"/>
          <w:color w:val="000000" w:themeColor="text1"/>
        </w:rPr>
        <w:t>: NGM Page 190 Ex. 23e Nos 1a, 2a, 3 a, b</w:t>
      </w:r>
    </w:p>
    <w:p w:rsidR="00776E21" w:rsidRDefault="00D67E1C">
      <w:pPr>
        <w:ind w:left="1485" w:hanging="1485"/>
        <w:rPr>
          <w:rFonts w:ascii="Tahoma" w:hAnsi="Tahoma" w:cs="Tahoma"/>
          <w:color w:val="000000" w:themeColor="text1"/>
        </w:rPr>
      </w:pPr>
      <w:r>
        <w:rPr>
          <w:rFonts w:ascii="Tahoma" w:hAnsi="Tahoma" w:cs="Tahoma"/>
          <w:b/>
          <w:color w:val="000000" w:themeColor="text1"/>
        </w:rPr>
        <w:t>ASSIGNMENT</w:t>
      </w:r>
      <w:r>
        <w:rPr>
          <w:rFonts w:ascii="Tahoma" w:hAnsi="Tahoma" w:cs="Tahoma"/>
          <w:color w:val="000000" w:themeColor="text1"/>
        </w:rPr>
        <w:t>: NGM Page 190 Ex. 23e Nos 1 b,e,f,i,j,m,n,q,r 2 a,b,e,j,q</w:t>
      </w:r>
    </w:p>
    <w:p w:rsidR="00776E21" w:rsidRDefault="00D67E1C">
      <w:pPr>
        <w:ind w:left="1485" w:hanging="1485"/>
        <w:rPr>
          <w:rFonts w:ascii="Tahoma" w:hAnsi="Tahoma" w:cs="Tahoma"/>
          <w:b/>
          <w:color w:val="000000" w:themeColor="text1"/>
        </w:rPr>
      </w:pPr>
      <w:r>
        <w:rPr>
          <w:rFonts w:ascii="Tahoma" w:hAnsi="Tahoma" w:cs="Tahoma"/>
          <w:color w:val="000000" w:themeColor="text1"/>
        </w:rPr>
        <w:t xml:space="preserve"> </w:t>
      </w:r>
      <w:r>
        <w:rPr>
          <w:rFonts w:ascii="Tahoma" w:hAnsi="Tahoma" w:cs="Tahoma"/>
          <w:b/>
          <w:color w:val="000000" w:themeColor="text1"/>
        </w:rPr>
        <w:t>3.2</w:t>
      </w:r>
      <w:r>
        <w:rPr>
          <w:rFonts w:ascii="Tahoma" w:hAnsi="Tahoma" w:cs="Tahoma"/>
          <w:color w:val="000000" w:themeColor="text1"/>
        </w:rPr>
        <w:t xml:space="preserve"> </w:t>
      </w:r>
      <w:r>
        <w:rPr>
          <w:rFonts w:ascii="Tahoma" w:hAnsi="Tahoma" w:cs="Tahoma"/>
          <w:b/>
          <w:color w:val="000000" w:themeColor="text1"/>
        </w:rPr>
        <w:t>MULTIPLICATION AND DIVISION OF APPROXIMATIONS</w:t>
      </w:r>
    </w:p>
    <w:p w:rsidR="00776E21" w:rsidRDefault="00D67E1C">
      <w:pPr>
        <w:ind w:left="1485" w:hanging="1485"/>
        <w:rPr>
          <w:rFonts w:ascii="Tahoma" w:hAnsi="Tahoma" w:cs="Tahoma"/>
          <w:color w:val="000000" w:themeColor="text1"/>
        </w:rPr>
      </w:pPr>
      <w:r>
        <w:rPr>
          <w:rFonts w:ascii="Tahoma" w:hAnsi="Tahoma" w:cs="Tahoma"/>
          <w:b/>
          <w:color w:val="000000" w:themeColor="text1"/>
        </w:rPr>
        <w:t xml:space="preserve">Example 2: </w:t>
      </w:r>
      <w:r>
        <w:rPr>
          <w:rFonts w:ascii="Tahoma" w:hAnsi="Tahoma" w:cs="Tahoma"/>
          <w:color w:val="000000" w:themeColor="text1"/>
        </w:rPr>
        <w:t>Round off the following to its accuracy of degree</w:t>
      </w:r>
    </w:p>
    <w:p w:rsidR="00776E21" w:rsidRDefault="001B3B68">
      <w:pPr>
        <w:pStyle w:val="ListParagraph"/>
        <w:numPr>
          <w:ilvl w:val="0"/>
          <w:numId w:val="29"/>
        </w:numPr>
        <w:rPr>
          <w:rFonts w:ascii="Tahoma" w:hAnsi="Tahoma" w:cs="Tahoma"/>
          <w:color w:val="000000" w:themeColor="text1"/>
        </w:rPr>
      </w:pPr>
      <w:r>
        <w:rPr>
          <w:rFonts w:ascii="Tahoma" w:hAnsi="Tahoma" w:cs="Tahoma"/>
          <w:color w:val="000000" w:themeColor="text1"/>
        </w:rPr>
        <w:t>672 ÷ 1</w:t>
      </w:r>
      <w:r w:rsidR="00D67E1C">
        <w:rPr>
          <w:rFonts w:ascii="Tahoma" w:hAnsi="Tahoma" w:cs="Tahoma"/>
          <w:color w:val="000000" w:themeColor="text1"/>
        </w:rPr>
        <w:t>2 (1 s.</w:t>
      </w:r>
      <w:r>
        <w:rPr>
          <w:rFonts w:ascii="Tahoma" w:hAnsi="Tahoma" w:cs="Tahoma"/>
          <w:color w:val="000000" w:themeColor="text1"/>
        </w:rPr>
        <w:t xml:space="preserve"> </w:t>
      </w:r>
      <w:r w:rsidR="00D67E1C">
        <w:rPr>
          <w:rFonts w:ascii="Tahoma" w:hAnsi="Tahoma" w:cs="Tahoma"/>
          <w:color w:val="000000" w:themeColor="text1"/>
        </w:rPr>
        <w:t>f.)</w:t>
      </w:r>
    </w:p>
    <w:p w:rsidR="00776E21" w:rsidRDefault="00434CEB">
      <w:pPr>
        <w:pStyle w:val="ListParagraph"/>
        <w:numPr>
          <w:ilvl w:val="0"/>
          <w:numId w:val="29"/>
        </w:numPr>
        <w:rPr>
          <w:rFonts w:ascii="Tahoma" w:hAnsi="Tahoma" w:cs="Tahoma"/>
          <w:color w:val="000000" w:themeColor="text1"/>
        </w:rPr>
      </w:pPr>
      <w:r>
        <w:rPr>
          <w:rFonts w:ascii="Tahoma" w:hAnsi="Tahoma" w:cs="Tahoma"/>
          <w:color w:val="000000" w:themeColor="text1"/>
        </w:rPr>
        <w:t>5.2 × 4.5</w:t>
      </w:r>
      <w:r w:rsidR="00D67E1C">
        <w:rPr>
          <w:rFonts w:ascii="Tahoma" w:hAnsi="Tahoma" w:cs="Tahoma"/>
          <w:color w:val="000000" w:themeColor="text1"/>
        </w:rPr>
        <w:t xml:space="preserve"> (whole number)</w:t>
      </w:r>
    </w:p>
    <w:p w:rsidR="00776E21" w:rsidRDefault="00D67E1C">
      <w:pPr>
        <w:rPr>
          <w:rFonts w:ascii="Tahoma" w:hAnsi="Tahoma" w:cs="Tahoma"/>
          <w:color w:val="000000" w:themeColor="text1"/>
        </w:rPr>
      </w:pPr>
      <w:r>
        <w:rPr>
          <w:rFonts w:ascii="Tahoma" w:hAnsi="Tahoma" w:cs="Tahoma"/>
          <w:b/>
          <w:color w:val="000000" w:themeColor="text1"/>
        </w:rPr>
        <w:t>CLASSWORK</w:t>
      </w:r>
      <w:r>
        <w:rPr>
          <w:rFonts w:ascii="Tahoma" w:hAnsi="Tahoma" w:cs="Tahoma"/>
          <w:color w:val="000000" w:themeColor="text1"/>
        </w:rPr>
        <w:t xml:space="preserve">: NGM Page 190 Ex. 23e Nos 1 c, h 2 c, l, t </w:t>
      </w:r>
    </w:p>
    <w:p w:rsidR="00776E21" w:rsidRDefault="00D67E1C">
      <w:pPr>
        <w:rPr>
          <w:rFonts w:ascii="Tahoma" w:hAnsi="Tahoma" w:cs="Tahoma"/>
          <w:color w:val="000000" w:themeColor="text1"/>
        </w:rPr>
      </w:pPr>
      <w:r>
        <w:rPr>
          <w:rFonts w:ascii="Tahoma" w:hAnsi="Tahoma" w:cs="Tahoma"/>
          <w:b/>
          <w:color w:val="000000" w:themeColor="text1"/>
        </w:rPr>
        <w:t>ASSIGNMENT</w:t>
      </w:r>
      <w:r>
        <w:rPr>
          <w:rFonts w:ascii="Tahoma" w:hAnsi="Tahoma" w:cs="Tahoma"/>
          <w:color w:val="000000" w:themeColor="text1"/>
        </w:rPr>
        <w:t>: NGM Page 190 Ex. 23e Nos 1 l, o, p, s, t 2 d, g, p, s</w:t>
      </w:r>
    </w:p>
    <w:p w:rsidR="00776E21" w:rsidRDefault="00776E21">
      <w:pPr>
        <w:rPr>
          <w:rFonts w:ascii="Tahoma" w:hAnsi="Tahoma" w:cs="Tahoma"/>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WEEK 4: NUMBER BASE</w:t>
      </w:r>
    </w:p>
    <w:p w:rsidR="00776E21" w:rsidRDefault="00D67E1C">
      <w:pPr>
        <w:rPr>
          <w:rFonts w:ascii="Tahoma" w:hAnsi="Tahoma" w:cs="Tahoma"/>
          <w:b/>
          <w:color w:val="000000" w:themeColor="text1"/>
        </w:rPr>
      </w:pPr>
      <w:r>
        <w:rPr>
          <w:rFonts w:ascii="Tahoma" w:hAnsi="Tahoma" w:cs="Tahoma"/>
          <w:b/>
          <w:color w:val="000000" w:themeColor="text1"/>
        </w:rPr>
        <w:t>4.0</w:t>
      </w:r>
      <w:r>
        <w:rPr>
          <w:rFonts w:ascii="Tahoma" w:hAnsi="Tahoma" w:cs="Tahoma"/>
          <w:b/>
          <w:color w:val="000000" w:themeColor="text1"/>
        </w:rPr>
        <w:tab/>
        <w:t>Introduction:</w:t>
      </w:r>
    </w:p>
    <w:p w:rsidR="00776E21" w:rsidRDefault="00D67E1C">
      <w:pPr>
        <w:ind w:firstLine="720"/>
        <w:rPr>
          <w:rFonts w:ascii="Tahoma" w:hAnsi="Tahoma" w:cs="Tahoma"/>
          <w:color w:val="000000" w:themeColor="text1"/>
        </w:rPr>
      </w:pPr>
      <w:r>
        <w:rPr>
          <w:rFonts w:ascii="Tahoma" w:hAnsi="Tahoma" w:cs="Tahoma"/>
          <w:color w:val="000000" w:themeColor="text1"/>
        </w:rPr>
        <w:t>The usual system of counting in our days is called the decimal or denary system. The denary or decimal system is also called base ten. This system enables us to be able to write small or large numbers using the combination of the digits i.e. 0,1,2,3,4,5,6,7,8,9.</w:t>
      </w:r>
    </w:p>
    <w:p w:rsidR="00776E21" w:rsidRDefault="00776E21">
      <w:pPr>
        <w:ind w:firstLine="720"/>
        <w:rPr>
          <w:rFonts w:ascii="Tahoma" w:hAnsi="Tahoma" w:cs="Tahoma"/>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4.1</w:t>
      </w:r>
      <w:r>
        <w:rPr>
          <w:rFonts w:ascii="Tahoma" w:hAnsi="Tahoma" w:cs="Tahoma"/>
          <w:b/>
          <w:color w:val="000000" w:themeColor="text1"/>
        </w:rPr>
        <w:tab/>
        <w:t>Expansion and Conversion to Base Ten</w:t>
      </w:r>
    </w:p>
    <w:p w:rsidR="00776E21" w:rsidRDefault="00D67E1C">
      <w:pPr>
        <w:rPr>
          <w:rFonts w:ascii="Tahoma" w:hAnsi="Tahoma" w:cs="Tahoma"/>
          <w:b/>
          <w:color w:val="000000" w:themeColor="text1"/>
        </w:rPr>
      </w:pPr>
      <w:r>
        <w:rPr>
          <w:rFonts w:ascii="Tahoma" w:hAnsi="Tahoma" w:cs="Tahoma"/>
          <w:b/>
          <w:color w:val="000000" w:themeColor="text1"/>
        </w:rPr>
        <w:t>Expanded Notation</w:t>
      </w:r>
    </w:p>
    <w:p w:rsidR="00776E21" w:rsidRDefault="00D67E1C">
      <w:pPr>
        <w:rPr>
          <w:rFonts w:ascii="Tahoma" w:hAnsi="Tahoma" w:cs="Tahoma"/>
          <w:color w:val="000000" w:themeColor="text1"/>
        </w:rPr>
      </w:pPr>
      <w:r>
        <w:rPr>
          <w:rFonts w:ascii="Tahoma" w:hAnsi="Tahoma" w:cs="Tahoma"/>
          <w:b/>
          <w:color w:val="000000" w:themeColor="text1"/>
        </w:rPr>
        <w:t>Example 1:</w:t>
      </w:r>
      <w:r>
        <w:rPr>
          <w:rFonts w:ascii="Tahoma" w:hAnsi="Tahoma" w:cs="Tahoma"/>
          <w:color w:val="000000" w:themeColor="text1"/>
        </w:rPr>
        <w:t xml:space="preserve"> Write the following in expanded nation form.</w:t>
      </w:r>
    </w:p>
    <w:p w:rsidR="00776E21" w:rsidRDefault="00434CEB">
      <w:pPr>
        <w:rPr>
          <w:rFonts w:ascii="Tahoma" w:hAnsi="Tahoma" w:cs="Tahoma"/>
          <w:color w:val="000000" w:themeColor="text1"/>
          <w:vertAlign w:val="subscript"/>
        </w:rPr>
      </w:pPr>
      <w:r>
        <w:rPr>
          <w:rFonts w:ascii="Tahoma" w:hAnsi="Tahoma" w:cs="Tahoma"/>
          <w:color w:val="000000" w:themeColor="text1"/>
        </w:rPr>
        <w:t>(a) 23</w:t>
      </w:r>
      <w:r w:rsidR="00D67E1C">
        <w:rPr>
          <w:rFonts w:ascii="Tahoma" w:hAnsi="Tahoma" w:cs="Tahoma"/>
          <w:color w:val="000000" w:themeColor="text1"/>
        </w:rPr>
        <w:t>024</w:t>
      </w:r>
      <w:r w:rsidR="00D67E1C">
        <w:rPr>
          <w:rFonts w:ascii="Tahoma" w:hAnsi="Tahoma" w:cs="Tahoma"/>
          <w:color w:val="000000" w:themeColor="text1"/>
          <w:vertAlign w:val="subscript"/>
        </w:rPr>
        <w:t>6</w:t>
      </w:r>
    </w:p>
    <w:p w:rsidR="00776E21" w:rsidRDefault="00434CEB">
      <w:pPr>
        <w:rPr>
          <w:rFonts w:ascii="Tahoma" w:hAnsi="Tahoma" w:cs="Tahoma"/>
          <w:color w:val="000000" w:themeColor="text1"/>
          <w:vertAlign w:val="subscript"/>
        </w:rPr>
      </w:pPr>
      <w:r>
        <w:rPr>
          <w:rFonts w:ascii="Tahoma" w:hAnsi="Tahoma" w:cs="Tahoma"/>
          <w:color w:val="000000" w:themeColor="text1"/>
        </w:rPr>
        <w:t>(b) 2</w:t>
      </w:r>
      <w:r w:rsidR="00D67E1C">
        <w:rPr>
          <w:rFonts w:ascii="Tahoma" w:hAnsi="Tahoma" w:cs="Tahoma"/>
          <w:color w:val="000000" w:themeColor="text1"/>
        </w:rPr>
        <w:t>001</w:t>
      </w:r>
      <w:r w:rsidR="00D67E1C">
        <w:rPr>
          <w:rFonts w:ascii="Tahoma" w:hAnsi="Tahoma" w:cs="Tahoma"/>
          <w:color w:val="000000" w:themeColor="text1"/>
          <w:vertAlign w:val="subscript"/>
        </w:rPr>
        <w:t>2</w:t>
      </w:r>
    </w:p>
    <w:p w:rsidR="00776E21" w:rsidRDefault="00D67E1C">
      <w:pPr>
        <w:rPr>
          <w:rFonts w:ascii="Tahoma" w:hAnsi="Tahoma" w:cs="Tahoma"/>
          <w:b/>
          <w:color w:val="000000" w:themeColor="text1"/>
        </w:rPr>
      </w:pPr>
      <w:r>
        <w:rPr>
          <w:rFonts w:ascii="Tahoma" w:hAnsi="Tahoma" w:cs="Tahoma"/>
          <w:b/>
          <w:color w:val="000000" w:themeColor="text1"/>
        </w:rPr>
        <w:t>4.2</w:t>
      </w:r>
      <w:r>
        <w:rPr>
          <w:rFonts w:ascii="Tahoma" w:hAnsi="Tahoma" w:cs="Tahoma"/>
          <w:b/>
          <w:color w:val="000000" w:themeColor="text1"/>
        </w:rPr>
        <w:tab/>
        <w:t>Conversion to Base Ten</w:t>
      </w:r>
    </w:p>
    <w:p w:rsidR="00776E21" w:rsidRDefault="00D67E1C">
      <w:pPr>
        <w:rPr>
          <w:rFonts w:ascii="Tahoma" w:hAnsi="Tahoma" w:cs="Tahoma"/>
          <w:color w:val="000000" w:themeColor="text1"/>
        </w:rPr>
      </w:pPr>
      <w:r>
        <w:rPr>
          <w:rFonts w:ascii="Tahoma" w:hAnsi="Tahoma" w:cs="Tahoma"/>
          <w:b/>
          <w:color w:val="000000" w:themeColor="text1"/>
        </w:rPr>
        <w:t>Example 2:</w:t>
      </w:r>
      <w:r>
        <w:rPr>
          <w:rFonts w:ascii="Tahoma" w:hAnsi="Tahoma" w:cs="Tahoma"/>
          <w:color w:val="000000" w:themeColor="text1"/>
        </w:rPr>
        <w:t xml:space="preserve"> Convert the numbers in example 1 to Base ten</w:t>
      </w:r>
    </w:p>
    <w:p w:rsidR="00776E21" w:rsidRDefault="00776E21">
      <w:pPr>
        <w:rPr>
          <w:rFonts w:ascii="Tahoma" w:hAnsi="Tahoma" w:cs="Tahoma"/>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4.3</w:t>
      </w:r>
      <w:r>
        <w:rPr>
          <w:rFonts w:ascii="Tahoma" w:hAnsi="Tahoma" w:cs="Tahoma"/>
          <w:b/>
          <w:color w:val="000000" w:themeColor="text1"/>
        </w:rPr>
        <w:tab/>
        <w:t>Binary System (Base two number system)</w:t>
      </w:r>
    </w:p>
    <w:p w:rsidR="00776E21" w:rsidRDefault="00D67E1C">
      <w:pPr>
        <w:ind w:firstLine="720"/>
        <w:rPr>
          <w:rFonts w:ascii="Tahoma" w:hAnsi="Tahoma" w:cs="Tahoma"/>
          <w:color w:val="000000" w:themeColor="text1"/>
        </w:rPr>
      </w:pPr>
      <w:r>
        <w:rPr>
          <w:rFonts w:ascii="Tahoma" w:hAnsi="Tahoma" w:cs="Tahoma"/>
          <w:color w:val="000000" w:themeColor="text1"/>
        </w:rPr>
        <w:t>In binary system, the greatest digit used is 1, so the two digits available in binary system are 0 and 1. Remember that each digit in a binary number has a place value.</w:t>
      </w:r>
    </w:p>
    <w:p w:rsidR="00776E21" w:rsidRDefault="00D67E1C">
      <w:pPr>
        <w:rPr>
          <w:rFonts w:ascii="Tahoma" w:hAnsi="Tahoma" w:cs="Tahoma"/>
          <w:b/>
          <w:color w:val="000000" w:themeColor="text1"/>
        </w:rPr>
      </w:pPr>
      <w:r>
        <w:rPr>
          <w:rFonts w:ascii="Tahoma" w:hAnsi="Tahoma" w:cs="Tahoma"/>
          <w:b/>
          <w:color w:val="000000" w:themeColor="text1"/>
        </w:rPr>
        <w:lastRenderedPageBreak/>
        <w:t>Converting Number in Base Ten To Numbers In Base 2</w:t>
      </w:r>
    </w:p>
    <w:p w:rsidR="00776E21" w:rsidRDefault="00D67E1C">
      <w:pPr>
        <w:rPr>
          <w:rFonts w:ascii="Tahoma" w:hAnsi="Tahoma" w:cs="Tahoma"/>
          <w:color w:val="000000" w:themeColor="text1"/>
        </w:rPr>
      </w:pPr>
      <w:r>
        <w:rPr>
          <w:rFonts w:ascii="Tahoma" w:hAnsi="Tahoma" w:cs="Tahoma"/>
          <w:color w:val="000000" w:themeColor="text1"/>
        </w:rPr>
        <w:t>We use the method of repeated or successive division to do this.</w:t>
      </w:r>
    </w:p>
    <w:p w:rsidR="00776E21" w:rsidRDefault="00D67E1C">
      <w:pPr>
        <w:rPr>
          <w:rFonts w:ascii="Tahoma" w:hAnsi="Tahoma" w:cs="Tahoma"/>
          <w:color w:val="000000" w:themeColor="text1"/>
        </w:rPr>
      </w:pPr>
      <w:r>
        <w:rPr>
          <w:rFonts w:ascii="Tahoma" w:hAnsi="Tahoma" w:cs="Tahoma"/>
          <w:b/>
          <w:color w:val="000000" w:themeColor="text1"/>
        </w:rPr>
        <w:t>Example 3:</w:t>
      </w:r>
      <w:r>
        <w:rPr>
          <w:rFonts w:ascii="Tahoma" w:hAnsi="Tahoma" w:cs="Tahoma"/>
          <w:color w:val="000000" w:themeColor="text1"/>
        </w:rPr>
        <w:t xml:space="preserve"> Convert 30</w:t>
      </w:r>
      <w:r>
        <w:rPr>
          <w:rFonts w:ascii="Tahoma" w:hAnsi="Tahoma" w:cs="Tahoma"/>
          <w:color w:val="000000" w:themeColor="text1"/>
          <w:vertAlign w:val="subscript"/>
        </w:rPr>
        <w:t>10</w:t>
      </w:r>
      <w:r>
        <w:rPr>
          <w:rFonts w:ascii="Tahoma" w:hAnsi="Tahoma" w:cs="Tahoma"/>
          <w:color w:val="000000" w:themeColor="text1"/>
        </w:rPr>
        <w:t xml:space="preserve"> to base 2.</w:t>
      </w:r>
    </w:p>
    <w:p w:rsidR="00776E21" w:rsidRDefault="00D67E1C">
      <w:pPr>
        <w:rPr>
          <w:rFonts w:ascii="Tahoma" w:hAnsi="Tahoma" w:cs="Tahoma"/>
          <w:color w:val="000000" w:themeColor="text1"/>
        </w:rPr>
      </w:pPr>
      <w:r>
        <w:rPr>
          <w:rFonts w:ascii="Tahoma" w:hAnsi="Tahoma" w:cs="Tahoma"/>
          <w:b/>
          <w:color w:val="000000" w:themeColor="text1"/>
        </w:rPr>
        <w:t>CLASSWORK:</w:t>
      </w:r>
      <w:r>
        <w:rPr>
          <w:rFonts w:ascii="Tahoma" w:hAnsi="Tahoma" w:cs="Tahoma"/>
          <w:color w:val="000000" w:themeColor="text1"/>
        </w:rPr>
        <w:t xml:space="preserve"> NGM Page 196 Ex. 24c Nos 6 a, b</w:t>
      </w:r>
    </w:p>
    <w:p w:rsidR="00776E21" w:rsidRDefault="00D67E1C">
      <w:pPr>
        <w:rPr>
          <w:rFonts w:ascii="Tahoma" w:hAnsi="Tahoma" w:cs="Tahoma"/>
          <w:color w:val="000000" w:themeColor="text1"/>
          <w:vertAlign w:val="subscript"/>
        </w:rPr>
      </w:pPr>
      <w:r>
        <w:rPr>
          <w:rFonts w:ascii="Tahoma" w:hAnsi="Tahoma" w:cs="Tahoma"/>
          <w:b/>
          <w:color w:val="000000" w:themeColor="text1"/>
        </w:rPr>
        <w:t>ASSIGNMENT</w:t>
      </w:r>
      <w:r>
        <w:rPr>
          <w:rFonts w:ascii="Tahoma" w:hAnsi="Tahoma" w:cs="Tahoma"/>
          <w:color w:val="000000" w:themeColor="text1"/>
        </w:rPr>
        <w:t>: NGM Page 196 Ex. 24c Nos 6 c, d, e, f, g, h</w:t>
      </w:r>
    </w:p>
    <w:p w:rsidR="00776E21" w:rsidRDefault="00D67E1C">
      <w:pPr>
        <w:rPr>
          <w:rFonts w:ascii="Tahoma" w:hAnsi="Tahoma" w:cs="Tahoma"/>
          <w:b/>
          <w:color w:val="000000" w:themeColor="text1"/>
        </w:rPr>
      </w:pPr>
      <w:r>
        <w:rPr>
          <w:rFonts w:ascii="Tahoma" w:hAnsi="Tahoma" w:cs="Tahoma"/>
          <w:b/>
          <w:color w:val="000000" w:themeColor="text1"/>
        </w:rPr>
        <w:t>Converting a Number in Base Two To a Number in Base Ten</w:t>
      </w:r>
    </w:p>
    <w:p w:rsidR="00776E21" w:rsidRDefault="00D67E1C">
      <w:pPr>
        <w:rPr>
          <w:rFonts w:ascii="Tahoma" w:hAnsi="Tahoma" w:cs="Tahoma"/>
          <w:color w:val="000000" w:themeColor="text1"/>
        </w:rPr>
      </w:pPr>
      <w:r>
        <w:rPr>
          <w:rFonts w:ascii="Tahoma" w:hAnsi="Tahoma" w:cs="Tahoma"/>
          <w:color w:val="000000" w:themeColor="text1"/>
        </w:rPr>
        <w:t>We use the method of power expansion in order to solve this. You can also use the method of repeated or successive multiplication which is the converse of repeated division.</w:t>
      </w:r>
    </w:p>
    <w:p w:rsidR="00776E21" w:rsidRDefault="00D67E1C">
      <w:pPr>
        <w:rPr>
          <w:rFonts w:ascii="Tahoma" w:hAnsi="Tahoma" w:cs="Tahoma"/>
          <w:color w:val="000000" w:themeColor="text1"/>
        </w:rPr>
      </w:pPr>
      <w:r>
        <w:rPr>
          <w:rFonts w:ascii="Tahoma" w:hAnsi="Tahoma" w:cs="Tahoma"/>
          <w:b/>
          <w:color w:val="000000" w:themeColor="text1"/>
        </w:rPr>
        <w:t>Example 4</w:t>
      </w:r>
      <w:r>
        <w:rPr>
          <w:rFonts w:ascii="Tahoma" w:hAnsi="Tahoma" w:cs="Tahoma"/>
          <w:color w:val="000000" w:themeColor="text1"/>
        </w:rPr>
        <w:t>: Convert 11001</w:t>
      </w:r>
      <w:r>
        <w:rPr>
          <w:rFonts w:ascii="Tahoma" w:hAnsi="Tahoma" w:cs="Tahoma"/>
          <w:color w:val="000000" w:themeColor="text1"/>
          <w:vertAlign w:val="subscript"/>
        </w:rPr>
        <w:t>2</w:t>
      </w:r>
      <w:r>
        <w:rPr>
          <w:rFonts w:ascii="Tahoma" w:hAnsi="Tahoma" w:cs="Tahoma"/>
          <w:color w:val="000000" w:themeColor="text1"/>
        </w:rPr>
        <w:t xml:space="preserve"> to a number in base ten</w:t>
      </w:r>
    </w:p>
    <w:p w:rsidR="00776E21" w:rsidRDefault="00D67E1C">
      <w:pPr>
        <w:rPr>
          <w:rFonts w:ascii="Tahoma" w:hAnsi="Tahoma" w:cs="Tahoma"/>
          <w:color w:val="000000" w:themeColor="text1"/>
        </w:rPr>
      </w:pPr>
      <w:r>
        <w:rPr>
          <w:rFonts w:ascii="Tahoma" w:hAnsi="Tahoma" w:cs="Tahoma"/>
          <w:b/>
          <w:color w:val="000000" w:themeColor="text1"/>
        </w:rPr>
        <w:t>CLASSWORK</w:t>
      </w:r>
      <w:r>
        <w:rPr>
          <w:rFonts w:ascii="Tahoma" w:hAnsi="Tahoma" w:cs="Tahoma"/>
          <w:color w:val="000000" w:themeColor="text1"/>
        </w:rPr>
        <w:t>: NGM Page 196 Ex.24c No 7 a, b</w:t>
      </w:r>
    </w:p>
    <w:p w:rsidR="00776E21" w:rsidRDefault="00D67E1C">
      <w:pPr>
        <w:rPr>
          <w:rFonts w:ascii="Tahoma" w:hAnsi="Tahoma" w:cs="Tahoma"/>
          <w:color w:val="000000" w:themeColor="text1"/>
        </w:rPr>
      </w:pPr>
      <w:r>
        <w:rPr>
          <w:rFonts w:ascii="Tahoma" w:hAnsi="Tahoma" w:cs="Tahoma"/>
          <w:b/>
          <w:color w:val="000000" w:themeColor="text1"/>
        </w:rPr>
        <w:t>ASSIGNMENT</w:t>
      </w:r>
      <w:r>
        <w:rPr>
          <w:rFonts w:ascii="Tahoma" w:hAnsi="Tahoma" w:cs="Tahoma"/>
          <w:color w:val="000000" w:themeColor="text1"/>
        </w:rPr>
        <w:t>: NGM Page 196 Ex. 24c No. 7 c, d, e, f, g, h</w:t>
      </w: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WEEK 5: NUMBER SYSTEM</w:t>
      </w:r>
    </w:p>
    <w:p w:rsidR="00776E21" w:rsidRDefault="00D67E1C">
      <w:pPr>
        <w:rPr>
          <w:rFonts w:ascii="Tahoma" w:hAnsi="Tahoma" w:cs="Tahoma"/>
          <w:b/>
          <w:color w:val="000000" w:themeColor="text1"/>
        </w:rPr>
      </w:pPr>
      <w:r>
        <w:rPr>
          <w:rFonts w:ascii="Tahoma" w:hAnsi="Tahoma" w:cs="Tahoma"/>
          <w:b/>
          <w:color w:val="000000" w:themeColor="text1"/>
        </w:rPr>
        <w:t>5.1 Converting Numbers Base From One Base to Other Bases</w:t>
      </w:r>
    </w:p>
    <w:p w:rsidR="00776E21" w:rsidRDefault="00D67E1C">
      <w:pPr>
        <w:rPr>
          <w:rFonts w:ascii="Tahoma" w:hAnsi="Tahoma" w:cs="Tahoma"/>
          <w:color w:val="000000" w:themeColor="text1"/>
        </w:rPr>
      </w:pPr>
      <w:r>
        <w:rPr>
          <w:rFonts w:ascii="Tahoma" w:hAnsi="Tahoma" w:cs="Tahoma"/>
          <w:color w:val="000000" w:themeColor="text1"/>
        </w:rPr>
        <w:t>This is a 2-stage conversion process. The steps to do this are simple. First convert the given base to base ten and then convert the result to the required base.</w:t>
      </w:r>
    </w:p>
    <w:p w:rsidR="00776E21" w:rsidRDefault="00D67E1C">
      <w:pPr>
        <w:rPr>
          <w:rFonts w:ascii="Tahoma" w:hAnsi="Tahoma" w:cs="Tahoma"/>
          <w:color w:val="000000" w:themeColor="text1"/>
        </w:rPr>
      </w:pPr>
      <w:r>
        <w:rPr>
          <w:rFonts w:ascii="Tahoma" w:hAnsi="Tahoma" w:cs="Tahoma"/>
          <w:b/>
          <w:color w:val="000000" w:themeColor="text1"/>
        </w:rPr>
        <w:t>Example 1:</w:t>
      </w:r>
      <w:r>
        <w:rPr>
          <w:rFonts w:ascii="Tahoma" w:hAnsi="Tahoma" w:cs="Tahoma"/>
          <w:color w:val="000000" w:themeColor="text1"/>
        </w:rPr>
        <w:t xml:space="preserve"> Convert 2135</w:t>
      </w:r>
      <w:r>
        <w:rPr>
          <w:rFonts w:ascii="Tahoma" w:hAnsi="Tahoma" w:cs="Tahoma"/>
          <w:color w:val="000000" w:themeColor="text1"/>
          <w:vertAlign w:val="subscript"/>
        </w:rPr>
        <w:t xml:space="preserve">6 </w:t>
      </w:r>
      <w:r>
        <w:rPr>
          <w:rFonts w:ascii="Tahoma" w:hAnsi="Tahoma" w:cs="Tahoma"/>
          <w:color w:val="000000" w:themeColor="text1"/>
        </w:rPr>
        <w:t>to a number in base two</w:t>
      </w:r>
    </w:p>
    <w:p w:rsidR="00776E21" w:rsidRDefault="00D67E1C">
      <w:pPr>
        <w:rPr>
          <w:rFonts w:ascii="Tahoma" w:hAnsi="Tahoma" w:cs="Tahoma"/>
          <w:color w:val="000000" w:themeColor="text1"/>
        </w:rPr>
      </w:pPr>
      <w:r>
        <w:rPr>
          <w:rFonts w:ascii="Tahoma" w:hAnsi="Tahoma" w:cs="Tahoma"/>
          <w:b/>
          <w:color w:val="000000" w:themeColor="text1"/>
        </w:rPr>
        <w:t>CLASSWORK</w:t>
      </w:r>
      <w:r>
        <w:rPr>
          <w:rFonts w:ascii="Tahoma" w:hAnsi="Tahoma" w:cs="Tahoma"/>
          <w:color w:val="000000" w:themeColor="text1"/>
        </w:rPr>
        <w:t>: Express 10111</w:t>
      </w:r>
      <w:r>
        <w:rPr>
          <w:rFonts w:ascii="Tahoma" w:hAnsi="Tahoma" w:cs="Tahoma"/>
          <w:color w:val="000000" w:themeColor="text1"/>
          <w:vertAlign w:val="subscript"/>
        </w:rPr>
        <w:t>2</w:t>
      </w:r>
      <w:r>
        <w:rPr>
          <w:rFonts w:ascii="Tahoma" w:hAnsi="Tahoma" w:cs="Tahoma"/>
          <w:color w:val="000000" w:themeColor="text1"/>
        </w:rPr>
        <w:t xml:space="preserve"> to a number in base three</w:t>
      </w:r>
    </w:p>
    <w:p w:rsidR="00776E21" w:rsidRDefault="00D67E1C">
      <w:pPr>
        <w:rPr>
          <w:rFonts w:ascii="Tahoma" w:hAnsi="Tahoma" w:cs="Tahoma"/>
          <w:color w:val="000000" w:themeColor="text1"/>
        </w:rPr>
      </w:pPr>
      <w:r>
        <w:rPr>
          <w:rFonts w:ascii="Tahoma" w:hAnsi="Tahoma" w:cs="Tahoma"/>
          <w:b/>
          <w:color w:val="000000" w:themeColor="text1"/>
        </w:rPr>
        <w:t xml:space="preserve">Example 2: </w:t>
      </w:r>
      <w:r>
        <w:rPr>
          <w:rFonts w:ascii="Tahoma" w:hAnsi="Tahoma" w:cs="Tahoma"/>
          <w:color w:val="000000" w:themeColor="text1"/>
        </w:rPr>
        <w:t xml:space="preserve">Find the value of </w:t>
      </w:r>
    </w:p>
    <w:p w:rsidR="00776E21" w:rsidRDefault="00D67E1C">
      <w:pPr>
        <w:rPr>
          <w:rFonts w:ascii="Tahoma" w:hAnsi="Tahoma" w:cs="Tahoma"/>
          <w:color w:val="000000" w:themeColor="text1"/>
        </w:rPr>
      </w:pPr>
      <w:r>
        <w:rPr>
          <w:rFonts w:ascii="Tahoma" w:hAnsi="Tahoma" w:cs="Tahoma"/>
          <w:color w:val="000000" w:themeColor="text1"/>
        </w:rPr>
        <w:t>a. (111</w:t>
      </w:r>
      <w:r>
        <w:rPr>
          <w:rFonts w:ascii="Tahoma" w:hAnsi="Tahoma" w:cs="Tahoma"/>
          <w:color w:val="000000" w:themeColor="text1"/>
          <w:vertAlign w:val="subscript"/>
        </w:rPr>
        <w:t>2</w:t>
      </w:r>
      <w:r>
        <w:rPr>
          <w:rFonts w:ascii="Tahoma" w:hAnsi="Tahoma" w:cs="Tahoma"/>
          <w:color w:val="000000" w:themeColor="text1"/>
        </w:rPr>
        <w:t>)</w:t>
      </w:r>
      <w:r>
        <w:rPr>
          <w:rFonts w:ascii="Tahoma" w:hAnsi="Tahoma" w:cs="Tahoma"/>
          <w:color w:val="000000" w:themeColor="text1"/>
          <w:vertAlign w:val="superscript"/>
        </w:rPr>
        <w:t>2</w:t>
      </w:r>
      <w:r>
        <w:rPr>
          <w:rFonts w:ascii="Tahoma" w:hAnsi="Tahoma" w:cs="Tahoma"/>
          <w:color w:val="000000" w:themeColor="text1"/>
        </w:rPr>
        <w:t xml:space="preserve"> in base two</w:t>
      </w:r>
    </w:p>
    <w:p w:rsidR="00776E21" w:rsidRDefault="00D67E1C">
      <w:pPr>
        <w:rPr>
          <w:rFonts w:ascii="Tahoma" w:hAnsi="Tahoma" w:cs="Tahoma"/>
          <w:color w:val="000000" w:themeColor="text1"/>
        </w:rPr>
      </w:pPr>
      <w:r>
        <w:rPr>
          <w:rFonts w:ascii="Tahoma" w:hAnsi="Tahoma" w:cs="Tahoma"/>
          <w:color w:val="000000" w:themeColor="text1"/>
        </w:rPr>
        <w:t>b. square root of 11001</w:t>
      </w:r>
      <w:r>
        <w:rPr>
          <w:rFonts w:ascii="Tahoma" w:hAnsi="Tahoma" w:cs="Tahoma"/>
          <w:color w:val="000000" w:themeColor="text1"/>
          <w:vertAlign w:val="subscript"/>
        </w:rPr>
        <w:t>2</w:t>
      </w:r>
      <w:r>
        <w:rPr>
          <w:rFonts w:ascii="Tahoma" w:hAnsi="Tahoma" w:cs="Tahoma"/>
          <w:color w:val="000000" w:themeColor="text1"/>
        </w:rPr>
        <w:t xml:space="preserve"> in base two</w:t>
      </w:r>
    </w:p>
    <w:p w:rsidR="00776E21" w:rsidRDefault="00D67E1C">
      <w:pPr>
        <w:rPr>
          <w:rFonts w:ascii="Tahoma" w:hAnsi="Tahoma" w:cs="Tahoma"/>
          <w:color w:val="000000" w:themeColor="text1"/>
        </w:rPr>
      </w:pPr>
      <w:r>
        <w:rPr>
          <w:rFonts w:ascii="Tahoma" w:hAnsi="Tahoma" w:cs="Tahoma"/>
          <w:b/>
          <w:color w:val="000000" w:themeColor="text1"/>
        </w:rPr>
        <w:t>CLASSWORK</w:t>
      </w:r>
      <w:r>
        <w:rPr>
          <w:rFonts w:ascii="Tahoma" w:hAnsi="Tahoma" w:cs="Tahoma"/>
          <w:color w:val="000000" w:themeColor="text1"/>
        </w:rPr>
        <w:t>: NGM Page 196 Ex.24c No 9a</w:t>
      </w:r>
    </w:p>
    <w:p w:rsidR="00776E21" w:rsidRDefault="00D67E1C">
      <w:pPr>
        <w:rPr>
          <w:rFonts w:ascii="Tahoma" w:hAnsi="Tahoma" w:cs="Tahoma"/>
          <w:color w:val="000000" w:themeColor="text1"/>
        </w:rPr>
      </w:pPr>
      <w:r>
        <w:rPr>
          <w:rFonts w:ascii="Tahoma" w:hAnsi="Tahoma" w:cs="Tahoma"/>
          <w:b/>
          <w:color w:val="000000" w:themeColor="text1"/>
        </w:rPr>
        <w:t xml:space="preserve">ASSIGNMENT: </w:t>
      </w:r>
      <w:r>
        <w:rPr>
          <w:rFonts w:ascii="Tahoma" w:hAnsi="Tahoma" w:cs="Tahoma"/>
          <w:color w:val="000000" w:themeColor="text1"/>
        </w:rPr>
        <w:t>NGM Page 196 Ex. 24c Nos 9 b, 10 b</w:t>
      </w: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5.2</w:t>
      </w:r>
      <w:r>
        <w:rPr>
          <w:rFonts w:ascii="Tahoma" w:hAnsi="Tahoma" w:cs="Tahoma"/>
          <w:b/>
          <w:color w:val="000000" w:themeColor="text1"/>
        </w:rPr>
        <w:tab/>
        <w:t>Addition and Subtraction of Number Base</w:t>
      </w:r>
    </w:p>
    <w:p w:rsidR="00776E21" w:rsidRDefault="00D67E1C">
      <w:pPr>
        <w:rPr>
          <w:rFonts w:ascii="Tahoma" w:hAnsi="Tahoma" w:cs="Tahoma"/>
          <w:color w:val="000000" w:themeColor="text1"/>
        </w:rPr>
      </w:pPr>
      <w:r>
        <w:rPr>
          <w:rFonts w:ascii="Tahoma" w:hAnsi="Tahoma" w:cs="Tahoma"/>
          <w:color w:val="000000" w:themeColor="text1"/>
        </w:rPr>
        <w:t>Note the following steps in adding and subtracting.</w:t>
      </w:r>
    </w:p>
    <w:p w:rsidR="00776E21" w:rsidRDefault="00D67E1C">
      <w:pPr>
        <w:rPr>
          <w:rFonts w:ascii="Tahoma" w:hAnsi="Tahoma" w:cs="Tahoma"/>
          <w:color w:val="000000" w:themeColor="text1"/>
        </w:rPr>
      </w:pPr>
      <w:r>
        <w:rPr>
          <w:rFonts w:ascii="Tahoma" w:hAnsi="Tahoma" w:cs="Tahoma"/>
          <w:color w:val="000000" w:themeColor="text1"/>
        </w:rPr>
        <w:t xml:space="preserve">To add in base two </w:t>
      </w:r>
    </w:p>
    <w:p w:rsidR="00776E21" w:rsidRDefault="00D67E1C">
      <w:pPr>
        <w:rPr>
          <w:rFonts w:ascii="Tahoma" w:hAnsi="Tahoma" w:cs="Tahoma"/>
          <w:color w:val="000000" w:themeColor="text1"/>
        </w:rPr>
      </w:pPr>
      <w:r>
        <w:rPr>
          <w:rFonts w:ascii="Tahoma" w:hAnsi="Tahoma" w:cs="Tahoma"/>
          <w:color w:val="000000" w:themeColor="text1"/>
        </w:rPr>
        <w:t>0+0 = 0</w:t>
      </w:r>
    </w:p>
    <w:p w:rsidR="00776E21" w:rsidRDefault="00D67E1C">
      <w:pPr>
        <w:rPr>
          <w:rFonts w:ascii="Tahoma" w:hAnsi="Tahoma" w:cs="Tahoma"/>
          <w:color w:val="000000" w:themeColor="text1"/>
        </w:rPr>
      </w:pPr>
      <w:r>
        <w:rPr>
          <w:rFonts w:ascii="Tahoma" w:hAnsi="Tahoma" w:cs="Tahoma"/>
          <w:color w:val="000000" w:themeColor="text1"/>
        </w:rPr>
        <w:t>1+ 0 = 1</w:t>
      </w:r>
    </w:p>
    <w:p w:rsidR="00776E21" w:rsidRDefault="00D67E1C">
      <w:pPr>
        <w:rPr>
          <w:rFonts w:ascii="Tahoma" w:hAnsi="Tahoma" w:cs="Tahoma"/>
          <w:color w:val="000000" w:themeColor="text1"/>
        </w:rPr>
      </w:pPr>
      <w:r>
        <w:rPr>
          <w:rFonts w:ascii="Tahoma" w:hAnsi="Tahoma" w:cs="Tahoma"/>
          <w:color w:val="000000" w:themeColor="text1"/>
        </w:rPr>
        <w:t>1 + 1 = 10</w:t>
      </w:r>
    </w:p>
    <w:p w:rsidR="00776E21" w:rsidRDefault="00D67E1C">
      <w:pPr>
        <w:rPr>
          <w:rFonts w:ascii="Tahoma" w:hAnsi="Tahoma" w:cs="Tahoma"/>
          <w:color w:val="000000" w:themeColor="text1"/>
        </w:rPr>
      </w:pPr>
      <w:r>
        <w:rPr>
          <w:rFonts w:ascii="Tahoma" w:hAnsi="Tahoma" w:cs="Tahoma"/>
          <w:color w:val="000000" w:themeColor="text1"/>
        </w:rPr>
        <w:t>1 + 1+ 1 = 11</w:t>
      </w:r>
    </w:p>
    <w:p w:rsidR="00776E21" w:rsidRDefault="00D67E1C">
      <w:pPr>
        <w:rPr>
          <w:rFonts w:ascii="Tahoma" w:hAnsi="Tahoma" w:cs="Tahoma"/>
          <w:color w:val="000000" w:themeColor="text1"/>
        </w:rPr>
      </w:pPr>
      <w:r>
        <w:rPr>
          <w:rFonts w:ascii="Tahoma" w:hAnsi="Tahoma" w:cs="Tahoma"/>
          <w:color w:val="000000" w:themeColor="text1"/>
        </w:rPr>
        <w:t>To subtract in base two</w:t>
      </w:r>
    </w:p>
    <w:p w:rsidR="00776E21" w:rsidRDefault="00D67E1C">
      <w:pPr>
        <w:rPr>
          <w:rFonts w:ascii="Tahoma" w:hAnsi="Tahoma" w:cs="Tahoma"/>
          <w:color w:val="000000" w:themeColor="text1"/>
        </w:rPr>
      </w:pPr>
      <w:r>
        <w:rPr>
          <w:rFonts w:ascii="Tahoma" w:hAnsi="Tahoma" w:cs="Tahoma"/>
          <w:color w:val="000000" w:themeColor="text1"/>
        </w:rPr>
        <w:t>0 – 0 =0</w:t>
      </w:r>
    </w:p>
    <w:p w:rsidR="00776E21" w:rsidRDefault="00D67E1C">
      <w:pPr>
        <w:rPr>
          <w:rFonts w:ascii="Tahoma" w:hAnsi="Tahoma" w:cs="Tahoma"/>
          <w:color w:val="000000" w:themeColor="text1"/>
        </w:rPr>
      </w:pPr>
      <w:r>
        <w:rPr>
          <w:rFonts w:ascii="Tahoma" w:hAnsi="Tahoma" w:cs="Tahoma"/>
          <w:color w:val="000000" w:themeColor="text1"/>
        </w:rPr>
        <w:t>1 – 0 = 1</w:t>
      </w:r>
    </w:p>
    <w:p w:rsidR="00776E21" w:rsidRDefault="00D67E1C">
      <w:pPr>
        <w:rPr>
          <w:rFonts w:ascii="Tahoma" w:hAnsi="Tahoma" w:cs="Tahoma"/>
          <w:color w:val="000000" w:themeColor="text1"/>
        </w:rPr>
      </w:pPr>
      <w:r>
        <w:rPr>
          <w:rFonts w:ascii="Tahoma" w:hAnsi="Tahoma" w:cs="Tahoma"/>
          <w:color w:val="000000" w:themeColor="text1"/>
        </w:rPr>
        <w:t xml:space="preserve">10 – 1 = 1 </w:t>
      </w:r>
    </w:p>
    <w:p w:rsidR="00776E21" w:rsidRDefault="00D67E1C">
      <w:pPr>
        <w:rPr>
          <w:rFonts w:ascii="Tahoma" w:hAnsi="Tahoma" w:cs="Tahoma"/>
          <w:color w:val="000000" w:themeColor="text1"/>
        </w:rPr>
      </w:pPr>
      <w:r>
        <w:rPr>
          <w:rFonts w:ascii="Tahoma" w:hAnsi="Tahoma" w:cs="Tahoma"/>
          <w:color w:val="000000" w:themeColor="text1"/>
        </w:rPr>
        <w:t>11 – 1 = 10</w:t>
      </w:r>
      <w:r>
        <w:rPr>
          <w:rFonts w:ascii="Tahoma" w:hAnsi="Tahoma" w:cs="Tahoma"/>
          <w:color w:val="000000" w:themeColor="text1"/>
        </w:rPr>
        <w:tab/>
      </w:r>
    </w:p>
    <w:p w:rsidR="00776E21" w:rsidRDefault="00776E21">
      <w:pPr>
        <w:rPr>
          <w:rFonts w:ascii="Tahoma" w:hAnsi="Tahoma" w:cs="Tahoma"/>
          <w:b/>
          <w:color w:val="000000" w:themeColor="text1"/>
          <w:u w:val="single"/>
        </w:rPr>
      </w:pPr>
    </w:p>
    <w:p w:rsidR="00776E21" w:rsidRDefault="00D67E1C">
      <w:pPr>
        <w:rPr>
          <w:rFonts w:ascii="Tahoma" w:hAnsi="Tahoma" w:cs="Tahoma"/>
          <w:color w:val="000000" w:themeColor="text1"/>
        </w:rPr>
      </w:pPr>
      <w:r>
        <w:rPr>
          <w:rFonts w:ascii="Tahoma" w:hAnsi="Tahoma" w:cs="Tahoma"/>
          <w:b/>
          <w:color w:val="000000" w:themeColor="text1"/>
        </w:rPr>
        <w:t>Example 3:</w:t>
      </w:r>
      <w:r>
        <w:rPr>
          <w:rFonts w:ascii="Tahoma" w:hAnsi="Tahoma" w:cs="Tahoma"/>
          <w:color w:val="000000" w:themeColor="text1"/>
        </w:rPr>
        <w:t xml:space="preserve"> Add the following </w:t>
      </w:r>
    </w:p>
    <w:p w:rsidR="00776E21" w:rsidRDefault="00D67E1C">
      <w:pPr>
        <w:rPr>
          <w:rFonts w:ascii="Tahoma" w:hAnsi="Tahoma" w:cs="Tahoma"/>
          <w:color w:val="000000" w:themeColor="text1"/>
        </w:rPr>
      </w:pPr>
      <w:r>
        <w:rPr>
          <w:rFonts w:ascii="Tahoma" w:hAnsi="Tahoma" w:cs="Tahoma"/>
          <w:color w:val="000000" w:themeColor="text1"/>
        </w:rPr>
        <w:t>a.</w:t>
      </w:r>
      <w:r>
        <w:rPr>
          <w:rFonts w:ascii="Tahoma" w:hAnsi="Tahoma" w:cs="Tahoma"/>
          <w:color w:val="000000" w:themeColor="text1"/>
        </w:rPr>
        <w:tab/>
        <w:t>1011</w:t>
      </w:r>
      <w:r>
        <w:rPr>
          <w:rFonts w:ascii="Tahoma" w:hAnsi="Tahoma" w:cs="Tahoma"/>
          <w:color w:val="000000" w:themeColor="text1"/>
          <w:vertAlign w:val="subscript"/>
        </w:rPr>
        <w:t>2</w:t>
      </w:r>
      <w:r>
        <w:rPr>
          <w:rFonts w:ascii="Tahoma" w:hAnsi="Tahoma" w:cs="Tahoma"/>
          <w:color w:val="000000" w:themeColor="text1"/>
        </w:rPr>
        <w:t xml:space="preserve"> and 1101</w:t>
      </w:r>
      <w:r>
        <w:rPr>
          <w:rFonts w:ascii="Tahoma" w:hAnsi="Tahoma" w:cs="Tahoma"/>
          <w:color w:val="000000" w:themeColor="text1"/>
          <w:vertAlign w:val="subscript"/>
        </w:rPr>
        <w:t>2</w:t>
      </w:r>
    </w:p>
    <w:p w:rsidR="00776E21" w:rsidRDefault="00D67E1C">
      <w:pPr>
        <w:rPr>
          <w:rFonts w:ascii="Tahoma" w:hAnsi="Tahoma" w:cs="Tahoma"/>
          <w:color w:val="000000" w:themeColor="text1"/>
        </w:rPr>
      </w:pPr>
      <w:r>
        <w:rPr>
          <w:rFonts w:ascii="Tahoma" w:hAnsi="Tahoma" w:cs="Tahoma"/>
          <w:color w:val="000000" w:themeColor="text1"/>
        </w:rPr>
        <w:t>b.</w:t>
      </w:r>
      <w:r>
        <w:rPr>
          <w:rFonts w:ascii="Tahoma" w:hAnsi="Tahoma" w:cs="Tahoma"/>
          <w:color w:val="000000" w:themeColor="text1"/>
        </w:rPr>
        <w:tab/>
        <w:t>101</w:t>
      </w:r>
      <w:r>
        <w:rPr>
          <w:rFonts w:ascii="Tahoma" w:hAnsi="Tahoma" w:cs="Tahoma"/>
          <w:color w:val="000000" w:themeColor="text1"/>
          <w:vertAlign w:val="subscript"/>
        </w:rPr>
        <w:t>2</w:t>
      </w:r>
      <w:r>
        <w:rPr>
          <w:rFonts w:ascii="Tahoma" w:hAnsi="Tahoma" w:cs="Tahoma"/>
          <w:color w:val="000000" w:themeColor="text1"/>
        </w:rPr>
        <w:t>, 101</w:t>
      </w:r>
      <w:r>
        <w:rPr>
          <w:rFonts w:ascii="Tahoma" w:hAnsi="Tahoma" w:cs="Tahoma"/>
          <w:color w:val="000000" w:themeColor="text1"/>
          <w:vertAlign w:val="subscript"/>
        </w:rPr>
        <w:t>2</w:t>
      </w:r>
      <w:r>
        <w:rPr>
          <w:rFonts w:ascii="Tahoma" w:hAnsi="Tahoma" w:cs="Tahoma"/>
          <w:color w:val="000000" w:themeColor="text1"/>
        </w:rPr>
        <w:t>, and 111</w:t>
      </w:r>
      <w:r>
        <w:rPr>
          <w:rFonts w:ascii="Tahoma" w:hAnsi="Tahoma" w:cs="Tahoma"/>
          <w:color w:val="000000" w:themeColor="text1"/>
          <w:vertAlign w:val="subscript"/>
        </w:rPr>
        <w:t>2</w:t>
      </w:r>
    </w:p>
    <w:p w:rsidR="00776E21" w:rsidRDefault="00D67E1C">
      <w:pPr>
        <w:rPr>
          <w:rFonts w:ascii="Tahoma" w:hAnsi="Tahoma" w:cs="Tahoma"/>
          <w:color w:val="000000" w:themeColor="text1"/>
        </w:rPr>
      </w:pPr>
      <w:r>
        <w:rPr>
          <w:rFonts w:ascii="Tahoma" w:hAnsi="Tahoma" w:cs="Tahoma"/>
          <w:b/>
          <w:color w:val="000000" w:themeColor="text1"/>
        </w:rPr>
        <w:t>Example 4:</w:t>
      </w:r>
      <w:r>
        <w:rPr>
          <w:rFonts w:ascii="Tahoma" w:hAnsi="Tahoma" w:cs="Tahoma"/>
          <w:color w:val="000000" w:themeColor="text1"/>
        </w:rPr>
        <w:t xml:space="preserve"> Subtract </w:t>
      </w:r>
    </w:p>
    <w:p w:rsidR="00776E21" w:rsidRDefault="00D67E1C">
      <w:pPr>
        <w:rPr>
          <w:rFonts w:ascii="Tahoma" w:hAnsi="Tahoma" w:cs="Tahoma"/>
          <w:color w:val="000000" w:themeColor="text1"/>
        </w:rPr>
      </w:pPr>
      <w:r>
        <w:rPr>
          <w:rFonts w:ascii="Tahoma" w:hAnsi="Tahoma" w:cs="Tahoma"/>
          <w:color w:val="000000" w:themeColor="text1"/>
        </w:rPr>
        <w:t>(a) 1011</w:t>
      </w:r>
      <w:r>
        <w:rPr>
          <w:rFonts w:ascii="Tahoma" w:hAnsi="Tahoma" w:cs="Tahoma"/>
          <w:color w:val="000000" w:themeColor="text1"/>
          <w:vertAlign w:val="subscript"/>
        </w:rPr>
        <w:t>2</w:t>
      </w:r>
      <w:r>
        <w:rPr>
          <w:rFonts w:ascii="Tahoma" w:hAnsi="Tahoma" w:cs="Tahoma"/>
          <w:color w:val="000000" w:themeColor="text1"/>
        </w:rPr>
        <w:t xml:space="preserve"> from 1110</w:t>
      </w:r>
      <w:r>
        <w:rPr>
          <w:rFonts w:ascii="Tahoma" w:hAnsi="Tahoma" w:cs="Tahoma"/>
          <w:color w:val="000000" w:themeColor="text1"/>
          <w:vertAlign w:val="subscript"/>
        </w:rPr>
        <w:t>2</w:t>
      </w:r>
      <w:r>
        <w:rPr>
          <w:rFonts w:ascii="Tahoma" w:hAnsi="Tahoma" w:cs="Tahoma"/>
          <w:color w:val="000000" w:themeColor="text1"/>
        </w:rPr>
        <w:t xml:space="preserve"> </w:t>
      </w:r>
    </w:p>
    <w:p w:rsidR="00776E21" w:rsidRDefault="00D67E1C">
      <w:pPr>
        <w:rPr>
          <w:rFonts w:ascii="Tahoma" w:hAnsi="Tahoma" w:cs="Tahoma"/>
          <w:color w:val="000000" w:themeColor="text1"/>
          <w:vertAlign w:val="subscript"/>
        </w:rPr>
      </w:pPr>
      <w:r>
        <w:rPr>
          <w:rFonts w:ascii="Tahoma" w:hAnsi="Tahoma" w:cs="Tahoma"/>
          <w:color w:val="000000" w:themeColor="text1"/>
        </w:rPr>
        <w:t>(b) 111</w:t>
      </w:r>
      <w:r>
        <w:rPr>
          <w:rFonts w:ascii="Tahoma" w:hAnsi="Tahoma" w:cs="Tahoma"/>
          <w:color w:val="000000" w:themeColor="text1"/>
          <w:vertAlign w:val="subscript"/>
        </w:rPr>
        <w:t>2</w:t>
      </w:r>
      <w:r>
        <w:rPr>
          <w:rFonts w:ascii="Tahoma" w:hAnsi="Tahoma" w:cs="Tahoma"/>
          <w:color w:val="000000" w:themeColor="text1"/>
        </w:rPr>
        <w:t xml:space="preserve"> from 10101</w:t>
      </w:r>
      <w:r>
        <w:rPr>
          <w:rFonts w:ascii="Tahoma" w:hAnsi="Tahoma" w:cs="Tahoma"/>
          <w:color w:val="000000" w:themeColor="text1"/>
          <w:vertAlign w:val="subscript"/>
        </w:rPr>
        <w:t xml:space="preserve">2 </w:t>
      </w: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5.3 Multiplication of Binary Numbers</w:t>
      </w:r>
    </w:p>
    <w:p w:rsidR="00776E21" w:rsidRDefault="00D67E1C">
      <w:pPr>
        <w:rPr>
          <w:rFonts w:ascii="Tahoma" w:hAnsi="Tahoma" w:cs="Tahoma"/>
          <w:color w:val="000000" w:themeColor="text1"/>
        </w:rPr>
      </w:pPr>
      <w:r>
        <w:rPr>
          <w:rFonts w:ascii="Tahoma" w:hAnsi="Tahoma" w:cs="Tahoma"/>
          <w:b/>
          <w:color w:val="000000" w:themeColor="text1"/>
        </w:rPr>
        <w:t>Example 5:</w:t>
      </w:r>
      <w:r>
        <w:rPr>
          <w:rFonts w:ascii="Tahoma" w:hAnsi="Tahoma" w:cs="Tahoma"/>
          <w:color w:val="000000" w:themeColor="text1"/>
        </w:rPr>
        <w:t xml:space="preserve"> Find the product of </w:t>
      </w:r>
    </w:p>
    <w:p w:rsidR="00776E21" w:rsidRDefault="00D67E1C">
      <w:pPr>
        <w:rPr>
          <w:rFonts w:ascii="Tahoma" w:hAnsi="Tahoma" w:cs="Tahoma"/>
          <w:color w:val="000000" w:themeColor="text1"/>
        </w:rPr>
      </w:pPr>
      <w:r>
        <w:rPr>
          <w:rFonts w:ascii="Tahoma" w:hAnsi="Tahoma" w:cs="Tahoma"/>
          <w:color w:val="000000" w:themeColor="text1"/>
        </w:rPr>
        <w:t>a. 101</w:t>
      </w:r>
      <w:r>
        <w:rPr>
          <w:rFonts w:ascii="Tahoma" w:hAnsi="Tahoma" w:cs="Tahoma"/>
          <w:color w:val="000000" w:themeColor="text1"/>
          <w:vertAlign w:val="subscript"/>
        </w:rPr>
        <w:t>2</w:t>
      </w:r>
      <w:r>
        <w:rPr>
          <w:rFonts w:ascii="Tahoma" w:hAnsi="Tahoma" w:cs="Tahoma"/>
          <w:color w:val="000000" w:themeColor="text1"/>
        </w:rPr>
        <w:t xml:space="preserve"> and 11</w:t>
      </w:r>
      <w:r>
        <w:rPr>
          <w:rFonts w:ascii="Tahoma" w:hAnsi="Tahoma" w:cs="Tahoma"/>
          <w:color w:val="000000" w:themeColor="text1"/>
          <w:vertAlign w:val="subscript"/>
        </w:rPr>
        <w:t>2</w:t>
      </w:r>
    </w:p>
    <w:p w:rsidR="00776E21" w:rsidRDefault="00D67E1C">
      <w:pPr>
        <w:rPr>
          <w:rFonts w:ascii="Tahoma" w:hAnsi="Tahoma" w:cs="Tahoma"/>
          <w:color w:val="000000" w:themeColor="text1"/>
          <w:vertAlign w:val="subscript"/>
        </w:rPr>
      </w:pPr>
      <w:r>
        <w:rPr>
          <w:rFonts w:ascii="Tahoma" w:hAnsi="Tahoma" w:cs="Tahoma"/>
          <w:color w:val="000000" w:themeColor="text1"/>
        </w:rPr>
        <w:t>b. 1110</w:t>
      </w:r>
      <w:r>
        <w:rPr>
          <w:rFonts w:ascii="Tahoma" w:hAnsi="Tahoma" w:cs="Tahoma"/>
          <w:color w:val="000000" w:themeColor="text1"/>
          <w:vertAlign w:val="subscript"/>
        </w:rPr>
        <w:t>2</w:t>
      </w:r>
      <w:r>
        <w:rPr>
          <w:rFonts w:ascii="Tahoma" w:hAnsi="Tahoma" w:cs="Tahoma"/>
          <w:color w:val="000000" w:themeColor="text1"/>
        </w:rPr>
        <w:t xml:space="preserve"> and 101</w:t>
      </w:r>
      <w:r>
        <w:rPr>
          <w:rFonts w:ascii="Tahoma" w:hAnsi="Tahoma" w:cs="Tahoma"/>
          <w:color w:val="000000" w:themeColor="text1"/>
          <w:vertAlign w:val="subscript"/>
        </w:rPr>
        <w:t>2</w:t>
      </w:r>
      <w:r>
        <w:rPr>
          <w:rFonts w:ascii="Tahoma" w:hAnsi="Tahoma" w:cs="Tahoma"/>
          <w:color w:val="000000" w:themeColor="text1"/>
        </w:rPr>
        <w:tab/>
      </w:r>
    </w:p>
    <w:p w:rsidR="00776E21" w:rsidRDefault="00D67E1C">
      <w:pPr>
        <w:rPr>
          <w:rFonts w:ascii="Tahoma" w:hAnsi="Tahoma" w:cs="Tahoma"/>
          <w:color w:val="000000" w:themeColor="text1"/>
        </w:rPr>
      </w:pPr>
      <w:r>
        <w:rPr>
          <w:rFonts w:ascii="Tahoma" w:hAnsi="Tahoma" w:cs="Tahoma"/>
          <w:b/>
          <w:color w:val="000000" w:themeColor="text1"/>
        </w:rPr>
        <w:t>CLASSWORK:</w:t>
      </w:r>
      <w:r>
        <w:rPr>
          <w:rFonts w:ascii="Tahoma" w:hAnsi="Tahoma" w:cs="Tahoma"/>
          <w:color w:val="000000" w:themeColor="text1"/>
        </w:rPr>
        <w:t xml:space="preserve"> NGM Page 197 Ex. 24d Nos 1 a, e, i</w:t>
      </w:r>
    </w:p>
    <w:p w:rsidR="00776E21" w:rsidRDefault="00D67E1C">
      <w:pPr>
        <w:rPr>
          <w:rFonts w:ascii="Tahoma" w:hAnsi="Tahoma" w:cs="Tahoma"/>
          <w:color w:val="000000" w:themeColor="text1"/>
          <w:vertAlign w:val="subscript"/>
        </w:rPr>
      </w:pPr>
      <w:r>
        <w:rPr>
          <w:rFonts w:ascii="Tahoma" w:hAnsi="Tahoma" w:cs="Tahoma"/>
          <w:b/>
          <w:color w:val="000000" w:themeColor="text1"/>
        </w:rPr>
        <w:t>ASSIGNMENT</w:t>
      </w:r>
      <w:r>
        <w:rPr>
          <w:rFonts w:ascii="Tahoma" w:hAnsi="Tahoma" w:cs="Tahoma"/>
          <w:color w:val="000000" w:themeColor="text1"/>
        </w:rPr>
        <w:t xml:space="preserve">: NGM Page 197 Ex. 24d Nos 1 b, c, d, f, g, h, j, k, l 2 a-l, 5 </w:t>
      </w:r>
    </w:p>
    <w:p w:rsidR="00776E21" w:rsidRDefault="00776E21">
      <w:pPr>
        <w:rPr>
          <w:rFonts w:ascii="Tahoma" w:hAnsi="Tahoma" w:cs="Tahoma"/>
          <w:color w:val="000000" w:themeColor="text1"/>
        </w:rPr>
      </w:pPr>
    </w:p>
    <w:p w:rsidR="00776E21" w:rsidRDefault="00776E21">
      <w:pPr>
        <w:rPr>
          <w:rFonts w:ascii="Tahoma" w:hAnsi="Tahoma" w:cs="Tahoma"/>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WEEK 6: BASIC OPERATION</w:t>
      </w:r>
    </w:p>
    <w:p w:rsidR="00776E21" w:rsidRDefault="00D67E1C">
      <w:pPr>
        <w:rPr>
          <w:rFonts w:ascii="Tahoma" w:hAnsi="Tahoma" w:cs="Tahoma"/>
          <w:b/>
          <w:color w:val="000000" w:themeColor="text1"/>
        </w:rPr>
      </w:pPr>
      <w:r>
        <w:rPr>
          <w:rFonts w:ascii="Tahoma" w:hAnsi="Tahoma" w:cs="Tahoma"/>
          <w:b/>
          <w:color w:val="000000" w:themeColor="text1"/>
        </w:rPr>
        <w:t>6.1</w:t>
      </w:r>
      <w:r>
        <w:rPr>
          <w:rFonts w:ascii="Tahoma" w:hAnsi="Tahoma" w:cs="Tahoma"/>
          <w:b/>
          <w:color w:val="000000" w:themeColor="text1"/>
        </w:rPr>
        <w:tab/>
        <w:t>Adding and Subtraction</w:t>
      </w:r>
    </w:p>
    <w:p w:rsidR="00776E21" w:rsidRDefault="00D67E1C">
      <w:pPr>
        <w:ind w:firstLine="720"/>
        <w:rPr>
          <w:rFonts w:ascii="Tahoma" w:hAnsi="Tahoma" w:cs="Tahoma"/>
          <w:color w:val="000000" w:themeColor="text1"/>
        </w:rPr>
      </w:pPr>
      <w:r>
        <w:rPr>
          <w:rFonts w:ascii="Tahoma" w:hAnsi="Tahoma" w:cs="Tahoma"/>
          <w:color w:val="000000" w:themeColor="text1"/>
        </w:rPr>
        <w:t>When adding or subtracting numbers make sure you know the place values of the numbers. Then write each number underneath the other so that the units (U) figures are in line, all the tens (T), all the hundreds (H), and so on are in line.</w:t>
      </w:r>
    </w:p>
    <w:p w:rsidR="00776E21" w:rsidRDefault="00D67E1C">
      <w:pPr>
        <w:rPr>
          <w:rFonts w:ascii="Tahoma" w:hAnsi="Tahoma" w:cs="Tahoma"/>
          <w:b/>
          <w:color w:val="000000" w:themeColor="text1"/>
          <w:u w:val="single"/>
        </w:rPr>
      </w:pPr>
      <w:r>
        <w:rPr>
          <w:rFonts w:ascii="Tahoma" w:hAnsi="Tahoma" w:cs="Tahoma"/>
          <w:b/>
          <w:color w:val="000000" w:themeColor="text1"/>
          <w:u w:val="single"/>
        </w:rPr>
        <w:t>Examples 6.1:</w:t>
      </w:r>
    </w:p>
    <w:p w:rsidR="00776E21" w:rsidRDefault="000F0093">
      <w:pPr>
        <w:pStyle w:val="ListParagraph"/>
        <w:numPr>
          <w:ilvl w:val="1"/>
          <w:numId w:val="30"/>
        </w:numPr>
        <w:rPr>
          <w:rFonts w:ascii="Tahoma" w:hAnsi="Tahoma" w:cs="Tahoma"/>
          <w:color w:val="000000" w:themeColor="text1"/>
        </w:rPr>
      </w:pPr>
      <w:r>
        <w:rPr>
          <w:rFonts w:ascii="Tahoma" w:hAnsi="Tahoma" w:cs="Tahoma"/>
          <w:color w:val="000000" w:themeColor="text1"/>
        </w:rPr>
        <w:t>Add 5952 and 3</w:t>
      </w:r>
      <w:r w:rsidR="00D67E1C">
        <w:rPr>
          <w:rFonts w:ascii="Tahoma" w:hAnsi="Tahoma" w:cs="Tahoma"/>
          <w:color w:val="000000" w:themeColor="text1"/>
        </w:rPr>
        <w:t>67</w:t>
      </w:r>
    </w:p>
    <w:p w:rsidR="00776E21" w:rsidRDefault="00D67E1C">
      <w:pPr>
        <w:pStyle w:val="ListParagraph"/>
        <w:numPr>
          <w:ilvl w:val="1"/>
          <w:numId w:val="30"/>
        </w:numPr>
        <w:rPr>
          <w:rFonts w:ascii="Tahoma" w:hAnsi="Tahoma" w:cs="Tahoma"/>
          <w:color w:val="000000" w:themeColor="text1"/>
        </w:rPr>
      </w:pPr>
      <w:r>
        <w:rPr>
          <w:rFonts w:ascii="Tahoma" w:hAnsi="Tahoma" w:cs="Tahoma"/>
          <w:color w:val="000000" w:themeColor="text1"/>
        </w:rPr>
        <w:t>Take away 93</w:t>
      </w:r>
      <w:r w:rsidR="000F0093">
        <w:rPr>
          <w:rFonts w:ascii="Tahoma" w:hAnsi="Tahoma" w:cs="Tahoma"/>
          <w:color w:val="000000" w:themeColor="text1"/>
        </w:rPr>
        <w:t>97 from 165</w:t>
      </w:r>
      <w:r>
        <w:rPr>
          <w:rFonts w:ascii="Tahoma" w:hAnsi="Tahoma" w:cs="Tahoma"/>
          <w:color w:val="000000" w:themeColor="text1"/>
        </w:rPr>
        <w:t>93</w:t>
      </w:r>
    </w:p>
    <w:p w:rsidR="00776E21" w:rsidRDefault="00D67E1C">
      <w:pPr>
        <w:pStyle w:val="ListParagraph"/>
        <w:numPr>
          <w:ilvl w:val="1"/>
          <w:numId w:val="30"/>
        </w:numPr>
        <w:rPr>
          <w:rFonts w:ascii="Tahoma" w:hAnsi="Tahoma" w:cs="Tahoma"/>
          <w:color w:val="000000" w:themeColor="text1"/>
        </w:rPr>
      </w:pPr>
      <w:r>
        <w:rPr>
          <w:rFonts w:ascii="Tahoma" w:hAnsi="Tahoma" w:cs="Tahoma"/>
          <w:color w:val="000000" w:themeColor="text1"/>
        </w:rPr>
        <w:t>Ade has 5673 marbles, Ola has 3426 marbles, and Michael has 887 marbles. How many marbles do they have altogether?</w:t>
      </w:r>
    </w:p>
    <w:p w:rsidR="00776E21" w:rsidRDefault="00D67E1C">
      <w:pPr>
        <w:pStyle w:val="ListParagraph"/>
        <w:numPr>
          <w:ilvl w:val="1"/>
          <w:numId w:val="30"/>
        </w:numPr>
        <w:rPr>
          <w:rFonts w:ascii="Tahoma" w:hAnsi="Tahoma" w:cs="Tahoma"/>
          <w:color w:val="000000" w:themeColor="text1"/>
        </w:rPr>
      </w:pPr>
      <w:r>
        <w:rPr>
          <w:rFonts w:ascii="Tahoma" w:hAnsi="Tahoma" w:cs="Tahoma"/>
          <w:color w:val="000000" w:themeColor="text1"/>
        </w:rPr>
        <w:t>Find the total of 90156, 300673, and 65489.</w:t>
      </w:r>
    </w:p>
    <w:p w:rsidR="00776E21" w:rsidRDefault="00D67E1C">
      <w:pPr>
        <w:pStyle w:val="ListParagraph"/>
        <w:numPr>
          <w:ilvl w:val="1"/>
          <w:numId w:val="30"/>
        </w:numPr>
        <w:rPr>
          <w:rFonts w:ascii="Tahoma" w:hAnsi="Tahoma" w:cs="Tahoma"/>
          <w:color w:val="000000" w:themeColor="text1"/>
        </w:rPr>
      </w:pPr>
      <w:r>
        <w:rPr>
          <w:rFonts w:ascii="Tahoma" w:hAnsi="Tahoma" w:cs="Tahoma"/>
          <w:color w:val="000000" w:themeColor="text1"/>
        </w:rPr>
        <w:lastRenderedPageBreak/>
        <w:t>The difference between two numbers is 6032. If the larger number is 96005, what is the smaller number?</w:t>
      </w:r>
    </w:p>
    <w:p w:rsidR="00776E21" w:rsidRDefault="00776E21">
      <w:pPr>
        <w:rPr>
          <w:rFonts w:ascii="Tahoma" w:hAnsi="Tahoma" w:cs="Tahoma"/>
          <w:color w:val="000000" w:themeColor="text1"/>
          <w:u w:val="single"/>
        </w:rPr>
      </w:pPr>
    </w:p>
    <w:p w:rsidR="00776E21" w:rsidRDefault="00D67E1C">
      <w:pPr>
        <w:rPr>
          <w:rFonts w:ascii="Tahoma" w:hAnsi="Tahoma" w:cs="Tahoma"/>
          <w:color w:val="000000" w:themeColor="text1"/>
        </w:rPr>
      </w:pPr>
      <w:r>
        <w:rPr>
          <w:rFonts w:ascii="Tahoma" w:hAnsi="Tahoma" w:cs="Tahoma"/>
          <w:b/>
          <w:color w:val="000000" w:themeColor="text1"/>
          <w:u w:val="single"/>
        </w:rPr>
        <w:t>CLASSWORK:</w:t>
      </w:r>
    </w:p>
    <w:p w:rsidR="00776E21" w:rsidRDefault="00C04DF3">
      <w:pPr>
        <w:rPr>
          <w:rFonts w:ascii="Tahoma" w:hAnsi="Tahoma" w:cs="Tahoma"/>
          <w:color w:val="000000" w:themeColor="text1"/>
        </w:rPr>
      </w:pPr>
      <w:r>
        <w:rPr>
          <w:rFonts w:ascii="Tahoma" w:hAnsi="Tahoma" w:cs="Tahoma"/>
          <w:color w:val="000000" w:themeColor="text1"/>
        </w:rPr>
        <w:t>Find the total of 53323, 42176, and 9951</w:t>
      </w:r>
      <w:r w:rsidR="00D67E1C">
        <w:rPr>
          <w:rFonts w:ascii="Tahoma" w:hAnsi="Tahoma" w:cs="Tahoma"/>
          <w:color w:val="000000" w:themeColor="text1"/>
        </w:rPr>
        <w:t>.</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0B1A4A">
      <w:pPr>
        <w:rPr>
          <w:rFonts w:ascii="Tahoma" w:hAnsi="Tahoma" w:cs="Tahoma"/>
          <w:color w:val="000000" w:themeColor="text1"/>
        </w:rPr>
      </w:pPr>
      <w:r>
        <w:rPr>
          <w:rFonts w:ascii="Tahoma" w:hAnsi="Tahoma" w:cs="Tahoma"/>
          <w:color w:val="000000" w:themeColor="text1"/>
        </w:rPr>
        <w:t xml:space="preserve">1. Take away 31653 from </w:t>
      </w:r>
      <w:r w:rsidR="00D67E1C">
        <w:rPr>
          <w:rFonts w:ascii="Tahoma" w:hAnsi="Tahoma" w:cs="Tahoma"/>
          <w:color w:val="000000" w:themeColor="text1"/>
        </w:rPr>
        <w:t>87321</w:t>
      </w:r>
    </w:p>
    <w:p w:rsidR="00776E21" w:rsidRDefault="000B1A4A">
      <w:pPr>
        <w:rPr>
          <w:rFonts w:ascii="Tahoma" w:hAnsi="Tahoma" w:cs="Tahoma"/>
          <w:color w:val="000000" w:themeColor="text1"/>
        </w:rPr>
      </w:pPr>
      <w:r>
        <w:rPr>
          <w:rFonts w:ascii="Tahoma" w:hAnsi="Tahoma" w:cs="Tahoma"/>
          <w:color w:val="000000" w:themeColor="text1"/>
        </w:rPr>
        <w:t>2. Find the sum of 66721, 5432, and 2255</w:t>
      </w:r>
    </w:p>
    <w:p w:rsidR="00776E21" w:rsidRDefault="000B1A4A">
      <w:pPr>
        <w:ind w:left="720" w:hanging="720"/>
        <w:rPr>
          <w:rFonts w:ascii="Tahoma" w:hAnsi="Tahoma" w:cs="Tahoma"/>
          <w:color w:val="000000" w:themeColor="text1"/>
        </w:rPr>
      </w:pPr>
      <w:r>
        <w:rPr>
          <w:rFonts w:ascii="Tahoma" w:hAnsi="Tahoma" w:cs="Tahoma"/>
          <w:color w:val="000000" w:themeColor="text1"/>
        </w:rPr>
        <w:t xml:space="preserve">3. Michael collected </w:t>
      </w:r>
      <w:r w:rsidR="00D67E1C">
        <w:rPr>
          <w:rFonts w:ascii="Tahoma" w:hAnsi="Tahoma" w:cs="Tahoma"/>
          <w:color w:val="000000" w:themeColor="text1"/>
        </w:rPr>
        <w:t>350 oranges f</w:t>
      </w:r>
      <w:r>
        <w:rPr>
          <w:rFonts w:ascii="Tahoma" w:hAnsi="Tahoma" w:cs="Tahoma"/>
          <w:color w:val="000000" w:themeColor="text1"/>
        </w:rPr>
        <w:t xml:space="preserve">rom her sister Helen. He gave 76 to Mathew and 121 </w:t>
      </w:r>
      <w:r w:rsidR="00D67E1C">
        <w:rPr>
          <w:rFonts w:ascii="Tahoma" w:hAnsi="Tahoma" w:cs="Tahoma"/>
          <w:color w:val="000000" w:themeColor="text1"/>
        </w:rPr>
        <w:t>to Kenny. How many oranges are left in Michael hands?</w:t>
      </w:r>
    </w:p>
    <w:p w:rsidR="00776E21" w:rsidRDefault="00776E21">
      <w:pPr>
        <w:rPr>
          <w:rFonts w:ascii="Tahoma" w:hAnsi="Tahoma" w:cs="Tahoma"/>
          <w:b/>
          <w:color w:val="000000" w:themeColor="text1"/>
          <w:u w:val="single"/>
        </w:rPr>
      </w:pPr>
    </w:p>
    <w:p w:rsidR="00776E21" w:rsidRDefault="00D67E1C">
      <w:pPr>
        <w:rPr>
          <w:rFonts w:ascii="Tahoma" w:hAnsi="Tahoma" w:cs="Tahoma"/>
          <w:b/>
          <w:color w:val="000000" w:themeColor="text1"/>
        </w:rPr>
      </w:pPr>
      <w:r>
        <w:rPr>
          <w:rFonts w:ascii="Tahoma" w:hAnsi="Tahoma" w:cs="Tahoma"/>
          <w:b/>
          <w:color w:val="000000" w:themeColor="text1"/>
        </w:rPr>
        <w:t>6.2</w:t>
      </w:r>
      <w:r>
        <w:rPr>
          <w:rFonts w:ascii="Tahoma" w:hAnsi="Tahoma" w:cs="Tahoma"/>
          <w:b/>
          <w:color w:val="000000" w:themeColor="text1"/>
        </w:rPr>
        <w:tab/>
        <w:t>Multiplication and Division Of Numbers</w:t>
      </w:r>
    </w:p>
    <w:p w:rsidR="00776E21" w:rsidRDefault="00D67E1C">
      <w:pPr>
        <w:rPr>
          <w:rFonts w:ascii="Tahoma" w:hAnsi="Tahoma" w:cs="Tahoma"/>
          <w:b/>
          <w:color w:val="000000" w:themeColor="text1"/>
          <w:u w:val="single"/>
        </w:rPr>
      </w:pPr>
      <w:r>
        <w:rPr>
          <w:rFonts w:ascii="Tahoma" w:hAnsi="Tahoma" w:cs="Tahoma"/>
          <w:b/>
          <w:color w:val="000000" w:themeColor="text1"/>
          <w:u w:val="single"/>
        </w:rPr>
        <w:t>Example 6.2:</w:t>
      </w:r>
    </w:p>
    <w:p w:rsidR="00776E21" w:rsidRDefault="00375A77">
      <w:pPr>
        <w:rPr>
          <w:rFonts w:ascii="Tahoma" w:hAnsi="Tahoma" w:cs="Tahoma"/>
          <w:color w:val="000000" w:themeColor="text1"/>
        </w:rPr>
      </w:pPr>
      <w:r>
        <w:rPr>
          <w:rFonts w:ascii="Tahoma" w:hAnsi="Tahoma" w:cs="Tahoma"/>
          <w:color w:val="000000" w:themeColor="text1"/>
        </w:rPr>
        <w:t>i. Find the product of 325 and 15</w:t>
      </w:r>
    </w:p>
    <w:p w:rsidR="00776E21" w:rsidRDefault="00D67E1C">
      <w:pPr>
        <w:rPr>
          <w:rFonts w:ascii="Tahoma" w:hAnsi="Tahoma" w:cs="Tahoma"/>
          <w:color w:val="000000" w:themeColor="text1"/>
        </w:rPr>
      </w:pPr>
      <w:r>
        <w:rPr>
          <w:rFonts w:ascii="Tahoma" w:hAnsi="Tahoma" w:cs="Tahoma"/>
          <w:color w:val="000000" w:themeColor="text1"/>
        </w:rPr>
        <w:t xml:space="preserve">ii. A big company recently bought </w:t>
      </w:r>
      <w:r w:rsidR="00375A77">
        <w:rPr>
          <w:rFonts w:ascii="Tahoma" w:hAnsi="Tahoma" w:cs="Tahoma"/>
          <w:color w:val="000000" w:themeColor="text1"/>
        </w:rPr>
        <w:t>1</w:t>
      </w:r>
      <w:r>
        <w:rPr>
          <w:rFonts w:ascii="Tahoma" w:hAnsi="Tahoma" w:cs="Tahoma"/>
          <w:color w:val="000000" w:themeColor="text1"/>
        </w:rPr>
        <w:t>78 new computer each costing #</w:t>
      </w:r>
      <w:r w:rsidR="00375A77">
        <w:rPr>
          <w:rFonts w:ascii="Tahoma" w:hAnsi="Tahoma" w:cs="Tahoma"/>
          <w:color w:val="000000" w:themeColor="text1"/>
        </w:rPr>
        <w:t>195 5</w:t>
      </w:r>
      <w:r>
        <w:rPr>
          <w:rFonts w:ascii="Tahoma" w:hAnsi="Tahoma" w:cs="Tahoma"/>
          <w:color w:val="000000" w:themeColor="text1"/>
        </w:rPr>
        <w:t>00. How muc</w:t>
      </w:r>
      <w:r w:rsidR="00375A77">
        <w:rPr>
          <w:rFonts w:ascii="Tahoma" w:hAnsi="Tahoma" w:cs="Tahoma"/>
          <w:color w:val="000000" w:themeColor="text1"/>
        </w:rPr>
        <w:t>h did the company spend</w:t>
      </w:r>
      <w:r>
        <w:rPr>
          <w:rFonts w:ascii="Tahoma" w:hAnsi="Tahoma" w:cs="Tahoma"/>
          <w:color w:val="000000" w:themeColor="text1"/>
        </w:rPr>
        <w:t>?</w:t>
      </w:r>
    </w:p>
    <w:p w:rsidR="00776E21" w:rsidRDefault="00375A77">
      <w:pPr>
        <w:rPr>
          <w:rFonts w:ascii="Tahoma" w:hAnsi="Tahoma" w:cs="Tahoma"/>
          <w:color w:val="000000" w:themeColor="text1"/>
        </w:rPr>
      </w:pPr>
      <w:r>
        <w:rPr>
          <w:rFonts w:ascii="Tahoma" w:hAnsi="Tahoma" w:cs="Tahoma"/>
          <w:color w:val="000000" w:themeColor="text1"/>
        </w:rPr>
        <w:t>iii. Divide 2660 by 100</w:t>
      </w:r>
    </w:p>
    <w:p w:rsidR="00776E21" w:rsidRDefault="00D34EA3">
      <w:pPr>
        <w:rPr>
          <w:rFonts w:ascii="Tahoma" w:hAnsi="Tahoma" w:cs="Tahoma"/>
          <w:color w:val="000000" w:themeColor="text1"/>
        </w:rPr>
      </w:pPr>
      <w:r>
        <w:rPr>
          <w:rFonts w:ascii="Tahoma" w:hAnsi="Tahoma" w:cs="Tahoma"/>
          <w:color w:val="000000" w:themeColor="text1"/>
        </w:rPr>
        <w:t>iv. 300</w:t>
      </w:r>
      <w:r w:rsidR="00D67E1C">
        <w:rPr>
          <w:rFonts w:ascii="Tahoma" w:hAnsi="Tahoma" w:cs="Tahoma"/>
          <w:color w:val="000000" w:themeColor="text1"/>
        </w:rPr>
        <w:t>2 computers are to be shared among 40 schools. How many will each school get and how many will be left over?</w:t>
      </w:r>
    </w:p>
    <w:p w:rsidR="00776E21" w:rsidRDefault="00776E21">
      <w:pPr>
        <w:rPr>
          <w:rFonts w:ascii="Tahoma" w:hAnsi="Tahoma" w:cs="Tahoma"/>
          <w:color w:val="000000" w:themeColor="text1"/>
        </w:rPr>
      </w:pPr>
    </w:p>
    <w:p w:rsidR="00776E21" w:rsidRDefault="00D67E1C">
      <w:pPr>
        <w:rPr>
          <w:rFonts w:ascii="Tahoma" w:hAnsi="Tahoma" w:cs="Tahoma"/>
          <w:b/>
          <w:color w:val="000000" w:themeColor="text1"/>
          <w:u w:val="single"/>
        </w:rPr>
      </w:pPr>
      <w:r>
        <w:rPr>
          <w:rFonts w:ascii="Tahoma" w:hAnsi="Tahoma" w:cs="Tahoma"/>
          <w:b/>
          <w:color w:val="000000" w:themeColor="text1"/>
          <w:u w:val="single"/>
        </w:rPr>
        <w:t>CLASSWORK:</w:t>
      </w:r>
    </w:p>
    <w:p w:rsidR="00776E21" w:rsidRDefault="00D67E1C">
      <w:pPr>
        <w:rPr>
          <w:rFonts w:ascii="Tahoma" w:hAnsi="Tahoma" w:cs="Tahoma"/>
          <w:color w:val="000000" w:themeColor="text1"/>
        </w:rPr>
      </w:pPr>
      <w:r>
        <w:rPr>
          <w:rFonts w:ascii="Tahoma" w:hAnsi="Tahoma" w:cs="Tahoma"/>
          <w:color w:val="000000" w:themeColor="text1"/>
        </w:rPr>
        <w:t xml:space="preserve"> Multiply the following (a) 6745 by 356                 (b) 89760 by 120</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 xml:space="preserve">1. Find the product of </w:t>
      </w:r>
      <w:r w:rsidR="00D34EA3">
        <w:rPr>
          <w:rFonts w:ascii="Tahoma" w:hAnsi="Tahoma" w:cs="Tahoma"/>
          <w:color w:val="000000" w:themeColor="text1"/>
        </w:rPr>
        <w:t>16.55 and 2.5</w:t>
      </w:r>
    </w:p>
    <w:p w:rsidR="00776E21" w:rsidRDefault="00D67E1C">
      <w:pPr>
        <w:rPr>
          <w:rFonts w:ascii="Tahoma" w:hAnsi="Tahoma" w:cs="Tahoma"/>
          <w:color w:val="000000" w:themeColor="text1"/>
        </w:rPr>
      </w:pPr>
      <w:r>
        <w:rPr>
          <w:rFonts w:ascii="Tahoma" w:hAnsi="Tahoma" w:cs="Tahoma"/>
          <w:color w:val="000000" w:themeColor="text1"/>
        </w:rPr>
        <w:t xml:space="preserve">2. Divide the following (a) 56748 by 24      </w:t>
      </w:r>
      <w:r w:rsidR="00C6579E">
        <w:rPr>
          <w:rFonts w:ascii="Tahoma" w:hAnsi="Tahoma" w:cs="Tahoma"/>
          <w:color w:val="000000" w:themeColor="text1"/>
        </w:rPr>
        <w:t xml:space="preserve">3. 250 </w:t>
      </w:r>
      <w:r>
        <w:rPr>
          <w:rFonts w:ascii="Tahoma" w:hAnsi="Tahoma" w:cs="Tahoma"/>
          <w:color w:val="000000" w:themeColor="text1"/>
        </w:rPr>
        <w:t>oranges a</w:t>
      </w:r>
      <w:r w:rsidR="00C6579E">
        <w:rPr>
          <w:rFonts w:ascii="Tahoma" w:hAnsi="Tahoma" w:cs="Tahoma"/>
          <w:color w:val="000000" w:themeColor="text1"/>
        </w:rPr>
        <w:t>re to be shared equally among 16</w:t>
      </w:r>
      <w:r>
        <w:rPr>
          <w:rFonts w:ascii="Tahoma" w:hAnsi="Tahoma" w:cs="Tahoma"/>
          <w:color w:val="000000" w:themeColor="text1"/>
        </w:rPr>
        <w:t xml:space="preserve"> brothers. How many will each person get and how many will remain?</w:t>
      </w:r>
    </w:p>
    <w:p w:rsidR="00776E21" w:rsidRDefault="00776E21">
      <w:pPr>
        <w:rPr>
          <w:rFonts w:ascii="Tahoma" w:hAnsi="Tahoma" w:cs="Tahoma"/>
          <w:color w:val="000000" w:themeColor="text1"/>
        </w:rPr>
      </w:pPr>
    </w:p>
    <w:p w:rsidR="00776E21" w:rsidRDefault="00776E21">
      <w:pPr>
        <w:rPr>
          <w:rFonts w:ascii="Tahoma" w:hAnsi="Tahoma" w:cs="Tahoma"/>
          <w:color w:val="000000" w:themeColor="text1"/>
        </w:rPr>
      </w:pPr>
    </w:p>
    <w:p w:rsidR="00776E21" w:rsidRDefault="00776E21">
      <w:pPr>
        <w:rPr>
          <w:rFonts w:ascii="Tahoma" w:hAnsi="Tahoma" w:cs="Tahoma"/>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WEEK 8:</w:t>
      </w:r>
      <w:r>
        <w:rPr>
          <w:rFonts w:ascii="Tahoma" w:hAnsi="Tahoma" w:cs="Tahoma"/>
          <w:color w:val="000000" w:themeColor="text1"/>
        </w:rPr>
        <w:t xml:space="preserve"> </w:t>
      </w:r>
      <w:r>
        <w:rPr>
          <w:rFonts w:ascii="Tahoma" w:hAnsi="Tahoma" w:cs="Tahoma"/>
          <w:b/>
          <w:color w:val="000000" w:themeColor="text1"/>
        </w:rPr>
        <w:t>ADDITION AND SUBTRACTION OF DIRECTED NUMBERS</w:t>
      </w:r>
    </w:p>
    <w:p w:rsidR="00776E21" w:rsidRDefault="00D67E1C">
      <w:pPr>
        <w:rPr>
          <w:rFonts w:ascii="Tahoma" w:hAnsi="Tahoma" w:cs="Tahoma"/>
          <w:b/>
          <w:color w:val="000000" w:themeColor="text1"/>
        </w:rPr>
      </w:pPr>
      <w:r>
        <w:rPr>
          <w:rFonts w:ascii="Tahoma" w:hAnsi="Tahoma" w:cs="Tahoma"/>
          <w:b/>
          <w:color w:val="000000" w:themeColor="text1"/>
        </w:rPr>
        <w:t>8.1</w:t>
      </w:r>
      <w:r>
        <w:rPr>
          <w:rFonts w:ascii="Tahoma" w:hAnsi="Tahoma" w:cs="Tahoma"/>
          <w:b/>
          <w:color w:val="000000" w:themeColor="text1"/>
        </w:rPr>
        <w:tab/>
        <w:t>INTRODUCTION</w:t>
      </w:r>
    </w:p>
    <w:p w:rsidR="00776E21" w:rsidRDefault="00D67E1C">
      <w:pPr>
        <w:rPr>
          <w:rFonts w:ascii="Tahoma" w:hAnsi="Tahoma" w:cs="Tahoma"/>
          <w:color w:val="000000" w:themeColor="text1"/>
        </w:rPr>
      </w:pPr>
      <w:r>
        <w:rPr>
          <w:rFonts w:ascii="Tahoma" w:hAnsi="Tahoma" w:cs="Tahoma"/>
          <w:color w:val="000000" w:themeColor="text1"/>
        </w:rPr>
        <w:t>A number line is a picture of the counting numbers.</w:t>
      </w:r>
    </w:p>
    <w:p w:rsidR="00776E21" w:rsidRDefault="00D67E1C">
      <w:pPr>
        <w:rPr>
          <w:rFonts w:ascii="Tahoma" w:hAnsi="Tahoma" w:cs="Tahoma"/>
          <w:b/>
          <w:color w:val="000000" w:themeColor="text1"/>
        </w:rPr>
      </w:pPr>
      <w:r>
        <w:rPr>
          <w:rFonts w:ascii="Tahoma" w:hAnsi="Tahoma" w:cs="Tahoma"/>
          <w:color w:val="000000" w:themeColor="text1"/>
        </w:rPr>
        <w:t xml:space="preserve">In a </w:t>
      </w:r>
      <w:r>
        <w:rPr>
          <w:rFonts w:ascii="Tahoma" w:hAnsi="Tahoma" w:cs="Tahoma"/>
          <w:b/>
          <w:color w:val="000000" w:themeColor="text1"/>
        </w:rPr>
        <w:t>horizontal number line:</w:t>
      </w:r>
    </w:p>
    <w:p w:rsidR="00776E21" w:rsidRDefault="00D67E1C">
      <w:pPr>
        <w:rPr>
          <w:rFonts w:ascii="Tahoma" w:hAnsi="Tahoma" w:cs="Tahoma"/>
          <w:b/>
          <w:color w:val="000000" w:themeColor="text1"/>
        </w:rPr>
      </w:pPr>
      <w:r>
        <w:rPr>
          <w:rFonts w:ascii="Tahoma" w:hAnsi="Tahoma" w:cs="Tahoma"/>
          <w:color w:val="000000" w:themeColor="text1"/>
        </w:rPr>
        <w:t xml:space="preserve">1. When </w:t>
      </w:r>
      <w:r>
        <w:rPr>
          <w:rFonts w:ascii="Tahoma" w:hAnsi="Tahoma" w:cs="Tahoma"/>
          <w:b/>
          <w:color w:val="000000" w:themeColor="text1"/>
        </w:rPr>
        <w:t>adding, start</w:t>
      </w:r>
      <w:r>
        <w:rPr>
          <w:rFonts w:ascii="Tahoma" w:hAnsi="Tahoma" w:cs="Tahoma"/>
          <w:color w:val="000000" w:themeColor="text1"/>
        </w:rPr>
        <w:t xml:space="preserve"> from the first number, count right along the number line.</w:t>
      </w:r>
    </w:p>
    <w:p w:rsidR="00776E21" w:rsidRDefault="00D67E1C">
      <w:pPr>
        <w:rPr>
          <w:rFonts w:ascii="Tahoma" w:hAnsi="Tahoma" w:cs="Tahoma"/>
          <w:b/>
          <w:color w:val="000000" w:themeColor="text1"/>
        </w:rPr>
      </w:pPr>
      <w:r>
        <w:rPr>
          <w:rFonts w:ascii="Tahoma" w:hAnsi="Tahoma" w:cs="Tahoma"/>
          <w:color w:val="000000" w:themeColor="text1"/>
        </w:rPr>
        <w:t xml:space="preserve">2. When </w:t>
      </w:r>
      <w:r>
        <w:rPr>
          <w:rFonts w:ascii="Tahoma" w:hAnsi="Tahoma" w:cs="Tahoma"/>
          <w:b/>
          <w:color w:val="000000" w:themeColor="text1"/>
        </w:rPr>
        <w:t xml:space="preserve">subtracting, start </w:t>
      </w:r>
      <w:r>
        <w:rPr>
          <w:rFonts w:ascii="Tahoma" w:hAnsi="Tahoma" w:cs="Tahoma"/>
          <w:color w:val="000000" w:themeColor="text1"/>
        </w:rPr>
        <w:t>from the first number, count left along the number line.</w:t>
      </w:r>
    </w:p>
    <w:p w:rsidR="00776E21" w:rsidRDefault="00D67E1C">
      <w:pPr>
        <w:rPr>
          <w:rFonts w:ascii="Tahoma" w:hAnsi="Tahoma" w:cs="Tahoma"/>
          <w:color w:val="000000" w:themeColor="text1"/>
        </w:rPr>
      </w:pPr>
      <w:r>
        <w:rPr>
          <w:rFonts w:ascii="Tahoma" w:hAnsi="Tahoma" w:cs="Tahoma"/>
          <w:b/>
          <w:color w:val="000000" w:themeColor="text1"/>
        </w:rPr>
        <w:t xml:space="preserve">NOTE: </w:t>
      </w:r>
      <w:r>
        <w:rPr>
          <w:rFonts w:ascii="Tahoma" w:hAnsi="Tahoma" w:cs="Tahoma"/>
          <w:color w:val="000000" w:themeColor="text1"/>
        </w:rPr>
        <w:t>In a horizontal number line, number to the right of zero are positive and to the left are negative.</w:t>
      </w:r>
    </w:p>
    <w:p w:rsidR="00776E21" w:rsidRDefault="00D67E1C">
      <w:pPr>
        <w:rPr>
          <w:rFonts w:ascii="Tahoma" w:hAnsi="Tahoma" w:cs="Tahoma"/>
          <w:color w:val="000000" w:themeColor="text1"/>
        </w:rPr>
      </w:pPr>
      <w:r>
        <w:rPr>
          <w:rFonts w:ascii="Tahoma" w:hAnsi="Tahoma" w:cs="Tahoma"/>
          <w:b/>
          <w:color w:val="000000" w:themeColor="text1"/>
          <w:u w:val="single"/>
        </w:rPr>
        <w:t>Example 1:</w:t>
      </w:r>
      <w:r>
        <w:rPr>
          <w:rFonts w:ascii="Tahoma" w:hAnsi="Tahoma" w:cs="Tahoma"/>
          <w:color w:val="000000" w:themeColor="text1"/>
        </w:rPr>
        <w:t xml:space="preserve"> Use number line to find the value of (a) 1 + 4 (b) -4 – 6 (c) -9 + 12 (d) 6 – 2</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Ex. 12a No. 2a, b</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Ex. 12a Nos. 2c, d, e, f, 3</w:t>
      </w:r>
    </w:p>
    <w:p w:rsidR="00776E21" w:rsidRDefault="00D67E1C">
      <w:pPr>
        <w:rPr>
          <w:rFonts w:ascii="Tahoma" w:hAnsi="Tahoma" w:cs="Tahoma"/>
          <w:b/>
          <w:color w:val="000000" w:themeColor="text1"/>
        </w:rPr>
      </w:pPr>
      <w:r>
        <w:rPr>
          <w:rFonts w:ascii="Tahoma" w:hAnsi="Tahoma" w:cs="Tahoma"/>
          <w:b/>
          <w:color w:val="000000" w:themeColor="text1"/>
        </w:rPr>
        <w:t>8.2 DIRECTED NUMBERS</w:t>
      </w:r>
    </w:p>
    <w:p w:rsidR="00776E21" w:rsidRDefault="00D67E1C">
      <w:pPr>
        <w:rPr>
          <w:rFonts w:ascii="Tahoma" w:hAnsi="Tahoma" w:cs="Tahoma"/>
          <w:color w:val="000000" w:themeColor="text1"/>
        </w:rPr>
      </w:pPr>
      <w:r>
        <w:rPr>
          <w:rFonts w:ascii="Tahoma" w:hAnsi="Tahoma" w:cs="Tahoma"/>
          <w:color w:val="000000" w:themeColor="text1"/>
        </w:rPr>
        <w:t>Positive and negative numbers are called directed numbers. The sign tells us which direction to go from zero (0) to reach the position of the number. Zero is neither positive nor negative. As we move to the right along a number line, the numbers increase but as we move to the left, the numbers decrease.</w:t>
      </w:r>
    </w:p>
    <w:p w:rsidR="00776E21" w:rsidRDefault="00D67E1C">
      <w:pPr>
        <w:rPr>
          <w:rFonts w:ascii="Tahoma" w:hAnsi="Tahoma" w:cs="Tahoma"/>
          <w:color w:val="000000" w:themeColor="text1"/>
        </w:rPr>
      </w:pPr>
      <w:r>
        <w:rPr>
          <w:rFonts w:ascii="Tahoma" w:hAnsi="Tahoma" w:cs="Tahoma"/>
          <w:b/>
          <w:color w:val="000000" w:themeColor="text1"/>
        </w:rPr>
        <w:t>Example 2</w:t>
      </w:r>
      <w:r>
        <w:rPr>
          <w:rFonts w:ascii="Tahoma" w:hAnsi="Tahoma" w:cs="Tahoma"/>
          <w:color w:val="000000" w:themeColor="text1"/>
        </w:rPr>
        <w:t>: i. Whic</w:t>
      </w:r>
      <w:r w:rsidR="00CA3D8E">
        <w:rPr>
          <w:rFonts w:ascii="Tahoma" w:hAnsi="Tahoma" w:cs="Tahoma"/>
          <w:color w:val="000000" w:themeColor="text1"/>
        </w:rPr>
        <w:t>h is the greatest number? +5, -9, +10, -2, -10, -15</w:t>
      </w:r>
    </w:p>
    <w:p w:rsidR="00776E21" w:rsidRDefault="00D67E1C">
      <w:pPr>
        <w:rPr>
          <w:rFonts w:ascii="Tahoma" w:hAnsi="Tahoma" w:cs="Tahoma"/>
          <w:color w:val="000000" w:themeColor="text1"/>
        </w:rPr>
      </w:pPr>
      <w:r>
        <w:rPr>
          <w:rFonts w:ascii="Tahoma" w:hAnsi="Tahoma" w:cs="Tahoma"/>
          <w:color w:val="000000" w:themeColor="text1"/>
        </w:rPr>
        <w:t>ii. Arrange in or</w:t>
      </w:r>
      <w:r w:rsidR="00CA3D8E">
        <w:rPr>
          <w:rFonts w:ascii="Tahoma" w:hAnsi="Tahoma" w:cs="Tahoma"/>
          <w:color w:val="000000" w:themeColor="text1"/>
        </w:rPr>
        <w:t>der from least to greatest    -5, 0, -3, -2</w:t>
      </w:r>
      <w:r>
        <w:rPr>
          <w:rFonts w:ascii="Tahoma" w:hAnsi="Tahoma" w:cs="Tahoma"/>
          <w:color w:val="000000" w:themeColor="text1"/>
        </w:rPr>
        <w:t>, -</w:t>
      </w:r>
      <w:r w:rsidR="00CA3D8E">
        <w:rPr>
          <w:rFonts w:ascii="Tahoma" w:hAnsi="Tahoma" w:cs="Tahoma"/>
          <w:color w:val="000000" w:themeColor="text1"/>
        </w:rPr>
        <w:t>7</w:t>
      </w:r>
      <w:r>
        <w:rPr>
          <w:rFonts w:ascii="Tahoma" w:hAnsi="Tahoma" w:cs="Tahoma"/>
          <w:color w:val="000000" w:themeColor="text1"/>
        </w:rPr>
        <w:t>, and +5</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94 Ex. 12d Nos 1b, c, d, e, f</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94-95 Ex. 12d Nos 2, 3 b, c, d, e, f 4 b-l</w:t>
      </w:r>
    </w:p>
    <w:p w:rsidR="00776E21" w:rsidRDefault="00776E21">
      <w:pPr>
        <w:rPr>
          <w:rFonts w:ascii="Tahoma" w:hAnsi="Tahoma" w:cs="Tahoma"/>
          <w:color w:val="000000" w:themeColor="text1"/>
        </w:rPr>
      </w:pPr>
    </w:p>
    <w:p w:rsidR="00776E21" w:rsidRDefault="00776E21">
      <w:pPr>
        <w:rPr>
          <w:rFonts w:ascii="Tahoma" w:hAnsi="Tahoma" w:cs="Tahoma"/>
          <w:color w:val="000000" w:themeColor="text1"/>
        </w:rPr>
      </w:pPr>
    </w:p>
    <w:p w:rsidR="00776E21" w:rsidRDefault="00776E21">
      <w:pPr>
        <w:rPr>
          <w:rFonts w:ascii="Tahoma" w:hAnsi="Tahoma" w:cs="Tahoma"/>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8.3 ADDING AND SUBTRACTING POSITIVE AND NEGATIVE NUMBERS</w:t>
      </w:r>
    </w:p>
    <w:p w:rsidR="00776E21" w:rsidRDefault="00D67E1C">
      <w:pPr>
        <w:rPr>
          <w:rFonts w:ascii="Tahoma" w:hAnsi="Tahoma" w:cs="Tahoma"/>
          <w:color w:val="000000" w:themeColor="text1"/>
        </w:rPr>
      </w:pPr>
      <w:r>
        <w:rPr>
          <w:rFonts w:ascii="Tahoma" w:hAnsi="Tahoma" w:cs="Tahoma"/>
          <w:color w:val="000000" w:themeColor="text1"/>
        </w:rPr>
        <w:t>A positive number is any number greater or bigger than 0 while a negative number is any number less than 0.</w:t>
      </w:r>
    </w:p>
    <w:p w:rsidR="00776E21" w:rsidRDefault="00D67E1C">
      <w:pPr>
        <w:rPr>
          <w:rFonts w:ascii="Tahoma" w:hAnsi="Tahoma" w:cs="Tahoma"/>
          <w:color w:val="000000" w:themeColor="text1"/>
        </w:rPr>
      </w:pPr>
      <w:r>
        <w:rPr>
          <w:rFonts w:ascii="Tahoma" w:hAnsi="Tahoma" w:cs="Tahoma"/>
          <w:b/>
          <w:color w:val="000000" w:themeColor="text1"/>
          <w:u w:val="single"/>
        </w:rPr>
        <w:t>Example 3:</w:t>
      </w:r>
      <w:r>
        <w:rPr>
          <w:rFonts w:ascii="Tahoma" w:hAnsi="Tahoma" w:cs="Tahoma"/>
          <w:color w:val="000000" w:themeColor="text1"/>
        </w:rPr>
        <w:t xml:space="preserve"> Find the value of the following</w:t>
      </w:r>
    </w:p>
    <w:p w:rsidR="00776E21" w:rsidRDefault="00D67E1C">
      <w:pPr>
        <w:pStyle w:val="ListParagraph"/>
        <w:numPr>
          <w:ilvl w:val="0"/>
          <w:numId w:val="31"/>
        </w:numPr>
        <w:rPr>
          <w:rFonts w:ascii="Tahoma" w:hAnsi="Tahoma" w:cs="Tahoma"/>
          <w:color w:val="000000" w:themeColor="text1"/>
        </w:rPr>
      </w:pPr>
      <w:r>
        <w:rPr>
          <w:rFonts w:ascii="Tahoma" w:hAnsi="Tahoma" w:cs="Tahoma"/>
          <w:color w:val="000000" w:themeColor="text1"/>
        </w:rPr>
        <w:t>(+2) + (+3)</w:t>
      </w:r>
    </w:p>
    <w:p w:rsidR="00776E21" w:rsidRDefault="00D80D4C">
      <w:pPr>
        <w:pStyle w:val="ListParagraph"/>
        <w:numPr>
          <w:ilvl w:val="0"/>
          <w:numId w:val="31"/>
        </w:numPr>
        <w:rPr>
          <w:rFonts w:ascii="Tahoma" w:hAnsi="Tahoma" w:cs="Tahoma"/>
          <w:color w:val="000000" w:themeColor="text1"/>
        </w:rPr>
      </w:pPr>
      <w:r>
        <w:rPr>
          <w:rFonts w:ascii="Tahoma" w:hAnsi="Tahoma" w:cs="Tahoma"/>
          <w:color w:val="000000" w:themeColor="text1"/>
        </w:rPr>
        <w:t>(-2) + (+8</w:t>
      </w:r>
      <w:r w:rsidR="00D67E1C">
        <w:rPr>
          <w:rFonts w:ascii="Tahoma" w:hAnsi="Tahoma" w:cs="Tahoma"/>
          <w:color w:val="000000" w:themeColor="text1"/>
        </w:rPr>
        <w:t>)</w:t>
      </w:r>
    </w:p>
    <w:p w:rsidR="00776E21" w:rsidRDefault="00D80D4C">
      <w:pPr>
        <w:pStyle w:val="ListParagraph"/>
        <w:numPr>
          <w:ilvl w:val="0"/>
          <w:numId w:val="31"/>
        </w:numPr>
        <w:rPr>
          <w:rFonts w:ascii="Tahoma" w:hAnsi="Tahoma" w:cs="Tahoma"/>
          <w:color w:val="000000" w:themeColor="text1"/>
        </w:rPr>
      </w:pPr>
      <w:r>
        <w:rPr>
          <w:rFonts w:ascii="Tahoma" w:hAnsi="Tahoma" w:cs="Tahoma"/>
          <w:color w:val="000000" w:themeColor="text1"/>
        </w:rPr>
        <w:t>(+6) - (+4</w:t>
      </w:r>
      <w:r w:rsidR="00D67E1C">
        <w:rPr>
          <w:rFonts w:ascii="Tahoma" w:hAnsi="Tahoma" w:cs="Tahoma"/>
          <w:color w:val="000000" w:themeColor="text1"/>
        </w:rPr>
        <w:t>)</w:t>
      </w:r>
    </w:p>
    <w:p w:rsidR="00776E21" w:rsidRDefault="00CC612C">
      <w:pPr>
        <w:pStyle w:val="ListParagraph"/>
        <w:numPr>
          <w:ilvl w:val="0"/>
          <w:numId w:val="31"/>
        </w:numPr>
        <w:rPr>
          <w:rFonts w:ascii="Tahoma" w:hAnsi="Tahoma" w:cs="Tahoma"/>
          <w:color w:val="000000" w:themeColor="text1"/>
        </w:rPr>
      </w:pPr>
      <w:r>
        <w:rPr>
          <w:rFonts w:ascii="Tahoma" w:hAnsi="Tahoma" w:cs="Tahoma"/>
          <w:color w:val="000000" w:themeColor="text1"/>
        </w:rPr>
        <w:t>(-</w:t>
      </w:r>
      <w:r w:rsidR="00D67E1C">
        <w:rPr>
          <w:rFonts w:ascii="Tahoma" w:hAnsi="Tahoma" w:cs="Tahoma"/>
          <w:color w:val="000000" w:themeColor="text1"/>
        </w:rPr>
        <w:t>3) - (+7)</w:t>
      </w:r>
    </w:p>
    <w:p w:rsidR="00776E21" w:rsidRDefault="00CC612C">
      <w:pPr>
        <w:pStyle w:val="ListParagraph"/>
        <w:numPr>
          <w:ilvl w:val="0"/>
          <w:numId w:val="31"/>
        </w:numPr>
        <w:rPr>
          <w:rFonts w:ascii="Tahoma" w:hAnsi="Tahoma" w:cs="Tahoma"/>
          <w:color w:val="000000" w:themeColor="text1"/>
        </w:rPr>
      </w:pPr>
      <w:r>
        <w:rPr>
          <w:rFonts w:ascii="Tahoma" w:hAnsi="Tahoma" w:cs="Tahoma"/>
          <w:color w:val="000000" w:themeColor="text1"/>
        </w:rPr>
        <w:t>-3 -</w:t>
      </w:r>
      <w:r w:rsidR="00D67E1C">
        <w:rPr>
          <w:rFonts w:ascii="Tahoma" w:hAnsi="Tahoma" w:cs="Tahoma"/>
          <w:color w:val="000000" w:themeColor="text1"/>
        </w:rPr>
        <w:t xml:space="preserve"> 9 + 14</w:t>
      </w:r>
    </w:p>
    <w:p w:rsidR="00776E21" w:rsidRDefault="00CC612C">
      <w:pPr>
        <w:pStyle w:val="ListParagraph"/>
        <w:numPr>
          <w:ilvl w:val="0"/>
          <w:numId w:val="31"/>
        </w:numPr>
        <w:rPr>
          <w:rFonts w:ascii="Tahoma" w:hAnsi="Tahoma" w:cs="Tahoma"/>
          <w:color w:val="000000" w:themeColor="text1"/>
        </w:rPr>
      </w:pPr>
      <w:r>
        <w:rPr>
          <w:rFonts w:ascii="Tahoma" w:hAnsi="Tahoma" w:cs="Tahoma"/>
          <w:color w:val="000000" w:themeColor="text1"/>
        </w:rPr>
        <w:lastRenderedPageBreak/>
        <w:t>(-6) - (-10</w:t>
      </w:r>
      <w:r w:rsidR="00D67E1C">
        <w:rPr>
          <w:rFonts w:ascii="Tahoma" w:hAnsi="Tahoma" w:cs="Tahoma"/>
          <w:color w:val="000000" w:themeColor="text1"/>
        </w:rPr>
        <w:t>)</w:t>
      </w:r>
    </w:p>
    <w:p w:rsidR="00776E21" w:rsidRDefault="00CC612C">
      <w:pPr>
        <w:pStyle w:val="ListParagraph"/>
        <w:numPr>
          <w:ilvl w:val="0"/>
          <w:numId w:val="31"/>
        </w:numPr>
        <w:rPr>
          <w:rFonts w:ascii="Tahoma" w:hAnsi="Tahoma" w:cs="Tahoma"/>
          <w:color w:val="000000" w:themeColor="text1"/>
        </w:rPr>
      </w:pPr>
      <w:r>
        <w:rPr>
          <w:rFonts w:ascii="Tahoma" w:hAnsi="Tahoma" w:cs="Tahoma"/>
          <w:color w:val="000000" w:themeColor="text1"/>
        </w:rPr>
        <w:t>5 -</w:t>
      </w:r>
      <w:r w:rsidR="00D67E1C">
        <w:rPr>
          <w:rFonts w:ascii="Tahoma" w:hAnsi="Tahoma" w:cs="Tahoma"/>
          <w:color w:val="000000" w:themeColor="text1"/>
        </w:rPr>
        <w:t xml:space="preserve"> (-3)</w:t>
      </w:r>
    </w:p>
    <w:p w:rsidR="00776E21" w:rsidRDefault="00D67E1C">
      <w:pPr>
        <w:rPr>
          <w:rFonts w:ascii="Tahoma" w:hAnsi="Tahoma" w:cs="Tahoma"/>
          <w:color w:val="000000" w:themeColor="text1"/>
        </w:rPr>
      </w:pPr>
      <w:r>
        <w:rPr>
          <w:rFonts w:ascii="Tahoma" w:hAnsi="Tahoma" w:cs="Tahoma"/>
          <w:b/>
          <w:color w:val="000000" w:themeColor="text1"/>
        </w:rPr>
        <w:t>CLASSWORK</w:t>
      </w:r>
      <w:r>
        <w:rPr>
          <w:rFonts w:ascii="Tahoma" w:hAnsi="Tahoma" w:cs="Tahoma"/>
          <w:color w:val="000000" w:themeColor="text1"/>
        </w:rPr>
        <w:t>: NGM Page 96 Ex. 12e Nos 1b, c, d, e, f 2b, c, d, e, f 3b, c, d, e, f</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96 Ex. 12e Nos 4b, c, d, e, f             5-20</w:t>
      </w:r>
    </w:p>
    <w:p w:rsidR="00776E21" w:rsidRDefault="00D67E1C">
      <w:pPr>
        <w:rPr>
          <w:rFonts w:ascii="Tahoma" w:hAnsi="Tahoma" w:cs="Tahoma"/>
          <w:color w:val="000000" w:themeColor="text1"/>
        </w:rPr>
      </w:pPr>
      <w:r>
        <w:rPr>
          <w:rFonts w:ascii="Tahoma" w:hAnsi="Tahoma" w:cs="Tahoma"/>
          <w:color w:val="000000" w:themeColor="text1"/>
        </w:rPr>
        <w:t xml:space="preserve">        Page 97 Ex. 12f Nos 1-20</w:t>
      </w:r>
    </w:p>
    <w:p w:rsidR="00776E21" w:rsidRDefault="00D67E1C">
      <w:pPr>
        <w:rPr>
          <w:rFonts w:ascii="Tahoma" w:hAnsi="Tahoma" w:cs="Tahoma"/>
          <w:color w:val="000000" w:themeColor="text1"/>
        </w:rPr>
      </w:pPr>
      <w:r>
        <w:rPr>
          <w:rFonts w:ascii="Tahoma" w:hAnsi="Tahoma" w:cs="Tahoma"/>
          <w:color w:val="000000" w:themeColor="text1"/>
        </w:rPr>
        <w:t xml:space="preserve">                    Ex. 12g Nos 1-20</w:t>
      </w:r>
    </w:p>
    <w:p w:rsidR="00776E21" w:rsidRDefault="00D67E1C">
      <w:pPr>
        <w:rPr>
          <w:rFonts w:ascii="Tahoma" w:hAnsi="Tahoma" w:cs="Tahoma"/>
          <w:color w:val="000000" w:themeColor="text1"/>
        </w:rPr>
      </w:pPr>
      <w:r>
        <w:rPr>
          <w:rFonts w:ascii="Tahoma" w:hAnsi="Tahoma" w:cs="Tahoma"/>
          <w:color w:val="000000" w:themeColor="text1"/>
        </w:rPr>
        <w:t xml:space="preserve">        Page 98-99 Ex. 12h Nos 1, 2</w:t>
      </w:r>
    </w:p>
    <w:p w:rsidR="00776E21" w:rsidRDefault="00D67E1C">
      <w:pPr>
        <w:rPr>
          <w:rFonts w:ascii="Tahoma" w:hAnsi="Tahoma" w:cs="Tahoma"/>
          <w:color w:val="000000" w:themeColor="text1"/>
        </w:rPr>
      </w:pPr>
      <w:r>
        <w:rPr>
          <w:rFonts w:ascii="Tahoma" w:hAnsi="Tahoma" w:cs="Tahoma"/>
          <w:color w:val="000000" w:themeColor="text1"/>
        </w:rPr>
        <w:t xml:space="preserve">                         Ex. 12i Nos 1, 2 </w:t>
      </w:r>
    </w:p>
    <w:p w:rsidR="00776E21" w:rsidRDefault="00776E21">
      <w:pPr>
        <w:rPr>
          <w:rFonts w:ascii="Tahoma" w:hAnsi="Tahoma" w:cs="Tahoma"/>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WEEK 9: ALGEBRAIC PROCESS</w:t>
      </w:r>
    </w:p>
    <w:p w:rsidR="00776E21" w:rsidRDefault="00D67E1C">
      <w:pPr>
        <w:rPr>
          <w:rFonts w:ascii="Tahoma" w:hAnsi="Tahoma" w:cs="Tahoma"/>
          <w:b/>
          <w:color w:val="000000" w:themeColor="text1"/>
        </w:rPr>
      </w:pPr>
      <w:r>
        <w:rPr>
          <w:rFonts w:ascii="Tahoma" w:hAnsi="Tahoma" w:cs="Tahoma"/>
          <w:b/>
          <w:color w:val="000000" w:themeColor="text1"/>
        </w:rPr>
        <w:t>USE OF SYMBOLS / SHAPES</w:t>
      </w:r>
    </w:p>
    <w:p w:rsidR="00776E21" w:rsidRDefault="00D67E1C">
      <w:pPr>
        <w:rPr>
          <w:rFonts w:ascii="Tahoma" w:hAnsi="Tahoma" w:cs="Tahoma"/>
          <w:color w:val="000000" w:themeColor="text1"/>
        </w:rPr>
      </w:pPr>
      <w:r>
        <w:rPr>
          <w:rFonts w:ascii="Tahoma" w:hAnsi="Tahoma" w:cs="Tahoma"/>
          <w:color w:val="000000" w:themeColor="text1"/>
        </w:rPr>
        <w:t>Algebra is a branch of mathematics in which letters of the alphabets and symbols are used in place of numbers. In other words, it is the mathematical word for generalized arithmetic.</w:t>
      </w:r>
    </w:p>
    <w:p w:rsidR="00776E21" w:rsidRDefault="00D67E1C">
      <w:pPr>
        <w:rPr>
          <w:rFonts w:ascii="Tahoma" w:hAnsi="Tahoma" w:cs="Tahoma"/>
          <w:color w:val="000000" w:themeColor="text1"/>
        </w:rPr>
      </w:pPr>
      <w:r>
        <w:rPr>
          <w:rFonts w:ascii="Tahoma" w:hAnsi="Tahoma" w:cs="Tahoma"/>
          <w:color w:val="000000" w:themeColor="text1"/>
        </w:rPr>
        <w:t>We can use any shape to represent our letter in other to interpret the sentence very well.</w:t>
      </w:r>
    </w:p>
    <w:p w:rsidR="00776E21" w:rsidRDefault="00D67E1C">
      <w:pPr>
        <w:rPr>
          <w:rFonts w:ascii="Tahoma" w:hAnsi="Tahoma" w:cs="Tahoma"/>
          <w:color w:val="000000" w:themeColor="text1"/>
        </w:rPr>
      </w:pPr>
      <w:r>
        <w:rPr>
          <w:rFonts w:ascii="Tahoma" w:hAnsi="Tahoma" w:cs="Tahoma"/>
          <w:color w:val="000000" w:themeColor="text1"/>
        </w:rPr>
        <w:t xml:space="preserve">Examples of shapes includes                                                    </w:t>
      </w:r>
    </w:p>
    <w:p w:rsidR="00776E21" w:rsidRDefault="00D67E1C">
      <w:pPr>
        <w:rPr>
          <w:rFonts w:ascii="Tahoma" w:hAnsi="Tahoma" w:cs="Tahoma"/>
          <w:color w:val="000000" w:themeColor="text1"/>
        </w:rPr>
      </w:pPr>
      <w:r>
        <w:rPr>
          <w:rFonts w:ascii="Tahoma" w:hAnsi="Tahoma" w:cs="Tahoma"/>
          <w:noProof/>
          <w:color w:val="000000" w:themeColor="text1"/>
        </w:rPr>
        <mc:AlternateContent>
          <mc:Choice Requires="wps">
            <w:drawing>
              <wp:anchor distT="0" distB="0" distL="0" distR="0" simplePos="0" relativeHeight="251696128" behindDoc="0" locked="0" layoutInCell="1" allowOverlap="1">
                <wp:simplePos x="0" y="0"/>
                <wp:positionH relativeFrom="column">
                  <wp:posOffset>929640</wp:posOffset>
                </wp:positionH>
                <wp:positionV relativeFrom="paragraph">
                  <wp:posOffset>36830</wp:posOffset>
                </wp:positionV>
                <wp:extent cx="229235" cy="312420"/>
                <wp:effectExtent l="19050" t="19050" r="37465" b="11430"/>
                <wp:wrapNone/>
                <wp:docPr id="11" name="1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235" cy="312420"/>
                        </a:xfrm>
                        <a:prstGeom prst="triangle">
                          <a:avLst>
                            <a:gd name="adj" fmla="val 50000"/>
                          </a:avLst>
                        </a:prstGeom>
                        <a:solidFill>
                          <a:srgbClr val="FFFFFF"/>
                        </a:solidFill>
                        <a:ln w="12700">
                          <a:solidFill>
                            <a:srgbClr val="70AD47"/>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1100" o:spid="_x0000_s1026" o:spt="5" type="#_x0000_t5" style="position:absolute;left:0pt;margin-left:73.2pt;margin-top:2.9pt;height:24.6pt;width:18.05pt;z-index:251696128;mso-width-relative:page;mso-height-relative:page;" fillcolor="#FFFFFF" filled="t" stroked="t" coordsize="21600,21600" o:gfxdata="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kRTFNcAAAAIAQAADwAAAAAAAAABACAAAAAiAAAAZHJzL2Rv&#10;d25yZXYueG1sUEsBAhQAFAAAAAgAh07iQEpJQ107AgAAnAQAAA4AAAAAAAAAAQAgAAAAJgEAAGRy&#10;cy9lMm9Eb2MueG1sUEsFBgAAAAAGAAYAWQEAANMFAAAAAA==&#10;" adj="10800">
                <v:fill on="t" focussize="0,0"/>
                <v:stroke weight="1pt" color="#70AD47" miterlimit="8" joinstyle="miter"/>
                <v:imagedata o:title=""/>
                <o:lock v:ext="edit" aspectratio="f"/>
              </v:shape>
            </w:pict>
          </mc:Fallback>
        </mc:AlternateContent>
      </w:r>
      <w:r>
        <w:rPr>
          <w:rFonts w:ascii="Tahoma" w:hAnsi="Tahoma" w:cs="Tahoma"/>
          <w:noProof/>
          <w:color w:val="000000" w:themeColor="text1"/>
        </w:rPr>
        <mc:AlternateContent>
          <mc:Choice Requires="wps">
            <w:drawing>
              <wp:anchor distT="0" distB="0" distL="0" distR="0" simplePos="0" relativeHeight="251695104" behindDoc="0" locked="0" layoutInCell="1" allowOverlap="1">
                <wp:simplePos x="0" y="0"/>
                <wp:positionH relativeFrom="column">
                  <wp:posOffset>572770</wp:posOffset>
                </wp:positionH>
                <wp:positionV relativeFrom="paragraph">
                  <wp:posOffset>57785</wp:posOffset>
                </wp:positionV>
                <wp:extent cx="274955" cy="264795"/>
                <wp:effectExtent l="0" t="0" r="10795" b="20955"/>
                <wp:wrapNone/>
                <wp:docPr id="9" name="1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955" cy="264795"/>
                        </a:xfrm>
                        <a:prstGeom prst="roundRect">
                          <a:avLst>
                            <a:gd name="adj" fmla="val 20000"/>
                          </a:avLst>
                        </a:prstGeom>
                        <a:solidFill>
                          <a:srgbClr val="FFFFFF"/>
                        </a:solidFill>
                        <a:ln w="12700">
                          <a:solidFill>
                            <a:srgbClr val="70AD47"/>
                          </a:solidFill>
                          <a:miter lim="800000"/>
                        </a:ln>
                      </wps:spPr>
                      <wps:txbx>
                        <w:txbxContent>
                          <w:p w:rsidR="00CA3D8E" w:rsidRDefault="00CA3D8E">
                            <w:pPr>
                              <w:jc w:val="center"/>
                              <w:rPr>
                                <w:lang w:val="en-GB"/>
                              </w:rPr>
                            </w:pPr>
                          </w:p>
                        </w:txbxContent>
                      </wps:txbx>
                      <wps:bodyPr rot="0" vert="horz" wrap="square" lIns="91440" tIns="45720" rIns="91440" bIns="45720" anchor="ctr" anchorCtr="0" upright="1">
                        <a:noAutofit/>
                      </wps:bodyPr>
                    </wps:wsp>
                  </a:graphicData>
                </a:graphic>
              </wp:anchor>
            </w:drawing>
          </mc:Choice>
          <mc:Fallback>
            <w:pict>
              <v:roundrect id="1102" o:spid="_x0000_s1054" style="position:absolute;margin-left:45.1pt;margin-top:4.55pt;width:21.65pt;height:20.85pt;z-index:251695104;visibility:visible;mso-wrap-style:square;mso-wrap-distance-left:0;mso-wrap-distance-top:0;mso-wrap-distance-right:0;mso-wrap-distance-bottom:0;mso-position-horizontal:absolute;mso-position-horizontal-relative:text;mso-position-vertical:absolute;mso-position-vertical-relative:text;v-text-anchor:middle" arcsize="13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" strokecolor="#70ad47" strokeweight="1pt">
                <v:stroke joinstyle="miter"/>
                <v:textbox>
                  <w:txbxContent>
                    <w:p w:rsidR="00CA3D8E" w:rsidRDefault="00CA3D8E">
                      <w:pPr>
                        <w:jc w:val="center"/>
                        <w:rPr>
                          <w:lang w:val="en-GB"/>
                        </w:rPr>
                      </w:pPr>
                    </w:p>
                  </w:txbxContent>
                </v:textbox>
              </v:roundrect>
            </w:pict>
          </mc:Fallback>
        </mc:AlternateContent>
      </w:r>
      <w:r>
        <w:rPr>
          <w:rFonts w:ascii="Tahoma" w:hAnsi="Tahoma" w:cs="Tahoma"/>
          <w:noProof/>
          <w:color w:val="000000" w:themeColor="text1"/>
        </w:rPr>
        <mc:AlternateContent>
          <mc:Choice Requires="wps">
            <w:drawing>
              <wp:anchor distT="0" distB="0" distL="0" distR="0" simplePos="0" relativeHeight="251694080" behindDoc="0" locked="0" layoutInCell="1" allowOverlap="1">
                <wp:simplePos x="0" y="0"/>
                <wp:positionH relativeFrom="column">
                  <wp:posOffset>201930</wp:posOffset>
                </wp:positionH>
                <wp:positionV relativeFrom="paragraph">
                  <wp:posOffset>54610</wp:posOffset>
                </wp:positionV>
                <wp:extent cx="264160" cy="241935"/>
                <wp:effectExtent l="0" t="0" r="21590" b="24765"/>
                <wp:wrapNone/>
                <wp:docPr id="10" name="1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160" cy="241935"/>
                        </a:xfrm>
                        <a:prstGeom prst="ellipse">
                          <a:avLst/>
                        </a:prstGeom>
                        <a:solidFill>
                          <a:srgbClr val="FFFFFF"/>
                        </a:solidFill>
                        <a:ln w="12700">
                          <a:solidFill>
                            <a:srgbClr val="70AD47"/>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1101" o:spid="_x0000_s1026" o:spt="3" type="#_x0000_t3" style="position:absolute;left:0pt;margin-left:15.9pt;margin-top:4.3pt;height:19.05pt;width:20.8pt;z-index:251694080;mso-width-relative:page;mso-height-relative:page;" fillcolor="#FFFFFF" filled="t" stroked="t" coordsize="21600,21600" o:gfxdata="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8G18odYAAAAGAQAADwAAAAAAAAABACAAAAAiAAAAZHJzL2Rvd25yZXYueG1sUEsBAhQAFAAA&#10;AAgAh07iQFPyfHMqAgAAbwQAAA4AAAAAAAAAAQAgAAAAJQEAAGRycy9lMm9Eb2MueG1sUEsFBgAA&#10;AAAGAAYAWQEAAMEFAAAAAA==&#10;">
                <v:fill on="t" focussize="0,0"/>
                <v:stroke weight="1pt" color="#70AD47" miterlimit="8" joinstyle="miter"/>
                <v:imagedata o:title=""/>
                <o:lock v:ext="edit" aspectratio="f"/>
              </v:shape>
            </w:pict>
          </mc:Fallback>
        </mc:AlternateContent>
      </w:r>
    </w:p>
    <w:p w:rsidR="00776E21" w:rsidRDefault="00776E21">
      <w:pPr>
        <w:rPr>
          <w:rFonts w:ascii="Tahoma" w:hAnsi="Tahoma" w:cs="Tahoma"/>
          <w:color w:val="000000" w:themeColor="text1"/>
        </w:rPr>
      </w:pPr>
    </w:p>
    <w:p w:rsidR="00776E21" w:rsidRDefault="00D67E1C">
      <w:pPr>
        <w:rPr>
          <w:rFonts w:ascii="Tahoma" w:hAnsi="Tahoma" w:cs="Tahoma"/>
          <w:color w:val="000000" w:themeColor="text1"/>
        </w:rPr>
      </w:pPr>
      <w:r>
        <w:rPr>
          <w:rFonts w:ascii="Tahoma" w:hAnsi="Tahoma" w:cs="Tahoma"/>
          <w:b/>
          <w:color w:val="000000" w:themeColor="text1"/>
          <w:u w:val="single"/>
        </w:rPr>
        <w:t>Examples</w:t>
      </w:r>
      <w:r>
        <w:rPr>
          <w:rFonts w:ascii="Tahoma" w:hAnsi="Tahoma" w:cs="Tahoma"/>
          <w:color w:val="000000" w:themeColor="text1"/>
        </w:rPr>
        <w:t>: Find the missing numbers that make the following open sentence true:</w:t>
      </w:r>
    </w:p>
    <w:p w:rsidR="00776E21" w:rsidRDefault="00D67E1C">
      <w:pPr>
        <w:pStyle w:val="ListParagraph"/>
        <w:rPr>
          <w:rFonts w:ascii="Tahoma" w:hAnsi="Tahoma" w:cs="Tahoma"/>
          <w:color w:val="000000" w:themeColor="text1"/>
        </w:rPr>
      </w:pPr>
      <w:r>
        <w:rPr>
          <w:rFonts w:ascii="Tahoma" w:hAnsi="Tahoma" w:cs="Tahoma"/>
          <w:b/>
          <w:noProof/>
          <w:color w:val="000000" w:themeColor="text1"/>
          <w:u w:val="single"/>
        </w:rPr>
        <mc:AlternateContent>
          <mc:Choice Requires="wps">
            <w:drawing>
              <wp:anchor distT="0" distB="0" distL="0" distR="0" simplePos="0" relativeHeight="251697152" behindDoc="0" locked="0" layoutInCell="1" allowOverlap="1">
                <wp:simplePos x="0" y="0"/>
                <wp:positionH relativeFrom="column">
                  <wp:posOffset>746760</wp:posOffset>
                </wp:positionH>
                <wp:positionV relativeFrom="paragraph">
                  <wp:posOffset>17780</wp:posOffset>
                </wp:positionV>
                <wp:extent cx="160655" cy="190500"/>
                <wp:effectExtent l="0" t="0" r="10795" b="19050"/>
                <wp:wrapNone/>
                <wp:docPr id="8" name="1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655" cy="190500"/>
                        </a:xfrm>
                        <a:prstGeom prst="roundRect">
                          <a:avLst>
                            <a:gd name="adj" fmla="val 20000"/>
                          </a:avLst>
                        </a:prstGeom>
                        <a:solidFill>
                          <a:srgbClr val="FFFFFF"/>
                        </a:solidFill>
                        <a:ln w="12700">
                          <a:solidFill>
                            <a:srgbClr val="70AD47"/>
                          </a:solidFill>
                          <a:miter lim="800000"/>
                        </a:ln>
                      </wps:spPr>
                      <wps:txbx>
                        <w:txbxContent>
                          <w:p w:rsidR="00CA3D8E" w:rsidRDefault="00CA3D8E">
                            <w:pPr>
                              <w:jc w:val="center"/>
                              <w:rPr>
                                <w:lang w:val="en-GB"/>
                              </w:rPr>
                            </w:pPr>
                          </w:p>
                        </w:txbxContent>
                      </wps:txbx>
                      <wps:bodyPr rot="0" vert="horz" wrap="square" lIns="91440" tIns="45720" rIns="91440" bIns="45720" anchor="ctr" anchorCtr="0" upright="1">
                        <a:noAutofit/>
                      </wps:bodyPr>
                    </wps:wsp>
                  </a:graphicData>
                </a:graphic>
              </wp:anchor>
            </w:drawing>
          </mc:Choice>
          <mc:Fallback>
            <w:pict>
              <v:roundrect id="1103" o:spid="_x0000_s1055" style="position:absolute;left:0;text-align:left;margin-left:58.8pt;margin-top:1.4pt;width:12.65pt;height:15pt;z-index:251697152;visibility:visible;mso-wrap-style:square;mso-wrap-distance-left:0;mso-wrap-distance-top:0;mso-wrap-distance-right:0;mso-wrap-distance-bottom:0;mso-position-horizontal:absolute;mso-position-horizontal-relative:text;mso-position-vertical:absolute;mso-position-vertical-relative:text;v-text-anchor:middle" arcsize="13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" strokecolor="#70ad47" strokeweight="1pt">
                <v:stroke joinstyle="miter"/>
                <v:textbox>
                  <w:txbxContent>
                    <w:p w:rsidR="00CA3D8E" w:rsidRDefault="00CA3D8E">
                      <w:pPr>
                        <w:jc w:val="center"/>
                        <w:rPr>
                          <w:lang w:val="en-GB"/>
                        </w:rPr>
                      </w:pPr>
                    </w:p>
                  </w:txbxContent>
                </v:textbox>
              </v:roundrect>
            </w:pict>
          </mc:Fallback>
        </mc:AlternateContent>
      </w:r>
      <w:r w:rsidR="0040012E">
        <w:rPr>
          <w:rFonts w:ascii="Tahoma" w:hAnsi="Tahoma" w:cs="Tahoma"/>
          <w:color w:val="000000" w:themeColor="text1"/>
        </w:rPr>
        <w:t xml:space="preserve">  1.      + 5 = 12</w:t>
      </w:r>
    </w:p>
    <w:p w:rsidR="00776E21" w:rsidRDefault="00776E21">
      <w:pPr>
        <w:pStyle w:val="ListParagraph"/>
        <w:rPr>
          <w:rFonts w:ascii="Tahoma" w:hAnsi="Tahoma" w:cs="Tahoma"/>
          <w:color w:val="000000" w:themeColor="text1"/>
        </w:rPr>
      </w:pPr>
    </w:p>
    <w:p w:rsidR="00776E21" w:rsidRDefault="00D67E1C">
      <w:pPr>
        <w:pStyle w:val="ListParagraph"/>
        <w:rPr>
          <w:rFonts w:ascii="Tahoma" w:hAnsi="Tahoma" w:cs="Tahoma"/>
          <w:color w:val="000000" w:themeColor="text1"/>
        </w:rPr>
      </w:pPr>
      <w:r>
        <w:rPr>
          <w:rFonts w:ascii="Tahoma" w:hAnsi="Tahoma" w:cs="Tahoma"/>
          <w:noProof/>
          <w:color w:val="000000" w:themeColor="text1"/>
        </w:rPr>
        <mc:AlternateContent>
          <mc:Choice Requires="wps">
            <w:drawing>
              <wp:anchor distT="0" distB="0" distL="0" distR="0" simplePos="0" relativeHeight="251708416" behindDoc="0" locked="0" layoutInCell="1" allowOverlap="1">
                <wp:simplePos x="0" y="0"/>
                <wp:positionH relativeFrom="column">
                  <wp:posOffset>746760</wp:posOffset>
                </wp:positionH>
                <wp:positionV relativeFrom="paragraph">
                  <wp:posOffset>0</wp:posOffset>
                </wp:positionV>
                <wp:extent cx="145415" cy="167640"/>
                <wp:effectExtent l="0" t="0" r="26035" b="22860"/>
                <wp:wrapNone/>
                <wp:docPr id="2" name="1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415" cy="167640"/>
                        </a:xfrm>
                        <a:prstGeom prst="roundRect">
                          <a:avLst>
                            <a:gd name="adj" fmla="val 20000"/>
                          </a:avLst>
                        </a:prstGeom>
                        <a:solidFill>
                          <a:srgbClr val="FFFFFF"/>
                        </a:solidFill>
                        <a:ln w="12700">
                          <a:solidFill>
                            <a:srgbClr val="70AD47"/>
                          </a:solidFill>
                          <a:miter lim="800000"/>
                        </a:ln>
                      </wps:spPr>
                      <wps:txbx>
                        <w:txbxContent>
                          <w:p w:rsidR="00CA3D8E" w:rsidRDefault="00CA3D8E">
                            <w:pPr>
                              <w:jc w:val="center"/>
                              <w:rPr>
                                <w:lang w:val="en-GB"/>
                              </w:rPr>
                            </w:pPr>
                          </w:p>
                        </w:txbxContent>
                      </wps:txbx>
                      <wps:bodyPr rot="0" vert="horz" wrap="square" lIns="91440" tIns="45720" rIns="91440" bIns="45720" anchor="ctr" anchorCtr="0" upright="1">
                        <a:noAutofit/>
                      </wps:bodyPr>
                    </wps:wsp>
                  </a:graphicData>
                </a:graphic>
              </wp:anchor>
            </w:drawing>
          </mc:Choice>
          <mc:Fallback>
            <w:pict>
              <v:roundrect id="1104" o:spid="_x0000_s1056" style="position:absolute;left:0;text-align:left;margin-left:58.8pt;margin-top:0;width:11.45pt;height:13.2pt;z-index:251708416;visibility:visible;mso-wrap-style:square;mso-wrap-distance-left:0;mso-wrap-distance-top:0;mso-wrap-distance-right:0;mso-wrap-distance-bottom:0;mso-position-horizontal:absolute;mso-position-horizontal-relative:text;mso-position-vertical:absolute;mso-position-vertical-relative:text;v-text-anchor:middle" arcsize="13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" strokecolor="#70ad47" strokeweight="1pt">
                <v:stroke joinstyle="miter"/>
                <v:textbox>
                  <w:txbxContent>
                    <w:p w:rsidR="00CA3D8E" w:rsidRDefault="00CA3D8E">
                      <w:pPr>
                        <w:jc w:val="center"/>
                        <w:rPr>
                          <w:lang w:val="en-GB"/>
                        </w:rPr>
                      </w:pPr>
                    </w:p>
                  </w:txbxContent>
                </v:textbox>
              </v:roundrect>
            </w:pict>
          </mc:Fallback>
        </mc:AlternateContent>
      </w:r>
      <w:r>
        <w:rPr>
          <w:rFonts w:ascii="Tahoma" w:hAnsi="Tahoma" w:cs="Tahoma"/>
          <w:color w:val="000000" w:themeColor="text1"/>
        </w:rPr>
        <w:t xml:space="preserve">  2.      – 8 = 14</w:t>
      </w:r>
    </w:p>
    <w:p w:rsidR="00776E21" w:rsidRDefault="00776E21">
      <w:pPr>
        <w:pStyle w:val="ListParagraph"/>
        <w:rPr>
          <w:rFonts w:ascii="Tahoma" w:hAnsi="Tahoma" w:cs="Tahoma"/>
          <w:color w:val="000000" w:themeColor="text1"/>
        </w:rPr>
      </w:pPr>
    </w:p>
    <w:p w:rsidR="00776E21" w:rsidRDefault="00D67E1C">
      <w:pPr>
        <w:pStyle w:val="ListParagraph"/>
        <w:rPr>
          <w:rFonts w:ascii="Tahoma" w:hAnsi="Tahoma" w:cs="Tahoma"/>
          <w:color w:val="000000" w:themeColor="text1"/>
        </w:rPr>
      </w:pPr>
      <w:r>
        <w:rPr>
          <w:rFonts w:ascii="Tahoma" w:hAnsi="Tahoma" w:cs="Tahoma"/>
          <w:noProof/>
          <w:color w:val="000000" w:themeColor="text1"/>
        </w:rPr>
        <mc:AlternateContent>
          <mc:Choice Requires="wps">
            <w:drawing>
              <wp:anchor distT="0" distB="0" distL="0" distR="0" simplePos="0" relativeHeight="251698176" behindDoc="0" locked="0" layoutInCell="1" allowOverlap="1">
                <wp:simplePos x="0" y="0"/>
                <wp:positionH relativeFrom="column">
                  <wp:posOffset>1097280</wp:posOffset>
                </wp:positionH>
                <wp:positionV relativeFrom="paragraph">
                  <wp:posOffset>20955</wp:posOffset>
                </wp:positionV>
                <wp:extent cx="144780" cy="152400"/>
                <wp:effectExtent l="0" t="0" r="26670" b="19050"/>
                <wp:wrapNone/>
                <wp:docPr id="6" name="1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 cy="152400"/>
                        </a:xfrm>
                        <a:prstGeom prst="roundRect">
                          <a:avLst>
                            <a:gd name="adj" fmla="val 20000"/>
                          </a:avLst>
                        </a:prstGeom>
                        <a:solidFill>
                          <a:srgbClr val="FFFFFF"/>
                        </a:solidFill>
                        <a:ln w="12700">
                          <a:solidFill>
                            <a:srgbClr val="70AD47"/>
                          </a:solidFill>
                          <a:miter lim="800000"/>
                        </a:ln>
                      </wps:spPr>
                      <wps:txbx>
                        <w:txbxContent>
                          <w:p w:rsidR="00CA3D8E" w:rsidRDefault="00CA3D8E">
                            <w:pPr>
                              <w:jc w:val="center"/>
                              <w:rPr>
                                <w:lang w:val="en-GB"/>
                              </w:rPr>
                            </w:pPr>
                          </w:p>
                        </w:txbxContent>
                      </wps:txbx>
                      <wps:bodyPr rot="0" vert="horz" wrap="square" lIns="91440" tIns="45720" rIns="91440" bIns="45720" anchor="ctr" anchorCtr="0" upright="1">
                        <a:noAutofit/>
                      </wps:bodyPr>
                    </wps:wsp>
                  </a:graphicData>
                </a:graphic>
              </wp:anchor>
            </w:drawing>
          </mc:Choice>
          <mc:Fallback>
            <w:pict>
              <v:roundrect id="1105" o:spid="_x0000_s1057" style="position:absolute;left:0;text-align:left;margin-left:86.4pt;margin-top:1.65pt;width:11.4pt;height:12pt;z-index:251698176;visibility:visible;mso-wrap-style:square;mso-wrap-distance-left:0;mso-wrap-distance-top:0;mso-wrap-distance-right:0;mso-wrap-distance-bottom:0;mso-position-horizontal:absolute;mso-position-horizontal-relative:text;mso-position-vertical:absolute;mso-position-vertical-relative:text;v-text-anchor:middle" arcsize="13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" strokecolor="#70ad47" strokeweight="1pt">
                <v:stroke joinstyle="miter"/>
                <v:textbox>
                  <w:txbxContent>
                    <w:p w:rsidR="00CA3D8E" w:rsidRDefault="00CA3D8E">
                      <w:pPr>
                        <w:jc w:val="center"/>
                        <w:rPr>
                          <w:lang w:val="en-GB"/>
                        </w:rPr>
                      </w:pPr>
                    </w:p>
                  </w:txbxContent>
                </v:textbox>
              </v:roundrect>
            </w:pict>
          </mc:Fallback>
        </mc:AlternateContent>
      </w:r>
      <w:r>
        <w:rPr>
          <w:rFonts w:ascii="Tahoma" w:hAnsi="Tahoma" w:cs="Tahoma"/>
          <w:color w:val="000000" w:themeColor="text1"/>
        </w:rPr>
        <w:t xml:space="preserve">  3. 12 ÷     = 3</w:t>
      </w:r>
    </w:p>
    <w:p w:rsidR="00776E21" w:rsidRDefault="00776E21">
      <w:pPr>
        <w:pStyle w:val="ListParagraph"/>
        <w:rPr>
          <w:rFonts w:ascii="Tahoma" w:hAnsi="Tahoma" w:cs="Tahoma"/>
          <w:color w:val="000000" w:themeColor="text1"/>
        </w:rPr>
      </w:pPr>
    </w:p>
    <w:p w:rsidR="00776E21" w:rsidRDefault="00776E21">
      <w:pPr>
        <w:pStyle w:val="ListParagraph"/>
        <w:rPr>
          <w:rFonts w:ascii="Tahoma" w:hAnsi="Tahoma" w:cs="Tahoma"/>
          <w:color w:val="000000" w:themeColor="text1"/>
        </w:rPr>
      </w:pPr>
    </w:p>
    <w:p w:rsidR="00776E21" w:rsidRDefault="00D67E1C">
      <w:pPr>
        <w:rPr>
          <w:rFonts w:ascii="Tahoma" w:hAnsi="Tahoma" w:cs="Tahoma"/>
          <w:b/>
          <w:color w:val="000000" w:themeColor="text1"/>
          <w:u w:val="single"/>
        </w:rPr>
      </w:pPr>
      <w:r>
        <w:rPr>
          <w:rFonts w:ascii="Tahoma" w:hAnsi="Tahoma" w:cs="Tahoma"/>
          <w:b/>
          <w:color w:val="000000" w:themeColor="text1"/>
          <w:u w:val="single"/>
        </w:rPr>
        <w:t>CLASSWORK:</w:t>
      </w:r>
    </w:p>
    <w:p w:rsidR="00776E21" w:rsidRDefault="00D67E1C">
      <w:pPr>
        <w:pStyle w:val="ListParagraph"/>
        <w:numPr>
          <w:ilvl w:val="0"/>
          <w:numId w:val="32"/>
        </w:numPr>
        <w:rPr>
          <w:rFonts w:ascii="Tahoma" w:hAnsi="Tahoma" w:cs="Tahoma"/>
          <w:color w:val="000000" w:themeColor="text1"/>
        </w:rPr>
      </w:pPr>
      <w:r>
        <w:rPr>
          <w:rFonts w:ascii="Tahoma" w:hAnsi="Tahoma" w:cs="Tahoma"/>
          <w:noProof/>
          <w:color w:val="000000" w:themeColor="text1"/>
        </w:rPr>
        <mc:AlternateContent>
          <mc:Choice Requires="wps">
            <w:drawing>
              <wp:anchor distT="0" distB="0" distL="0" distR="0" simplePos="0" relativeHeight="251699200" behindDoc="0" locked="0" layoutInCell="1" allowOverlap="1">
                <wp:simplePos x="0" y="0"/>
                <wp:positionH relativeFrom="column">
                  <wp:posOffset>1003935</wp:posOffset>
                </wp:positionH>
                <wp:positionV relativeFrom="paragraph">
                  <wp:posOffset>32385</wp:posOffset>
                </wp:positionV>
                <wp:extent cx="208280" cy="142875"/>
                <wp:effectExtent l="0" t="0" r="20320" b="28575"/>
                <wp:wrapNone/>
                <wp:docPr id="4" name="1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280" cy="142875"/>
                        </a:xfrm>
                        <a:prstGeom prst="ellipse">
                          <a:avLst/>
                        </a:prstGeom>
                        <a:solidFill>
                          <a:srgbClr val="FFFFFF"/>
                        </a:solidFill>
                        <a:ln w="12700">
                          <a:solidFill>
                            <a:srgbClr val="70AD47"/>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1107" o:spid="_x0000_s1026" o:spt="3" type="#_x0000_t3" style="position:absolute;left:0pt;margin-left:79.05pt;margin-top:2.55pt;height:11.25pt;width:16.4pt;z-index:251699200;mso-width-relative:page;mso-height-relative:page;" fillcolor="#FFFFFF" filled="t" stroked="t" coordsize="21600,21600" o:gfxdata="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MpZtLXAAAACAEAAA8AAAAAAAAAAQAgAAAAIgAAAGRycy9kb3ducmV2LnhtbFBLAQIU&#10;ABQAAAAIAIdO4kDFFZjMLQIAAG4EAAAOAAAAAAAAAAEAIAAAACYBAABkcnMvZTJvRG9jLnhtbFBL&#10;BQYAAAAABgAGAFkBAADFBQAAAAA=&#10;">
                <v:fill on="t" focussize="0,0"/>
                <v:stroke weight="1pt" color="#70AD47" miterlimit="8" joinstyle="miter"/>
                <v:imagedata o:title=""/>
                <o:lock v:ext="edit" aspectratio="f"/>
              </v:shape>
            </w:pict>
          </mc:Fallback>
        </mc:AlternateContent>
      </w:r>
      <w:r>
        <w:rPr>
          <w:rFonts w:ascii="Tahoma" w:hAnsi="Tahoma" w:cs="Tahoma"/>
          <w:color w:val="000000" w:themeColor="text1"/>
        </w:rPr>
        <w:t xml:space="preserve">8 X 7 =             </w:t>
      </w:r>
    </w:p>
    <w:p w:rsidR="00776E21" w:rsidRDefault="00D67E1C">
      <w:pPr>
        <w:pStyle w:val="ListParagraph"/>
        <w:numPr>
          <w:ilvl w:val="0"/>
          <w:numId w:val="32"/>
        </w:numPr>
        <w:rPr>
          <w:rFonts w:ascii="Tahoma" w:hAnsi="Tahoma" w:cs="Tahoma"/>
          <w:color w:val="000000" w:themeColor="text1"/>
        </w:rPr>
      </w:pPr>
      <w:r>
        <w:rPr>
          <w:rFonts w:ascii="Tahoma" w:hAnsi="Tahoma" w:cs="Tahoma"/>
          <w:noProof/>
          <w:color w:val="000000" w:themeColor="text1"/>
        </w:rPr>
        <mc:AlternateContent>
          <mc:Choice Requires="wps">
            <w:drawing>
              <wp:anchor distT="0" distB="0" distL="0" distR="0" simplePos="0" relativeHeight="251700224" behindDoc="0" locked="0" layoutInCell="1" allowOverlap="1">
                <wp:simplePos x="0" y="0"/>
                <wp:positionH relativeFrom="column">
                  <wp:posOffset>1203960</wp:posOffset>
                </wp:positionH>
                <wp:positionV relativeFrom="paragraph">
                  <wp:posOffset>36830</wp:posOffset>
                </wp:positionV>
                <wp:extent cx="208280" cy="142875"/>
                <wp:effectExtent l="0" t="0" r="20320" b="28575"/>
                <wp:wrapNone/>
                <wp:docPr id="3" name="1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280" cy="142875"/>
                        </a:xfrm>
                        <a:prstGeom prst="ellipse">
                          <a:avLst/>
                        </a:prstGeom>
                        <a:solidFill>
                          <a:srgbClr val="FFFFFF"/>
                        </a:solidFill>
                        <a:ln w="12700">
                          <a:solidFill>
                            <a:srgbClr val="70AD47"/>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1108" o:spid="_x0000_s1026" o:spt="3" type="#_x0000_t3" style="position:absolute;left:0pt;margin-left:94.8pt;margin-top:2.9pt;height:11.25pt;width:16.4pt;z-index:251700224;mso-width-relative:page;mso-height-relative:page;" fillcolor="#FFFFFF" filled="t" stroked="t" coordsize="21600,21600" o:gfxdata="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SmuM1gAAAAgBAAAPAAAAAAAAAAEAIAAAACIAAABkcnMvZG93bnJldi54bWxQSwECFAAU&#10;AAAACACHTuJAD0Gg5CwCAABuBAAADgAAAAAAAAABACAAAAAlAQAAZHJzL2Uyb0RvYy54bWxQSwUG&#10;AAAAAAYABgBZAQAAwwUAAAAA&#10;">
                <v:fill on="t" focussize="0,0"/>
                <v:stroke weight="1pt" color="#70AD47" miterlimit="8" joinstyle="miter"/>
                <v:imagedata o:title=""/>
                <o:lock v:ext="edit" aspectratio="f"/>
              </v:shape>
            </w:pict>
          </mc:Fallback>
        </mc:AlternateContent>
      </w:r>
      <w:r>
        <w:rPr>
          <w:rFonts w:ascii="Tahoma" w:hAnsi="Tahoma" w:cs="Tahoma"/>
          <w:color w:val="000000" w:themeColor="text1"/>
        </w:rPr>
        <w:t xml:space="preserve">53 = 12 +           </w:t>
      </w:r>
    </w:p>
    <w:p w:rsidR="00776E21" w:rsidRDefault="00D67E1C">
      <w:pPr>
        <w:pStyle w:val="ListParagraph"/>
        <w:numPr>
          <w:ilvl w:val="0"/>
          <w:numId w:val="32"/>
        </w:numPr>
        <w:rPr>
          <w:rFonts w:ascii="Tahoma" w:hAnsi="Tahoma" w:cs="Tahoma"/>
          <w:color w:val="000000" w:themeColor="text1"/>
        </w:rPr>
      </w:pPr>
      <w:r>
        <w:rPr>
          <w:rFonts w:ascii="Tahoma" w:hAnsi="Tahoma" w:cs="Tahoma"/>
          <w:noProof/>
          <w:color w:val="000000" w:themeColor="text1"/>
        </w:rPr>
        <mc:AlternateContent>
          <mc:Choice Requires="wps">
            <w:drawing>
              <wp:anchor distT="0" distB="0" distL="0" distR="0" simplePos="0" relativeHeight="251701248" behindDoc="0" locked="0" layoutInCell="1" allowOverlap="1">
                <wp:simplePos x="0" y="0"/>
                <wp:positionH relativeFrom="column">
                  <wp:posOffset>1240155</wp:posOffset>
                </wp:positionH>
                <wp:positionV relativeFrom="paragraph">
                  <wp:posOffset>36830</wp:posOffset>
                </wp:positionV>
                <wp:extent cx="208280" cy="142875"/>
                <wp:effectExtent l="0" t="0" r="20320" b="28575"/>
                <wp:wrapNone/>
                <wp:docPr id="1" name="1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280" cy="142875"/>
                        </a:xfrm>
                        <a:prstGeom prst="ellipse">
                          <a:avLst/>
                        </a:prstGeom>
                        <a:solidFill>
                          <a:srgbClr val="FFFFFF"/>
                        </a:solidFill>
                        <a:ln w="12700">
                          <a:solidFill>
                            <a:srgbClr val="70AD47"/>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1110" o:spid="_x0000_s1026" o:spt="3" type="#_x0000_t3" style="position:absolute;left:0pt;margin-left:97.65pt;margin-top:2.9pt;height:11.25pt;width:16.4pt;z-index:251701248;mso-width-relative:page;mso-height-relative:page;" fillcolor="#FFFFFF" filled="t" stroked="t" coordsize="21600,21600" o:gfxdata="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jg9JjNYAAAAIAQAADwAAAAAAAAABACAAAAAiAAAAZHJzL2Rvd25yZXYueG1sUEsBAhQAFAAA&#10;AAgAh07iQBSxpoQqAgAAbgQAAA4AAAAAAAAAAQAgAAAAJQEAAGRycy9lMm9Eb2MueG1sUEsFBgAA&#10;AAAGAAYAWQEAAMEFAAAAAA==&#10;">
                <v:fill on="t" focussize="0,0"/>
                <v:stroke weight="1pt" color="#70AD47" miterlimit="8" joinstyle="miter"/>
                <v:imagedata o:title=""/>
                <o:lock v:ext="edit" aspectratio="f"/>
              </v:shape>
            </w:pict>
          </mc:Fallback>
        </mc:AlternateContent>
      </w:r>
      <w:r>
        <w:rPr>
          <w:rFonts w:ascii="Tahoma" w:hAnsi="Tahoma" w:cs="Tahoma"/>
          <w:color w:val="000000" w:themeColor="text1"/>
        </w:rPr>
        <w:t xml:space="preserve">121 ÷11 =            </w:t>
      </w:r>
    </w:p>
    <w:p w:rsidR="00776E21" w:rsidRDefault="00D67E1C">
      <w:pPr>
        <w:ind w:left="360"/>
        <w:rPr>
          <w:rFonts w:ascii="Tahoma" w:hAnsi="Tahoma" w:cs="Tahoma"/>
          <w:b/>
          <w:color w:val="000000" w:themeColor="text1"/>
        </w:rPr>
      </w:pPr>
      <w:r>
        <w:rPr>
          <w:rFonts w:ascii="Tahoma" w:hAnsi="Tahoma" w:cs="Tahoma"/>
          <w:b/>
          <w:color w:val="000000" w:themeColor="text1"/>
        </w:rPr>
        <w:t>CLASSWORK</w:t>
      </w:r>
    </w:p>
    <w:p w:rsidR="00776E21" w:rsidRDefault="00D67E1C">
      <w:pPr>
        <w:ind w:left="360"/>
        <w:rPr>
          <w:rFonts w:ascii="Tahoma" w:hAnsi="Tahoma" w:cs="Tahoma"/>
          <w:color w:val="000000" w:themeColor="text1"/>
        </w:rPr>
      </w:pPr>
      <w:r>
        <w:rPr>
          <w:rFonts w:ascii="Tahoma" w:hAnsi="Tahoma" w:cs="Tahoma"/>
          <w:color w:val="000000" w:themeColor="text1"/>
        </w:rPr>
        <w:t>NGM Page 34 Ex. 5a Nos 1 – 16</w:t>
      </w:r>
    </w:p>
    <w:p w:rsidR="00776E21" w:rsidRDefault="00D67E1C">
      <w:pPr>
        <w:ind w:left="360"/>
        <w:rPr>
          <w:rFonts w:ascii="Tahoma" w:hAnsi="Tahoma" w:cs="Tahoma"/>
          <w:color w:val="000000" w:themeColor="text1"/>
        </w:rPr>
      </w:pPr>
      <w:r>
        <w:rPr>
          <w:rFonts w:ascii="Tahoma" w:hAnsi="Tahoma" w:cs="Tahoma"/>
          <w:b/>
          <w:color w:val="000000" w:themeColor="text1"/>
        </w:rPr>
        <w:t>Examples</w:t>
      </w:r>
      <w:r>
        <w:rPr>
          <w:rFonts w:ascii="Tahoma" w:hAnsi="Tahoma" w:cs="Tahoma"/>
          <w:color w:val="000000" w:themeColor="text1"/>
        </w:rPr>
        <w:t xml:space="preserve">: </w:t>
      </w:r>
      <w:r>
        <w:rPr>
          <w:rFonts w:ascii="Tahoma" w:hAnsi="Tahoma" w:cs="Tahoma"/>
          <w:b/>
          <w:color w:val="000000" w:themeColor="text1"/>
        </w:rPr>
        <w:t>A</w:t>
      </w:r>
      <w:r>
        <w:rPr>
          <w:rFonts w:ascii="Tahoma" w:hAnsi="Tahoma" w:cs="Tahoma"/>
          <w:color w:val="000000" w:themeColor="text1"/>
        </w:rPr>
        <w:t>. In each sentence there are two or three boxes. Put the same number in each box to make the sentence true</w:t>
      </w:r>
    </w:p>
    <w:p w:rsidR="00776E21" w:rsidRDefault="00D67E1C">
      <w:pPr>
        <w:pStyle w:val="ListParagraph"/>
        <w:numPr>
          <w:ilvl w:val="0"/>
          <w:numId w:val="33"/>
        </w:numPr>
        <w:rPr>
          <w:rFonts w:ascii="Tahoma" w:hAnsi="Tahoma" w:cs="Tahoma"/>
          <w:color w:val="000000" w:themeColor="text1"/>
        </w:rPr>
      </w:pPr>
      <w:r>
        <w:rPr>
          <w:rFonts w:ascii="Tahoma" w:hAnsi="Tahoma" w:cs="Tahoma"/>
          <w:noProof/>
          <w:color w:val="000000" w:themeColor="text1"/>
        </w:rPr>
        <mc:AlternateContent>
          <mc:Choice Requires="wps">
            <w:drawing>
              <wp:anchor distT="0" distB="0" distL="0" distR="0" simplePos="0" relativeHeight="251706368" behindDoc="0" locked="0" layoutInCell="1" allowOverlap="1">
                <wp:simplePos x="0" y="0"/>
                <wp:positionH relativeFrom="column">
                  <wp:posOffset>1097280</wp:posOffset>
                </wp:positionH>
                <wp:positionV relativeFrom="paragraph">
                  <wp:posOffset>183515</wp:posOffset>
                </wp:positionV>
                <wp:extent cx="145415" cy="167640"/>
                <wp:effectExtent l="0" t="0" r="26035" b="22860"/>
                <wp:wrapNone/>
                <wp:docPr id="17" name="1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415" cy="167640"/>
                        </a:xfrm>
                        <a:prstGeom prst="roundRect">
                          <a:avLst>
                            <a:gd name="adj" fmla="val 20000"/>
                          </a:avLst>
                        </a:prstGeom>
                        <a:solidFill>
                          <a:srgbClr val="FFFFFF"/>
                        </a:solidFill>
                        <a:ln w="12700">
                          <a:solidFill>
                            <a:srgbClr val="70AD47"/>
                          </a:solidFill>
                          <a:miter lim="800000"/>
                        </a:ln>
                      </wps:spPr>
                      <wps:txbx>
                        <w:txbxContent>
                          <w:p w:rsidR="00CA3D8E" w:rsidRDefault="00CA3D8E">
                            <w:pPr>
                              <w:jc w:val="center"/>
                              <w:rPr>
                                <w:lang w:val="en-GB"/>
                              </w:rPr>
                            </w:pPr>
                          </w:p>
                        </w:txbxContent>
                      </wps:txbx>
                      <wps:bodyPr rot="0" vert="horz" wrap="square" lIns="91440" tIns="45720" rIns="91440" bIns="45720" anchor="ctr" anchorCtr="0" upright="1">
                        <a:noAutofit/>
                      </wps:bodyPr>
                    </wps:wsp>
                  </a:graphicData>
                </a:graphic>
              </wp:anchor>
            </w:drawing>
          </mc:Choice>
          <mc:Fallback>
            <w:pict>
              <v:roundrect id="_x0000_s1058" style="position:absolute;left:0;text-align:left;margin-left:86.4pt;margin-top:14.45pt;width:11.45pt;height:13.2pt;z-index:251706368;visibility:visible;mso-wrap-style:square;mso-wrap-distance-left:0;mso-wrap-distance-top:0;mso-wrap-distance-right:0;mso-wrap-distance-bottom:0;mso-position-horizontal:absolute;mso-position-horizontal-relative:text;mso-position-vertical:absolute;mso-position-vertical-relative:text;v-text-anchor:middle" arcsize="13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" strokecolor="#70ad47" strokeweight="1pt">
                <v:stroke joinstyle="miter"/>
                <v:textbox>
                  <w:txbxContent>
                    <w:p w:rsidR="00CA3D8E" w:rsidRDefault="00CA3D8E">
                      <w:pPr>
                        <w:jc w:val="center"/>
                        <w:rPr>
                          <w:lang w:val="en-GB"/>
                        </w:rPr>
                      </w:pPr>
                    </w:p>
                  </w:txbxContent>
                </v:textbox>
              </v:roundrect>
            </w:pict>
          </mc:Fallback>
        </mc:AlternateContent>
      </w:r>
      <w:r>
        <w:rPr>
          <w:rFonts w:ascii="Tahoma" w:hAnsi="Tahoma" w:cs="Tahoma"/>
          <w:noProof/>
          <w:color w:val="000000" w:themeColor="text1"/>
        </w:rPr>
        <mc:AlternateContent>
          <mc:Choice Requires="wps">
            <w:drawing>
              <wp:anchor distT="0" distB="0" distL="0" distR="0" simplePos="0" relativeHeight="251705344" behindDoc="0" locked="0" layoutInCell="1" allowOverlap="1">
                <wp:simplePos x="0" y="0"/>
                <wp:positionH relativeFrom="column">
                  <wp:posOffset>762000</wp:posOffset>
                </wp:positionH>
                <wp:positionV relativeFrom="paragraph">
                  <wp:posOffset>183515</wp:posOffset>
                </wp:positionV>
                <wp:extent cx="145415" cy="167640"/>
                <wp:effectExtent l="0" t="0" r="26035" b="22860"/>
                <wp:wrapNone/>
                <wp:docPr id="16" name="1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415" cy="167640"/>
                        </a:xfrm>
                        <a:prstGeom prst="roundRect">
                          <a:avLst>
                            <a:gd name="adj" fmla="val 20000"/>
                          </a:avLst>
                        </a:prstGeom>
                        <a:solidFill>
                          <a:srgbClr val="FFFFFF"/>
                        </a:solidFill>
                        <a:ln w="12700">
                          <a:solidFill>
                            <a:srgbClr val="70AD47"/>
                          </a:solidFill>
                          <a:miter lim="800000"/>
                        </a:ln>
                      </wps:spPr>
                      <wps:txbx>
                        <w:txbxContent>
                          <w:p w:rsidR="00CA3D8E" w:rsidRDefault="00CA3D8E">
                            <w:pPr>
                              <w:jc w:val="center"/>
                              <w:rPr>
                                <w:lang w:val="en-GB"/>
                              </w:rPr>
                            </w:pPr>
                          </w:p>
                        </w:txbxContent>
                      </wps:txbx>
                      <wps:bodyPr rot="0" vert="horz" wrap="square" lIns="91440" tIns="45720" rIns="91440" bIns="45720" anchor="ctr" anchorCtr="0" upright="1">
                        <a:noAutofit/>
                      </wps:bodyPr>
                    </wps:wsp>
                  </a:graphicData>
                </a:graphic>
              </wp:anchor>
            </w:drawing>
          </mc:Choice>
          <mc:Fallback>
            <w:pict>
              <v:roundrect id="_x0000_s1059" style="position:absolute;left:0;text-align:left;margin-left:60pt;margin-top:14.45pt;width:11.45pt;height:13.2pt;z-index:251705344;visibility:visible;mso-wrap-style:square;mso-wrap-distance-left:0;mso-wrap-distance-top:0;mso-wrap-distance-right:0;mso-wrap-distance-bottom:0;mso-position-horizontal:absolute;mso-position-horizontal-relative:text;mso-position-vertical:absolute;mso-position-vertical-relative:text;v-text-anchor:middle" arcsize="13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" strokecolor="#70ad47" strokeweight="1pt">
                <v:stroke joinstyle="miter"/>
                <v:textbox>
                  <w:txbxContent>
                    <w:p w:rsidR="00CA3D8E" w:rsidRDefault="00CA3D8E">
                      <w:pPr>
                        <w:jc w:val="center"/>
                        <w:rPr>
                          <w:lang w:val="en-GB"/>
                        </w:rPr>
                      </w:pPr>
                    </w:p>
                  </w:txbxContent>
                </v:textbox>
              </v:roundrect>
            </w:pict>
          </mc:Fallback>
        </mc:AlternateContent>
      </w:r>
      <w:r>
        <w:rPr>
          <w:rFonts w:ascii="Tahoma" w:hAnsi="Tahoma" w:cs="Tahoma"/>
          <w:noProof/>
          <w:color w:val="000000" w:themeColor="text1"/>
        </w:rPr>
        <mc:AlternateContent>
          <mc:Choice Requires="wps">
            <w:drawing>
              <wp:anchor distT="0" distB="0" distL="0" distR="0" simplePos="0" relativeHeight="251703296" behindDoc="0" locked="0" layoutInCell="1" allowOverlap="1">
                <wp:simplePos x="0" y="0"/>
                <wp:positionH relativeFrom="column">
                  <wp:posOffset>762000</wp:posOffset>
                </wp:positionH>
                <wp:positionV relativeFrom="paragraph">
                  <wp:posOffset>-635</wp:posOffset>
                </wp:positionV>
                <wp:extent cx="145415" cy="167640"/>
                <wp:effectExtent l="0" t="0" r="26035" b="22860"/>
                <wp:wrapNone/>
                <wp:docPr id="14" name="1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415" cy="167640"/>
                        </a:xfrm>
                        <a:prstGeom prst="roundRect">
                          <a:avLst>
                            <a:gd name="adj" fmla="val 20000"/>
                          </a:avLst>
                        </a:prstGeom>
                        <a:solidFill>
                          <a:srgbClr val="FFFFFF"/>
                        </a:solidFill>
                        <a:ln w="12700">
                          <a:solidFill>
                            <a:srgbClr val="70AD47"/>
                          </a:solidFill>
                          <a:miter lim="800000"/>
                        </a:ln>
                      </wps:spPr>
                      <wps:txbx>
                        <w:txbxContent>
                          <w:p w:rsidR="00CA3D8E" w:rsidRDefault="00CA3D8E">
                            <w:pPr>
                              <w:jc w:val="center"/>
                              <w:rPr>
                                <w:lang w:val="en-GB"/>
                              </w:rPr>
                            </w:pPr>
                          </w:p>
                        </w:txbxContent>
                      </wps:txbx>
                      <wps:bodyPr rot="0" vert="horz" wrap="square" lIns="91440" tIns="45720" rIns="91440" bIns="45720" anchor="ctr" anchorCtr="0" upright="1">
                        <a:noAutofit/>
                      </wps:bodyPr>
                    </wps:wsp>
                  </a:graphicData>
                </a:graphic>
              </wp:anchor>
            </w:drawing>
          </mc:Choice>
          <mc:Fallback>
            <w:pict>
              <v:roundrect id="_x0000_s1060" style="position:absolute;left:0;text-align:left;margin-left:60pt;margin-top:-.05pt;width:11.45pt;height:13.2pt;z-index:251703296;visibility:visible;mso-wrap-style:square;mso-wrap-distance-left:0;mso-wrap-distance-top:0;mso-wrap-distance-right:0;mso-wrap-distance-bottom:0;mso-position-horizontal:absolute;mso-position-horizontal-relative:text;mso-position-vertical:absolute;mso-position-vertical-relative:text;v-text-anchor:middle" arcsize="13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" strokecolor="#70ad47" strokeweight="1pt">
                <v:stroke joinstyle="miter"/>
                <v:textbox>
                  <w:txbxContent>
                    <w:p w:rsidR="00CA3D8E" w:rsidRDefault="00CA3D8E">
                      <w:pPr>
                        <w:jc w:val="center"/>
                        <w:rPr>
                          <w:lang w:val="en-GB"/>
                        </w:rPr>
                      </w:pPr>
                    </w:p>
                  </w:txbxContent>
                </v:textbox>
              </v:roundrect>
            </w:pict>
          </mc:Fallback>
        </mc:AlternateContent>
      </w:r>
      <w:r>
        <w:rPr>
          <w:rFonts w:ascii="Tahoma" w:hAnsi="Tahoma" w:cs="Tahoma"/>
          <w:noProof/>
          <w:color w:val="000000" w:themeColor="text1"/>
        </w:rPr>
        <mc:AlternateContent>
          <mc:Choice Requires="wps">
            <w:drawing>
              <wp:anchor distT="0" distB="0" distL="0" distR="0" simplePos="0" relativeHeight="251702272" behindDoc="0" locked="0" layoutInCell="1" allowOverlap="1">
                <wp:simplePos x="0" y="0"/>
                <wp:positionH relativeFrom="column">
                  <wp:posOffset>419100</wp:posOffset>
                </wp:positionH>
                <wp:positionV relativeFrom="paragraph">
                  <wp:posOffset>-635</wp:posOffset>
                </wp:positionV>
                <wp:extent cx="145415" cy="167640"/>
                <wp:effectExtent l="0" t="0" r="26035" b="22860"/>
                <wp:wrapNone/>
                <wp:docPr id="13" name="1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415" cy="167640"/>
                        </a:xfrm>
                        <a:prstGeom prst="roundRect">
                          <a:avLst>
                            <a:gd name="adj" fmla="val 20000"/>
                          </a:avLst>
                        </a:prstGeom>
                        <a:solidFill>
                          <a:srgbClr val="FFFFFF"/>
                        </a:solidFill>
                        <a:ln w="12700">
                          <a:solidFill>
                            <a:srgbClr val="70AD47"/>
                          </a:solidFill>
                          <a:miter lim="800000"/>
                        </a:ln>
                      </wps:spPr>
                      <wps:txbx>
                        <w:txbxContent>
                          <w:p w:rsidR="00CA3D8E" w:rsidRDefault="00CA3D8E">
                            <w:pPr>
                              <w:jc w:val="center"/>
                              <w:rPr>
                                <w:lang w:val="en-GB"/>
                              </w:rPr>
                            </w:pPr>
                          </w:p>
                        </w:txbxContent>
                      </wps:txbx>
                      <wps:bodyPr rot="0" vert="horz" wrap="square" lIns="91440" tIns="45720" rIns="91440" bIns="45720" anchor="ctr" anchorCtr="0" upright="1">
                        <a:noAutofit/>
                      </wps:bodyPr>
                    </wps:wsp>
                  </a:graphicData>
                </a:graphic>
              </wp:anchor>
            </w:drawing>
          </mc:Choice>
          <mc:Fallback>
            <w:pict>
              <v:roundrect id="_x0000_s1061" style="position:absolute;left:0;text-align:left;margin-left:33pt;margin-top:-.05pt;width:11.45pt;height:13.2pt;z-index:251702272;visibility:visible;mso-wrap-style:square;mso-wrap-distance-left:0;mso-wrap-distance-top:0;mso-wrap-distance-right:0;mso-wrap-distance-bottom:0;mso-position-horizontal:absolute;mso-position-horizontal-relative:text;mso-position-vertical:absolute;mso-position-vertical-relative:text;v-text-anchor:middle" arcsize="13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" strokecolor="#70ad47" strokeweight="1pt">
                <v:stroke joinstyle="miter"/>
                <v:textbox>
                  <w:txbxContent>
                    <w:p w:rsidR="00CA3D8E" w:rsidRDefault="00CA3D8E">
                      <w:pPr>
                        <w:jc w:val="center"/>
                        <w:rPr>
                          <w:lang w:val="en-GB"/>
                        </w:rPr>
                      </w:pPr>
                    </w:p>
                  </w:txbxContent>
                </v:textbox>
              </v:roundrect>
            </w:pict>
          </mc:Fallback>
        </mc:AlternateContent>
      </w:r>
      <w:r>
        <w:rPr>
          <w:rFonts w:ascii="Tahoma" w:hAnsi="Tahoma" w:cs="Tahoma"/>
          <w:color w:val="000000" w:themeColor="text1"/>
        </w:rPr>
        <w:t xml:space="preserve">   +     = 4</w:t>
      </w:r>
    </w:p>
    <w:p w:rsidR="00776E21" w:rsidRDefault="00D67E1C">
      <w:pPr>
        <w:pStyle w:val="ListParagraph"/>
        <w:numPr>
          <w:ilvl w:val="0"/>
          <w:numId w:val="33"/>
        </w:numPr>
        <w:rPr>
          <w:rFonts w:ascii="Tahoma" w:hAnsi="Tahoma" w:cs="Tahoma"/>
          <w:color w:val="000000" w:themeColor="text1"/>
        </w:rPr>
      </w:pPr>
      <w:r>
        <w:rPr>
          <w:rFonts w:ascii="Tahoma" w:hAnsi="Tahoma" w:cs="Tahoma"/>
          <w:noProof/>
          <w:color w:val="000000" w:themeColor="text1"/>
        </w:rPr>
        <mc:AlternateContent>
          <mc:Choice Requires="wps">
            <w:drawing>
              <wp:anchor distT="0" distB="0" distL="0" distR="0" simplePos="0" relativeHeight="251704320" behindDoc="0" locked="0" layoutInCell="1" allowOverlap="1">
                <wp:simplePos x="0" y="0"/>
                <wp:positionH relativeFrom="column">
                  <wp:posOffset>411480</wp:posOffset>
                </wp:positionH>
                <wp:positionV relativeFrom="paragraph">
                  <wp:posOffset>6350</wp:posOffset>
                </wp:positionV>
                <wp:extent cx="145415" cy="167640"/>
                <wp:effectExtent l="0" t="0" r="26035" b="22860"/>
                <wp:wrapNone/>
                <wp:docPr id="15" name="1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415" cy="167640"/>
                        </a:xfrm>
                        <a:prstGeom prst="roundRect">
                          <a:avLst>
                            <a:gd name="adj" fmla="val 20000"/>
                          </a:avLst>
                        </a:prstGeom>
                        <a:solidFill>
                          <a:srgbClr val="FFFFFF"/>
                        </a:solidFill>
                        <a:ln w="12700">
                          <a:solidFill>
                            <a:srgbClr val="70AD47"/>
                          </a:solidFill>
                          <a:miter lim="800000"/>
                        </a:ln>
                      </wps:spPr>
                      <wps:txbx>
                        <w:txbxContent>
                          <w:p w:rsidR="00CA3D8E" w:rsidRDefault="00CA3D8E">
                            <w:pPr>
                              <w:jc w:val="center"/>
                              <w:rPr>
                                <w:lang w:val="en-GB"/>
                              </w:rPr>
                            </w:pPr>
                          </w:p>
                        </w:txbxContent>
                      </wps:txbx>
                      <wps:bodyPr rot="0" vert="horz" wrap="square" lIns="91440" tIns="45720" rIns="91440" bIns="45720" anchor="ctr" anchorCtr="0" upright="1">
                        <a:noAutofit/>
                      </wps:bodyPr>
                    </wps:wsp>
                  </a:graphicData>
                </a:graphic>
              </wp:anchor>
            </w:drawing>
          </mc:Choice>
          <mc:Fallback>
            <w:pict>
              <v:roundrect id="_x0000_s1062" style="position:absolute;left:0;text-align:left;margin-left:32.4pt;margin-top:.5pt;width:11.45pt;height:13.2pt;z-index:251704320;visibility:visible;mso-wrap-style:square;mso-wrap-distance-left:0;mso-wrap-distance-top:0;mso-wrap-distance-right:0;mso-wrap-distance-bottom:0;mso-position-horizontal:absolute;mso-position-horizontal-relative:text;mso-position-vertical:absolute;mso-position-vertical-relative:text;v-text-anchor:middle" arcsize="13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" strokecolor="#70ad47" strokeweight="1pt">
                <v:stroke joinstyle="miter"/>
                <v:textbox>
                  <w:txbxContent>
                    <w:p w:rsidR="00CA3D8E" w:rsidRDefault="00CA3D8E">
                      <w:pPr>
                        <w:jc w:val="center"/>
                        <w:rPr>
                          <w:lang w:val="en-GB"/>
                        </w:rPr>
                      </w:pPr>
                    </w:p>
                  </w:txbxContent>
                </v:textbox>
              </v:roundrect>
            </w:pict>
          </mc:Fallback>
        </mc:AlternateContent>
      </w:r>
      <w:r>
        <w:rPr>
          <w:rFonts w:ascii="Tahoma" w:hAnsi="Tahoma" w:cs="Tahoma"/>
          <w:color w:val="000000" w:themeColor="text1"/>
        </w:rPr>
        <w:t xml:space="preserve">   +     +     = 15</w:t>
      </w:r>
    </w:p>
    <w:p w:rsidR="00776E21" w:rsidRDefault="00D67E1C">
      <w:pPr>
        <w:ind w:left="372"/>
        <w:rPr>
          <w:rFonts w:ascii="Tahoma" w:hAnsi="Tahoma" w:cs="Tahoma"/>
          <w:color w:val="000000" w:themeColor="text1"/>
        </w:rPr>
      </w:pPr>
      <w:r>
        <w:rPr>
          <w:rFonts w:ascii="Tahoma" w:hAnsi="Tahoma" w:cs="Tahoma"/>
          <w:b/>
          <w:noProof/>
          <w:color w:val="000000" w:themeColor="text1"/>
        </w:rPr>
        <mc:AlternateContent>
          <mc:Choice Requires="wps">
            <w:drawing>
              <wp:anchor distT="0" distB="0" distL="0" distR="0" simplePos="0" relativeHeight="251707392" behindDoc="0" locked="0" layoutInCell="1" allowOverlap="1">
                <wp:simplePos x="0" y="0"/>
                <wp:positionH relativeFrom="column">
                  <wp:posOffset>2095500</wp:posOffset>
                </wp:positionH>
                <wp:positionV relativeFrom="paragraph">
                  <wp:posOffset>13970</wp:posOffset>
                </wp:positionV>
                <wp:extent cx="145415" cy="167640"/>
                <wp:effectExtent l="0" t="0" r="26035" b="22860"/>
                <wp:wrapNone/>
                <wp:docPr id="18" name="1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415" cy="167640"/>
                        </a:xfrm>
                        <a:prstGeom prst="roundRect">
                          <a:avLst>
                            <a:gd name="adj" fmla="val 20000"/>
                          </a:avLst>
                        </a:prstGeom>
                        <a:solidFill>
                          <a:srgbClr val="FFFFFF"/>
                        </a:solidFill>
                        <a:ln w="12700">
                          <a:solidFill>
                            <a:srgbClr val="70AD47"/>
                          </a:solidFill>
                          <a:miter lim="800000"/>
                        </a:ln>
                      </wps:spPr>
                      <wps:txbx>
                        <w:txbxContent>
                          <w:p w:rsidR="00CA3D8E" w:rsidRDefault="00CA3D8E">
                            <w:pPr>
                              <w:jc w:val="center"/>
                              <w:rPr>
                                <w:lang w:val="en-GB"/>
                              </w:rPr>
                            </w:pPr>
                          </w:p>
                        </w:txbxContent>
                      </wps:txbx>
                      <wps:bodyPr rot="0" vert="horz" wrap="square" lIns="91440" tIns="45720" rIns="91440" bIns="45720" anchor="ctr" anchorCtr="0" upright="1">
                        <a:noAutofit/>
                      </wps:bodyPr>
                    </wps:wsp>
                  </a:graphicData>
                </a:graphic>
              </wp:anchor>
            </w:drawing>
          </mc:Choice>
          <mc:Fallback>
            <w:pict>
              <v:roundrect id="_x0000_s1063" style="position:absolute;left:0;text-align:left;margin-left:165pt;margin-top:1.1pt;width:11.45pt;height:13.2pt;z-index:251707392;visibility:visible;mso-wrap-style:square;mso-wrap-distance-left:0;mso-wrap-distance-top:0;mso-wrap-distance-right:0;mso-wrap-distance-bottom:0;mso-position-horizontal:absolute;mso-position-horizontal-relative:text;mso-position-vertical:absolute;mso-position-vertical-relative:text;v-text-anchor:middle" arcsize="13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" strokecolor="#70ad47" strokeweight="1pt">
                <v:stroke joinstyle="miter"/>
                <v:textbox>
                  <w:txbxContent>
                    <w:p w:rsidR="00CA3D8E" w:rsidRDefault="00CA3D8E">
                      <w:pPr>
                        <w:jc w:val="center"/>
                        <w:rPr>
                          <w:lang w:val="en-GB"/>
                        </w:rPr>
                      </w:pPr>
                    </w:p>
                  </w:txbxContent>
                </v:textbox>
              </v:roundrect>
            </w:pict>
          </mc:Fallback>
        </mc:AlternateContent>
      </w:r>
      <w:r>
        <w:rPr>
          <w:rFonts w:ascii="Tahoma" w:hAnsi="Tahoma" w:cs="Tahoma"/>
          <w:b/>
          <w:color w:val="000000" w:themeColor="text1"/>
        </w:rPr>
        <w:t>B</w:t>
      </w:r>
      <w:r>
        <w:rPr>
          <w:rFonts w:ascii="Tahoma" w:hAnsi="Tahoma" w:cs="Tahoma"/>
          <w:color w:val="000000" w:themeColor="text1"/>
        </w:rPr>
        <w:t>. What is the value of 5 +     if 4 goes in the box?</w:t>
      </w:r>
    </w:p>
    <w:p w:rsidR="00776E21" w:rsidRDefault="00D67E1C">
      <w:pPr>
        <w:ind w:left="372"/>
        <w:rPr>
          <w:rFonts w:ascii="Tahoma" w:hAnsi="Tahoma" w:cs="Tahoma"/>
          <w:b/>
          <w:color w:val="000000" w:themeColor="text1"/>
        </w:rPr>
      </w:pPr>
      <w:r>
        <w:rPr>
          <w:rFonts w:ascii="Tahoma" w:hAnsi="Tahoma" w:cs="Tahoma"/>
          <w:b/>
          <w:color w:val="000000" w:themeColor="text1"/>
        </w:rPr>
        <w:t>CLASSWORK</w:t>
      </w:r>
    </w:p>
    <w:p w:rsidR="00776E21" w:rsidRDefault="00D67E1C">
      <w:pPr>
        <w:ind w:left="372"/>
        <w:rPr>
          <w:rFonts w:ascii="Tahoma" w:hAnsi="Tahoma" w:cs="Tahoma"/>
          <w:color w:val="000000" w:themeColor="text1"/>
        </w:rPr>
      </w:pPr>
      <w:r>
        <w:rPr>
          <w:rFonts w:ascii="Tahoma" w:hAnsi="Tahoma" w:cs="Tahoma"/>
          <w:color w:val="000000" w:themeColor="text1"/>
        </w:rPr>
        <w:t>NGM Page 34 – 35 Ex. 5b Nos 2, 3</w:t>
      </w:r>
    </w:p>
    <w:p w:rsidR="00776E21" w:rsidRDefault="00D67E1C">
      <w:pPr>
        <w:ind w:left="372"/>
        <w:rPr>
          <w:rFonts w:ascii="Tahoma" w:hAnsi="Tahoma" w:cs="Tahoma"/>
          <w:color w:val="000000" w:themeColor="text1"/>
        </w:rPr>
      </w:pPr>
      <w:r>
        <w:rPr>
          <w:rFonts w:ascii="Tahoma" w:hAnsi="Tahoma" w:cs="Tahoma"/>
          <w:color w:val="000000" w:themeColor="text1"/>
        </w:rPr>
        <w:t xml:space="preserve">                          Ex. 5c Nos 1a, 2a, 3a</w:t>
      </w:r>
    </w:p>
    <w:p w:rsidR="00776E21" w:rsidRDefault="00D67E1C">
      <w:pPr>
        <w:ind w:left="372"/>
        <w:rPr>
          <w:rFonts w:ascii="Tahoma" w:hAnsi="Tahoma" w:cs="Tahoma"/>
          <w:b/>
          <w:color w:val="000000" w:themeColor="text1"/>
        </w:rPr>
      </w:pPr>
      <w:r>
        <w:rPr>
          <w:rFonts w:ascii="Tahoma" w:hAnsi="Tahoma" w:cs="Tahoma"/>
          <w:b/>
          <w:color w:val="000000" w:themeColor="text1"/>
        </w:rPr>
        <w:t>ASSIGNMENT</w:t>
      </w:r>
    </w:p>
    <w:p w:rsidR="00776E21" w:rsidRDefault="00D67E1C">
      <w:pPr>
        <w:ind w:left="372"/>
        <w:rPr>
          <w:rFonts w:ascii="Tahoma" w:hAnsi="Tahoma" w:cs="Tahoma"/>
          <w:color w:val="000000" w:themeColor="text1"/>
        </w:rPr>
      </w:pPr>
      <w:r>
        <w:rPr>
          <w:rFonts w:ascii="Tahoma" w:hAnsi="Tahoma" w:cs="Tahoma"/>
          <w:color w:val="000000" w:themeColor="text1"/>
        </w:rPr>
        <w:t>NGM Page 34 – 35 Ex. 5a Nos 17 – 76 , Ex. 5c Nos 1 b-l, 2 b-l, 3 b-l</w:t>
      </w:r>
    </w:p>
    <w:p w:rsidR="00776E21" w:rsidRDefault="00776E21">
      <w:pPr>
        <w:ind w:left="372"/>
        <w:rPr>
          <w:rFonts w:ascii="Tahoma" w:hAnsi="Tahoma" w:cs="Tahoma"/>
          <w:color w:val="000000" w:themeColor="text1"/>
        </w:rPr>
      </w:pPr>
    </w:p>
    <w:p w:rsidR="00776E21" w:rsidRDefault="00D67E1C">
      <w:pPr>
        <w:ind w:left="372"/>
        <w:rPr>
          <w:rFonts w:ascii="Tahoma" w:hAnsi="Tahoma" w:cs="Tahoma"/>
          <w:b/>
          <w:color w:val="000000" w:themeColor="text1"/>
        </w:rPr>
      </w:pPr>
      <w:r>
        <w:rPr>
          <w:rFonts w:ascii="Tahoma" w:hAnsi="Tahoma" w:cs="Tahoma"/>
          <w:b/>
          <w:color w:val="000000" w:themeColor="text1"/>
        </w:rPr>
        <w:t>WEEK 10: ALGEBRAIC PROCESS</w:t>
      </w:r>
    </w:p>
    <w:p w:rsidR="00776E21" w:rsidRDefault="00D67E1C">
      <w:pPr>
        <w:jc w:val="center"/>
        <w:rPr>
          <w:rFonts w:ascii="Tahoma" w:hAnsi="Tahoma" w:cs="Tahoma"/>
          <w:b/>
          <w:color w:val="000000" w:themeColor="text1"/>
        </w:rPr>
      </w:pPr>
      <w:r>
        <w:rPr>
          <w:rFonts w:ascii="Tahoma" w:hAnsi="Tahoma" w:cs="Tahoma"/>
          <w:b/>
          <w:color w:val="000000" w:themeColor="text1"/>
        </w:rPr>
        <w:t>USING LETTERS TO REPRESENT NUMBERS</w:t>
      </w:r>
    </w:p>
    <w:p w:rsidR="00776E21" w:rsidRDefault="00D67E1C">
      <w:pPr>
        <w:rPr>
          <w:rFonts w:ascii="Tahoma" w:hAnsi="Tahoma" w:cs="Tahoma"/>
          <w:color w:val="000000" w:themeColor="text1"/>
        </w:rPr>
      </w:pPr>
      <w:r>
        <w:rPr>
          <w:rFonts w:ascii="Tahoma" w:hAnsi="Tahoma" w:cs="Tahoma"/>
          <w:color w:val="000000" w:themeColor="text1"/>
        </w:rPr>
        <w:t>It is more convenient to use a letter of the alphabets to represent an unknown number instead of shapes or symbols or boxes.</w:t>
      </w:r>
    </w:p>
    <w:p w:rsidR="00776E21" w:rsidRDefault="00D67E1C">
      <w:pPr>
        <w:rPr>
          <w:rFonts w:ascii="Tahoma" w:hAnsi="Tahoma" w:cs="Tahoma"/>
          <w:color w:val="000000" w:themeColor="text1"/>
        </w:rPr>
      </w:pPr>
      <w:r>
        <w:rPr>
          <w:rFonts w:ascii="Tahoma" w:hAnsi="Tahoma" w:cs="Tahoma"/>
          <w:color w:val="000000" w:themeColor="text1"/>
        </w:rPr>
        <w:t xml:space="preserve">The statement d + 7 = 12 is called an algebraic sentence or equation. It means d plus seven equals twelve. Thus for the sentence to be true, we must add 5. An algebraic sentence is a statement with an equals sign (=). </w:t>
      </w:r>
    </w:p>
    <w:p w:rsidR="00776E21" w:rsidRDefault="00D67E1C">
      <w:pPr>
        <w:rPr>
          <w:rFonts w:ascii="Tahoma" w:hAnsi="Tahoma" w:cs="Tahoma"/>
          <w:color w:val="000000" w:themeColor="text1"/>
        </w:rPr>
      </w:pPr>
      <w:r>
        <w:rPr>
          <w:rFonts w:ascii="Tahoma" w:hAnsi="Tahoma" w:cs="Tahoma"/>
          <w:b/>
          <w:color w:val="000000" w:themeColor="text1"/>
        </w:rPr>
        <w:t>NOTE</w:t>
      </w:r>
      <w:r>
        <w:rPr>
          <w:rFonts w:ascii="Tahoma" w:hAnsi="Tahoma" w:cs="Tahoma"/>
          <w:color w:val="000000" w:themeColor="text1"/>
        </w:rPr>
        <w:t xml:space="preserve">: The word </w:t>
      </w:r>
      <w:r>
        <w:rPr>
          <w:rFonts w:ascii="Tahoma" w:hAnsi="Tahoma" w:cs="Tahoma"/>
          <w:b/>
          <w:i/>
          <w:color w:val="000000" w:themeColor="text1"/>
        </w:rPr>
        <w:t xml:space="preserve">ALGEBRA </w:t>
      </w:r>
      <w:r>
        <w:rPr>
          <w:rFonts w:ascii="Tahoma" w:hAnsi="Tahoma" w:cs="Tahoma"/>
          <w:color w:val="000000" w:themeColor="text1"/>
        </w:rPr>
        <w:t>comes from an important book written around AD830 by Mohammed Musa al Khowarizmi, a noted mathematician from Baghdad. The title of the book was Al-jabr wa’l Muqãbalah.</w:t>
      </w:r>
    </w:p>
    <w:p w:rsidR="00776E21" w:rsidRDefault="00D67E1C">
      <w:pPr>
        <w:rPr>
          <w:rFonts w:ascii="Tahoma" w:hAnsi="Tahoma" w:cs="Tahoma"/>
          <w:color w:val="000000" w:themeColor="text1"/>
        </w:rPr>
      </w:pPr>
      <w:r>
        <w:rPr>
          <w:rFonts w:ascii="Tahoma" w:hAnsi="Tahoma" w:cs="Tahoma"/>
          <w:b/>
          <w:color w:val="000000" w:themeColor="text1"/>
          <w:u w:val="single"/>
        </w:rPr>
        <w:t>Examples:</w:t>
      </w:r>
      <w:r>
        <w:rPr>
          <w:rFonts w:ascii="Tahoma" w:hAnsi="Tahoma" w:cs="Tahoma"/>
          <w:color w:val="000000" w:themeColor="text1"/>
        </w:rPr>
        <w:t xml:space="preserve"> Find the value of each letter that will make the following sentences true.</w:t>
      </w:r>
    </w:p>
    <w:p w:rsidR="00776E21" w:rsidRDefault="00D67E1C">
      <w:pPr>
        <w:pStyle w:val="ListParagraph"/>
        <w:numPr>
          <w:ilvl w:val="0"/>
          <w:numId w:val="34"/>
        </w:numPr>
        <w:rPr>
          <w:rFonts w:ascii="Tahoma" w:hAnsi="Tahoma" w:cs="Tahoma"/>
          <w:color w:val="000000" w:themeColor="text1"/>
        </w:rPr>
      </w:pPr>
      <w:r>
        <w:rPr>
          <w:rFonts w:ascii="Tahoma" w:hAnsi="Tahoma" w:cs="Tahoma"/>
          <w:color w:val="000000" w:themeColor="text1"/>
        </w:rPr>
        <w:t>b = 8 + 6</w:t>
      </w:r>
    </w:p>
    <w:p w:rsidR="00776E21" w:rsidRDefault="00D67E1C">
      <w:pPr>
        <w:pStyle w:val="ListParagraph"/>
        <w:numPr>
          <w:ilvl w:val="0"/>
          <w:numId w:val="34"/>
        </w:numPr>
        <w:rPr>
          <w:rFonts w:ascii="Tahoma" w:hAnsi="Tahoma" w:cs="Tahoma"/>
          <w:color w:val="000000" w:themeColor="text1"/>
        </w:rPr>
      </w:pPr>
      <w:r>
        <w:rPr>
          <w:rFonts w:ascii="Tahoma" w:hAnsi="Tahoma" w:cs="Tahoma"/>
          <w:color w:val="000000" w:themeColor="text1"/>
        </w:rPr>
        <w:t>s x 3 = 18</w:t>
      </w:r>
    </w:p>
    <w:p w:rsidR="00776E21" w:rsidRDefault="00D67E1C">
      <w:pPr>
        <w:pStyle w:val="ListParagraph"/>
        <w:numPr>
          <w:ilvl w:val="0"/>
          <w:numId w:val="34"/>
        </w:numPr>
        <w:rPr>
          <w:rFonts w:ascii="Tahoma" w:hAnsi="Tahoma" w:cs="Tahoma"/>
          <w:color w:val="000000" w:themeColor="text1"/>
        </w:rPr>
      </w:pPr>
      <w:r>
        <w:rPr>
          <w:rFonts w:ascii="Tahoma" w:hAnsi="Tahoma" w:cs="Tahoma"/>
          <w:color w:val="000000" w:themeColor="text1"/>
        </w:rPr>
        <w:t>f = 6 x 7</w:t>
      </w:r>
    </w:p>
    <w:p w:rsidR="00776E21" w:rsidRDefault="00D67E1C">
      <w:pPr>
        <w:pStyle w:val="ListParagraph"/>
        <w:numPr>
          <w:ilvl w:val="0"/>
          <w:numId w:val="34"/>
        </w:numPr>
        <w:rPr>
          <w:rFonts w:ascii="Tahoma" w:hAnsi="Tahoma" w:cs="Tahoma"/>
          <w:color w:val="000000" w:themeColor="text1"/>
        </w:rPr>
      </w:pPr>
      <w:r>
        <w:rPr>
          <w:rFonts w:ascii="Tahoma" w:hAnsi="Tahoma" w:cs="Tahoma"/>
          <w:color w:val="000000" w:themeColor="text1"/>
        </w:rPr>
        <w:t>p = 25 + 37</w:t>
      </w:r>
    </w:p>
    <w:p w:rsidR="00776E21" w:rsidRDefault="00D67E1C">
      <w:pPr>
        <w:pStyle w:val="ListParagraph"/>
        <w:numPr>
          <w:ilvl w:val="0"/>
          <w:numId w:val="34"/>
        </w:numPr>
        <w:rPr>
          <w:rFonts w:ascii="Tahoma" w:hAnsi="Tahoma" w:cs="Tahoma"/>
          <w:color w:val="000000" w:themeColor="text1"/>
        </w:rPr>
      </w:pPr>
      <w:r>
        <w:rPr>
          <w:rFonts w:ascii="Tahoma" w:hAnsi="Tahoma" w:cs="Tahoma"/>
          <w:color w:val="000000" w:themeColor="text1"/>
        </w:rPr>
        <w:t xml:space="preserve">40 – x = x </w:t>
      </w:r>
    </w:p>
    <w:p w:rsidR="00776E21" w:rsidRDefault="00776E21">
      <w:pPr>
        <w:rPr>
          <w:rFonts w:ascii="Tahoma" w:hAnsi="Tahoma" w:cs="Tahoma"/>
          <w:b/>
          <w:color w:val="000000" w:themeColor="text1"/>
        </w:rPr>
      </w:pP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35 Ex. 5d Nos 1 - 16</w:t>
      </w:r>
    </w:p>
    <w:p w:rsidR="00776E21" w:rsidRDefault="00776E21">
      <w:pPr>
        <w:rPr>
          <w:rFonts w:ascii="Tahoma" w:hAnsi="Tahoma" w:cs="Tahoma"/>
          <w:color w:val="000000" w:themeColor="text1"/>
        </w:rPr>
      </w:pPr>
    </w:p>
    <w:p w:rsidR="00776E21" w:rsidRDefault="00D67E1C">
      <w:pPr>
        <w:jc w:val="center"/>
        <w:rPr>
          <w:rFonts w:ascii="Tahoma" w:hAnsi="Tahoma" w:cs="Tahoma"/>
          <w:b/>
          <w:color w:val="000000" w:themeColor="text1"/>
        </w:rPr>
      </w:pPr>
      <w:r>
        <w:rPr>
          <w:rFonts w:ascii="Tahoma" w:hAnsi="Tahoma" w:cs="Tahoma"/>
          <w:b/>
          <w:color w:val="000000" w:themeColor="text1"/>
        </w:rPr>
        <w:t>SUBSTITUTING NUMBERS</w:t>
      </w:r>
    </w:p>
    <w:p w:rsidR="00776E21" w:rsidRDefault="00D67E1C">
      <w:pPr>
        <w:rPr>
          <w:rFonts w:ascii="Tahoma" w:hAnsi="Tahoma" w:cs="Tahoma"/>
          <w:color w:val="000000" w:themeColor="text1"/>
        </w:rPr>
      </w:pPr>
      <w:r>
        <w:rPr>
          <w:rFonts w:ascii="Tahoma" w:hAnsi="Tahoma" w:cs="Tahoma"/>
          <w:color w:val="000000" w:themeColor="text1"/>
        </w:rPr>
        <w:t>The value of an expression such as x+ 3 can be found by replacing x by a given number. This is called substitution.</w:t>
      </w:r>
    </w:p>
    <w:p w:rsidR="00776E21" w:rsidRDefault="00D67E1C">
      <w:pPr>
        <w:rPr>
          <w:rFonts w:ascii="Tahoma" w:hAnsi="Tahoma" w:cs="Tahoma"/>
          <w:color w:val="000000" w:themeColor="text1"/>
        </w:rPr>
      </w:pPr>
      <w:r>
        <w:rPr>
          <w:rFonts w:ascii="Tahoma" w:hAnsi="Tahoma" w:cs="Tahoma"/>
          <w:b/>
          <w:color w:val="000000" w:themeColor="text1"/>
        </w:rPr>
        <w:t>Examples</w:t>
      </w:r>
      <w:r>
        <w:rPr>
          <w:rFonts w:ascii="Tahoma" w:hAnsi="Tahoma" w:cs="Tahoma"/>
          <w:color w:val="000000" w:themeColor="text1"/>
        </w:rPr>
        <w:t>:</w:t>
      </w:r>
    </w:p>
    <w:p w:rsidR="00776E21" w:rsidRDefault="00D67E1C">
      <w:pPr>
        <w:pStyle w:val="ListParagraph"/>
        <w:numPr>
          <w:ilvl w:val="0"/>
          <w:numId w:val="35"/>
        </w:numPr>
        <w:rPr>
          <w:rFonts w:ascii="Tahoma" w:hAnsi="Tahoma" w:cs="Tahoma"/>
          <w:color w:val="000000" w:themeColor="text1"/>
        </w:rPr>
      </w:pPr>
      <w:r>
        <w:rPr>
          <w:rFonts w:ascii="Tahoma" w:hAnsi="Tahoma" w:cs="Tahoma"/>
          <w:color w:val="000000" w:themeColor="text1"/>
        </w:rPr>
        <w:t>Find the value of x – 9 if  (i) x = 23, (ii) x = 15</w:t>
      </w:r>
    </w:p>
    <w:p w:rsidR="00776E21" w:rsidRDefault="00D67E1C">
      <w:pPr>
        <w:pStyle w:val="ListParagraph"/>
        <w:numPr>
          <w:ilvl w:val="0"/>
          <w:numId w:val="35"/>
        </w:numPr>
        <w:rPr>
          <w:rFonts w:ascii="Tahoma" w:hAnsi="Tahoma" w:cs="Tahoma"/>
          <w:color w:val="000000" w:themeColor="text1"/>
        </w:rPr>
      </w:pPr>
      <w:r>
        <w:rPr>
          <w:rFonts w:ascii="Tahoma" w:hAnsi="Tahoma" w:cs="Tahoma"/>
          <w:color w:val="000000" w:themeColor="text1"/>
        </w:rPr>
        <w:lastRenderedPageBreak/>
        <w:t>Find the value of y + 10 when y is 20</w:t>
      </w:r>
    </w:p>
    <w:p w:rsidR="00776E21" w:rsidRDefault="00D67E1C">
      <w:pPr>
        <w:pStyle w:val="ListParagraph"/>
        <w:numPr>
          <w:ilvl w:val="0"/>
          <w:numId w:val="35"/>
        </w:numPr>
        <w:rPr>
          <w:rFonts w:ascii="Tahoma" w:hAnsi="Tahoma" w:cs="Tahoma"/>
          <w:color w:val="000000" w:themeColor="text1"/>
        </w:rPr>
      </w:pPr>
      <w:r>
        <w:rPr>
          <w:rFonts w:ascii="Tahoma" w:hAnsi="Tahoma" w:cs="Tahoma"/>
          <w:color w:val="000000" w:themeColor="text1"/>
        </w:rPr>
        <w:t>Find the value of t + 19 when t is 45.</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36 Ex. 5f Nos 1a, 2a, 3a</w:t>
      </w:r>
    </w:p>
    <w:p w:rsidR="00776E21" w:rsidRDefault="00776E21">
      <w:pPr>
        <w:rPr>
          <w:rFonts w:ascii="Tahoma" w:hAnsi="Tahoma" w:cs="Tahoma"/>
          <w:color w:val="000000" w:themeColor="text1"/>
        </w:rPr>
      </w:pPr>
    </w:p>
    <w:p w:rsidR="00776E21" w:rsidRDefault="00D67E1C">
      <w:pPr>
        <w:rPr>
          <w:rFonts w:ascii="Tahoma" w:hAnsi="Tahoma" w:cs="Tahoma"/>
          <w:color w:val="000000" w:themeColor="text1"/>
        </w:rPr>
      </w:pPr>
      <w:r>
        <w:rPr>
          <w:rFonts w:ascii="Tahoma" w:hAnsi="Tahoma" w:cs="Tahoma"/>
          <w:b/>
          <w:color w:val="000000" w:themeColor="text1"/>
        </w:rPr>
        <w:t>Examples</w:t>
      </w:r>
      <w:r>
        <w:rPr>
          <w:rFonts w:ascii="Tahoma" w:hAnsi="Tahoma" w:cs="Tahoma"/>
          <w:color w:val="000000" w:themeColor="text1"/>
        </w:rPr>
        <w:t>: Each sentence is true. Find the number that each letter stands for</w:t>
      </w:r>
    </w:p>
    <w:p w:rsidR="00776E21" w:rsidRDefault="00D67E1C">
      <w:pPr>
        <w:pStyle w:val="ListParagraph"/>
        <w:numPr>
          <w:ilvl w:val="0"/>
          <w:numId w:val="36"/>
        </w:numPr>
        <w:rPr>
          <w:rFonts w:ascii="Tahoma" w:hAnsi="Tahoma" w:cs="Tahoma"/>
          <w:color w:val="000000" w:themeColor="text1"/>
        </w:rPr>
      </w:pPr>
      <w:r>
        <w:rPr>
          <w:rFonts w:ascii="Tahoma" w:hAnsi="Tahoma" w:cs="Tahoma"/>
          <w:color w:val="000000" w:themeColor="text1"/>
        </w:rPr>
        <w:t>x + x = 8</w:t>
      </w:r>
    </w:p>
    <w:p w:rsidR="00776E21" w:rsidRDefault="0040012E">
      <w:pPr>
        <w:pStyle w:val="ListParagraph"/>
        <w:numPr>
          <w:ilvl w:val="0"/>
          <w:numId w:val="36"/>
        </w:numPr>
        <w:rPr>
          <w:rFonts w:ascii="Tahoma" w:hAnsi="Tahoma" w:cs="Tahoma"/>
          <w:color w:val="000000" w:themeColor="text1"/>
        </w:rPr>
      </w:pPr>
      <w:r>
        <w:rPr>
          <w:rFonts w:ascii="Tahoma" w:hAnsi="Tahoma" w:cs="Tahoma"/>
          <w:color w:val="000000" w:themeColor="text1"/>
        </w:rPr>
        <w:t>24</w:t>
      </w:r>
      <w:r w:rsidR="00D67E1C">
        <w:rPr>
          <w:rFonts w:ascii="Tahoma" w:hAnsi="Tahoma" w:cs="Tahoma"/>
          <w:color w:val="000000" w:themeColor="text1"/>
        </w:rPr>
        <w:t xml:space="preserve"> =</w:t>
      </w:r>
      <w:r>
        <w:rPr>
          <w:rFonts w:ascii="Tahoma" w:hAnsi="Tahoma" w:cs="Tahoma"/>
          <w:color w:val="000000" w:themeColor="text1"/>
        </w:rPr>
        <w:t>2</w:t>
      </w:r>
      <w:r w:rsidR="00D67E1C">
        <w:rPr>
          <w:rFonts w:ascii="Tahoma" w:hAnsi="Tahoma" w:cs="Tahoma"/>
          <w:color w:val="000000" w:themeColor="text1"/>
        </w:rPr>
        <w:t xml:space="preserve"> k + k + k</w:t>
      </w:r>
    </w:p>
    <w:p w:rsidR="00776E21" w:rsidRDefault="00D67E1C">
      <w:pPr>
        <w:rPr>
          <w:rFonts w:ascii="Tahoma" w:hAnsi="Tahoma" w:cs="Tahoma"/>
          <w:b/>
          <w:color w:val="000000" w:themeColor="text1"/>
        </w:rPr>
      </w:pPr>
      <w:r>
        <w:rPr>
          <w:rFonts w:ascii="Tahoma" w:hAnsi="Tahoma" w:cs="Tahoma"/>
          <w:b/>
          <w:color w:val="000000" w:themeColor="text1"/>
        </w:rPr>
        <w:t>CLASSWORK</w:t>
      </w:r>
    </w:p>
    <w:p w:rsidR="00776E21" w:rsidRDefault="00D67E1C">
      <w:pPr>
        <w:rPr>
          <w:rFonts w:ascii="Tahoma" w:hAnsi="Tahoma" w:cs="Tahoma"/>
          <w:color w:val="000000" w:themeColor="text1"/>
        </w:rPr>
      </w:pPr>
      <w:r>
        <w:rPr>
          <w:rFonts w:ascii="Tahoma" w:hAnsi="Tahoma" w:cs="Tahoma"/>
          <w:color w:val="000000" w:themeColor="text1"/>
        </w:rPr>
        <w:t>NGM Page 36 Ex. 5e Nos 2 – 11</w:t>
      </w:r>
    </w:p>
    <w:p w:rsidR="00776E21" w:rsidRDefault="00D67E1C">
      <w:pPr>
        <w:rPr>
          <w:rFonts w:ascii="Tahoma" w:hAnsi="Tahoma" w:cs="Tahoma"/>
          <w:b/>
          <w:color w:val="000000" w:themeColor="text1"/>
        </w:rPr>
      </w:pPr>
      <w:r>
        <w:rPr>
          <w:rFonts w:ascii="Tahoma" w:hAnsi="Tahoma" w:cs="Tahoma"/>
          <w:b/>
          <w:color w:val="000000" w:themeColor="text1"/>
        </w:rPr>
        <w:t>ASSIGNMENT</w:t>
      </w:r>
    </w:p>
    <w:p w:rsidR="00776E21" w:rsidRDefault="00D67E1C">
      <w:pPr>
        <w:rPr>
          <w:rFonts w:ascii="Tahoma" w:hAnsi="Tahoma" w:cs="Tahoma"/>
          <w:color w:val="000000" w:themeColor="text1"/>
        </w:rPr>
      </w:pPr>
      <w:r>
        <w:rPr>
          <w:rFonts w:ascii="Tahoma" w:hAnsi="Tahoma" w:cs="Tahoma"/>
          <w:color w:val="000000" w:themeColor="text1"/>
        </w:rPr>
        <w:t>NGM Page 35 – 36 Ex. 5d Nos 17 – 76</w:t>
      </w:r>
    </w:p>
    <w:p w:rsidR="00776E21" w:rsidRDefault="00D67E1C">
      <w:pPr>
        <w:rPr>
          <w:rFonts w:ascii="Tahoma" w:hAnsi="Tahoma" w:cs="Tahoma"/>
          <w:color w:val="000000" w:themeColor="text1"/>
        </w:rPr>
      </w:pPr>
      <w:r>
        <w:rPr>
          <w:rFonts w:ascii="Tahoma" w:hAnsi="Tahoma" w:cs="Tahoma"/>
          <w:color w:val="000000" w:themeColor="text1"/>
        </w:rPr>
        <w:t xml:space="preserve">                           Ex. 5e Nos 13 – 20</w:t>
      </w:r>
    </w:p>
    <w:p w:rsidR="00776E21" w:rsidRDefault="00D67E1C">
      <w:pPr>
        <w:ind w:left="2400" w:hangingChars="1000" w:hanging="2400"/>
        <w:rPr>
          <w:rFonts w:ascii="Tahoma" w:hAnsi="Tahoma" w:cs="Tahoma"/>
          <w:color w:val="000000" w:themeColor="text1"/>
        </w:rPr>
      </w:pPr>
      <w:r>
        <w:rPr>
          <w:rFonts w:ascii="Tahoma" w:hAnsi="Tahoma" w:cs="Tahoma"/>
          <w:color w:val="000000" w:themeColor="text1"/>
        </w:rPr>
        <w:t xml:space="preserve">                           Ex. 5e Nos 1b – l,                        2b – l, 3b-l</w:t>
      </w:r>
    </w:p>
    <w:p w:rsidR="00776E21" w:rsidRDefault="00776E21">
      <w:pPr>
        <w:jc w:val="center"/>
        <w:rPr>
          <w:rFonts w:ascii="Tahoma" w:hAnsi="Tahoma" w:cs="Tahoma"/>
          <w:color w:val="000000" w:themeColor="text1"/>
        </w:rPr>
      </w:pPr>
    </w:p>
    <w:p w:rsidR="00776E21" w:rsidRDefault="00776E21">
      <w:pPr>
        <w:jc w:val="center"/>
        <w:rPr>
          <w:rFonts w:ascii="Tahoma" w:hAnsi="Tahoma" w:cs="Tahoma"/>
          <w:b/>
          <w:color w:val="000000" w:themeColor="text1"/>
        </w:rPr>
      </w:pPr>
    </w:p>
    <w:p w:rsidR="00776E21" w:rsidRDefault="00D67E1C">
      <w:pPr>
        <w:jc w:val="center"/>
        <w:rPr>
          <w:rFonts w:ascii="Tahoma" w:hAnsi="Tahoma" w:cs="Tahoma"/>
          <w:b/>
          <w:color w:val="000000" w:themeColor="text1"/>
        </w:rPr>
      </w:pPr>
      <w:r>
        <w:rPr>
          <w:rFonts w:ascii="Tahoma" w:hAnsi="Tahoma" w:cs="Tahoma"/>
          <w:b/>
          <w:color w:val="000000" w:themeColor="text1"/>
        </w:rPr>
        <w:t>USING ALGEBRA FOR SOLVING WORD PROBLEMS</w:t>
      </w:r>
    </w:p>
    <w:p w:rsidR="00776E21" w:rsidRDefault="00D67E1C">
      <w:pPr>
        <w:rPr>
          <w:rFonts w:ascii="Tahoma" w:hAnsi="Tahoma" w:cs="Tahoma"/>
          <w:color w:val="000000" w:themeColor="text1"/>
        </w:rPr>
      </w:pPr>
      <w:r>
        <w:rPr>
          <w:rFonts w:ascii="Tahoma" w:hAnsi="Tahoma" w:cs="Tahoma"/>
          <w:color w:val="000000" w:themeColor="text1"/>
        </w:rPr>
        <w:t>Remember that you can use any letters of the alphabet to represent an unknown number.</w:t>
      </w:r>
    </w:p>
    <w:p w:rsidR="00776E21" w:rsidRDefault="00D67E1C">
      <w:pPr>
        <w:rPr>
          <w:rFonts w:ascii="Tahoma" w:hAnsi="Tahoma" w:cs="Tahoma"/>
          <w:b/>
          <w:color w:val="000000" w:themeColor="text1"/>
          <w:u w:val="single"/>
        </w:rPr>
      </w:pPr>
      <w:r>
        <w:rPr>
          <w:rFonts w:ascii="Tahoma" w:hAnsi="Tahoma" w:cs="Tahoma"/>
          <w:b/>
          <w:color w:val="000000" w:themeColor="text1"/>
          <w:u w:val="single"/>
        </w:rPr>
        <w:t>Examples:</w:t>
      </w:r>
    </w:p>
    <w:p w:rsidR="00776E21" w:rsidRDefault="00D67E1C">
      <w:pPr>
        <w:rPr>
          <w:rFonts w:ascii="Tahoma" w:hAnsi="Tahoma" w:cs="Tahoma"/>
          <w:color w:val="000000" w:themeColor="text1"/>
        </w:rPr>
      </w:pPr>
      <w:r>
        <w:rPr>
          <w:rFonts w:ascii="Tahoma" w:hAnsi="Tahoma" w:cs="Tahoma"/>
          <w:color w:val="000000" w:themeColor="text1"/>
        </w:rPr>
        <w:t>1. What number when added to 8 gives 20?</w:t>
      </w:r>
    </w:p>
    <w:p w:rsidR="00776E21" w:rsidRDefault="00D67E1C">
      <w:pPr>
        <w:rPr>
          <w:rFonts w:ascii="Tahoma" w:hAnsi="Tahoma" w:cs="Tahoma"/>
          <w:color w:val="000000" w:themeColor="text1"/>
        </w:rPr>
      </w:pPr>
      <w:r>
        <w:rPr>
          <w:rFonts w:ascii="Tahoma" w:hAnsi="Tahoma" w:cs="Tahoma"/>
          <w:color w:val="000000" w:themeColor="text1"/>
        </w:rPr>
        <w:t>2. Think of a number. Subtract 5 from it and the result is 15. What is the number?</w:t>
      </w:r>
    </w:p>
    <w:p w:rsidR="00776E21" w:rsidRDefault="00D67E1C">
      <w:pPr>
        <w:rPr>
          <w:rFonts w:ascii="Tahoma" w:hAnsi="Tahoma" w:cs="Tahoma"/>
          <w:color w:val="000000" w:themeColor="text1"/>
        </w:rPr>
      </w:pPr>
      <w:r>
        <w:rPr>
          <w:rFonts w:ascii="Tahoma" w:hAnsi="Tahoma" w:cs="Tahoma"/>
          <w:color w:val="000000" w:themeColor="text1"/>
        </w:rPr>
        <w:t>3. When a number is multiplied by 5 the result is 20. What is the number?</w:t>
      </w:r>
    </w:p>
    <w:p w:rsidR="00776E21" w:rsidRDefault="00D67E1C">
      <w:pPr>
        <w:rPr>
          <w:rFonts w:ascii="Tahoma" w:hAnsi="Tahoma" w:cs="Tahoma"/>
          <w:color w:val="000000" w:themeColor="text1"/>
        </w:rPr>
      </w:pPr>
      <w:r>
        <w:rPr>
          <w:rFonts w:ascii="Tahoma" w:hAnsi="Tahoma" w:cs="Tahoma"/>
          <w:color w:val="000000" w:themeColor="text1"/>
        </w:rPr>
        <w:t>4. A bicycle costs ₦10,000 and a radio costs ₦x. They cost ₦16,000 altogether. What is the value of x?</w:t>
      </w:r>
    </w:p>
    <w:p w:rsidR="00776E21" w:rsidRDefault="00D67E1C">
      <w:pPr>
        <w:rPr>
          <w:rFonts w:ascii="Tahoma" w:hAnsi="Tahoma" w:cs="Tahoma"/>
          <w:b/>
          <w:color w:val="000000" w:themeColor="text1"/>
          <w:u w:val="single"/>
        </w:rPr>
      </w:pPr>
      <w:r>
        <w:rPr>
          <w:rFonts w:ascii="Tahoma" w:hAnsi="Tahoma" w:cs="Tahoma"/>
          <w:b/>
          <w:color w:val="000000" w:themeColor="text1"/>
          <w:u w:val="single"/>
        </w:rPr>
        <w:t xml:space="preserve">CLASSWORK: </w:t>
      </w:r>
    </w:p>
    <w:p w:rsidR="00776E21" w:rsidRDefault="00D67E1C">
      <w:pPr>
        <w:rPr>
          <w:rFonts w:ascii="Tahoma" w:hAnsi="Tahoma" w:cs="Tahoma"/>
          <w:color w:val="000000" w:themeColor="text1"/>
        </w:rPr>
      </w:pPr>
      <w:r>
        <w:rPr>
          <w:rFonts w:ascii="Tahoma" w:hAnsi="Tahoma" w:cs="Tahoma"/>
          <w:color w:val="000000" w:themeColor="text1"/>
        </w:rPr>
        <w:t>NGM Page 36 Ex. 5g Nos 2, 3</w:t>
      </w:r>
    </w:p>
    <w:p w:rsidR="00776E21" w:rsidRDefault="00D67E1C">
      <w:pPr>
        <w:rPr>
          <w:rFonts w:ascii="Tahoma" w:hAnsi="Tahoma" w:cs="Tahoma"/>
          <w:b/>
          <w:color w:val="000000" w:themeColor="text1"/>
          <w:u w:val="single"/>
        </w:rPr>
      </w:pPr>
      <w:r>
        <w:rPr>
          <w:rFonts w:ascii="Tahoma" w:hAnsi="Tahoma" w:cs="Tahoma"/>
          <w:b/>
          <w:color w:val="000000" w:themeColor="text1"/>
          <w:u w:val="single"/>
        </w:rPr>
        <w:t>ASSIGNMENT:</w:t>
      </w:r>
    </w:p>
    <w:p w:rsidR="00776E21" w:rsidRDefault="00D67E1C">
      <w:pPr>
        <w:rPr>
          <w:rFonts w:ascii="Tahoma" w:hAnsi="Tahoma" w:cs="Tahoma"/>
          <w:color w:val="000000" w:themeColor="text1"/>
        </w:rPr>
      </w:pPr>
      <w:r>
        <w:rPr>
          <w:rFonts w:ascii="Tahoma" w:hAnsi="Tahoma" w:cs="Tahoma"/>
          <w:color w:val="000000" w:themeColor="text1"/>
        </w:rPr>
        <w:t>NGM Page 36 – 37 Ex. 5g Nos 4 - 12</w:t>
      </w:r>
    </w:p>
    <w:p w:rsidR="00776E21" w:rsidRDefault="00776E21">
      <w:pPr>
        <w:rPr>
          <w:rFonts w:ascii="Tahoma" w:hAnsi="Tahoma" w:cs="Tahoma"/>
          <w:color w:val="000000" w:themeColor="text1"/>
        </w:rPr>
      </w:pPr>
    </w:p>
    <w:p w:rsidR="00776E21" w:rsidRDefault="00776E21">
      <w:pPr>
        <w:rPr>
          <w:rFonts w:ascii="Tahoma" w:hAnsi="Tahoma" w:cs="Tahoma"/>
          <w:color w:val="000000" w:themeColor="text1"/>
        </w:rPr>
      </w:pPr>
    </w:p>
    <w:p w:rsidR="00776E21" w:rsidRDefault="00776E21">
      <w:pPr>
        <w:rPr>
          <w:rFonts w:ascii="Tahoma" w:hAnsi="Tahoma" w:cs="Tahoma"/>
          <w:color w:val="000000" w:themeColor="text1"/>
        </w:rPr>
      </w:pPr>
    </w:p>
    <w:p w:rsidR="00776E21" w:rsidRDefault="00776E21">
      <w:pPr>
        <w:jc w:val="center"/>
        <w:rPr>
          <w:rFonts w:ascii="Tahoma" w:hAnsi="Tahoma" w:cs="Tahoma"/>
          <w:color w:val="000000" w:themeColor="text1"/>
        </w:rPr>
      </w:pPr>
    </w:p>
    <w:p w:rsidR="00776E21" w:rsidRDefault="00776E21">
      <w:pPr>
        <w:jc w:val="center"/>
        <w:rPr>
          <w:rFonts w:ascii="Tahoma" w:hAnsi="Tahoma" w:cs="Tahoma"/>
          <w:color w:val="000000" w:themeColor="text1"/>
        </w:rPr>
      </w:pPr>
    </w:p>
    <w:p w:rsidR="00776E21" w:rsidRDefault="00776E21">
      <w:pPr>
        <w:jc w:val="center"/>
        <w:rPr>
          <w:rFonts w:ascii="Tahoma" w:hAnsi="Tahoma" w:cs="Tahoma"/>
          <w:color w:val="000000" w:themeColor="text1"/>
        </w:rPr>
      </w:pPr>
    </w:p>
    <w:p w:rsidR="00776E21" w:rsidRDefault="00776E21">
      <w:pPr>
        <w:jc w:val="center"/>
        <w:rPr>
          <w:rFonts w:ascii="Tahoma" w:hAnsi="Tahoma" w:cs="Tahoma"/>
          <w:color w:val="000000" w:themeColor="text1"/>
        </w:rPr>
      </w:pPr>
    </w:p>
    <w:p w:rsidR="00776E21" w:rsidRDefault="00776E21">
      <w:pPr>
        <w:jc w:val="center"/>
        <w:rPr>
          <w:rFonts w:ascii="Tahoma" w:hAnsi="Tahoma" w:cs="Tahoma"/>
          <w:color w:val="000000" w:themeColor="text1"/>
        </w:rPr>
      </w:pPr>
    </w:p>
    <w:p w:rsidR="00776E21" w:rsidRDefault="00776E21">
      <w:pPr>
        <w:jc w:val="center"/>
        <w:rPr>
          <w:rFonts w:ascii="Tahoma" w:hAnsi="Tahoma" w:cs="Tahoma"/>
          <w:color w:val="000000" w:themeColor="text1"/>
        </w:rPr>
      </w:pPr>
    </w:p>
    <w:p w:rsidR="00776E21" w:rsidRDefault="00776E21">
      <w:pPr>
        <w:jc w:val="center"/>
        <w:rPr>
          <w:rFonts w:ascii="Tahoma" w:hAnsi="Tahoma" w:cs="Tahoma"/>
          <w:color w:val="000000" w:themeColor="text1"/>
        </w:rPr>
      </w:pPr>
    </w:p>
    <w:p w:rsidR="00776E21" w:rsidRDefault="00776E21">
      <w:pPr>
        <w:jc w:val="center"/>
        <w:rPr>
          <w:rFonts w:ascii="Tahoma" w:hAnsi="Tahoma" w:cs="Tahoma"/>
          <w:color w:val="000000" w:themeColor="text1"/>
        </w:rPr>
      </w:pPr>
    </w:p>
    <w:p w:rsidR="00776E21" w:rsidRDefault="00776E21">
      <w:pPr>
        <w:rPr>
          <w:rFonts w:ascii="Tahoma" w:hAnsi="Tahoma" w:cs="Tahoma"/>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D67E1C">
      <w:pPr>
        <w:tabs>
          <w:tab w:val="left" w:pos="675"/>
          <w:tab w:val="center" w:pos="4680"/>
        </w:tabs>
        <w:outlineLvl w:val="0"/>
        <w:rPr>
          <w:rFonts w:ascii="Tahoma" w:hAnsi="Tahoma" w:cs="Tahoma"/>
          <w:b/>
          <w:bCs/>
          <w:color w:val="000000" w:themeColor="text1"/>
          <w:kern w:val="36"/>
          <w:u w:val="single"/>
        </w:rPr>
      </w:pPr>
      <w:r>
        <w:rPr>
          <w:rFonts w:ascii="Tahoma" w:hAnsi="Tahoma" w:cs="Tahoma"/>
          <w:b/>
          <w:bCs/>
          <w:color w:val="000000" w:themeColor="text1"/>
          <w:kern w:val="36"/>
          <w:u w:val="single"/>
        </w:rPr>
        <w:t xml:space="preserve">SCHEMES OF WORK FOR JSS 1 THIRD TERM </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WEEK 1</w:t>
      </w:r>
      <w:r>
        <w:rPr>
          <w:rFonts w:ascii="Tahoma" w:hAnsi="Tahoma" w:cs="Tahoma"/>
          <w:b/>
          <w:bCs/>
          <w:color w:val="000000" w:themeColor="text1"/>
          <w:kern w:val="36"/>
        </w:rPr>
        <w:tab/>
        <w:t>REVISION OF SECOND TERM’S WORK</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WEEK 2</w:t>
      </w:r>
      <w:r>
        <w:rPr>
          <w:rFonts w:ascii="Tahoma" w:hAnsi="Tahoma" w:cs="Tahoma"/>
          <w:b/>
          <w:bCs/>
          <w:color w:val="000000" w:themeColor="text1"/>
          <w:kern w:val="36"/>
        </w:rPr>
        <w:tab/>
        <w:t>SIMPLE EQUATION</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WEEK 3</w:t>
      </w:r>
      <w:r>
        <w:rPr>
          <w:rFonts w:ascii="Tahoma" w:hAnsi="Tahoma" w:cs="Tahoma"/>
          <w:b/>
          <w:bCs/>
          <w:color w:val="000000" w:themeColor="text1"/>
          <w:kern w:val="36"/>
        </w:rPr>
        <w:tab/>
        <w:t>GEOMETRY: PLANE SHAPES</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WEEK 4</w:t>
      </w:r>
      <w:r>
        <w:rPr>
          <w:rFonts w:ascii="Tahoma" w:hAnsi="Tahoma" w:cs="Tahoma"/>
          <w:b/>
          <w:bCs/>
          <w:color w:val="000000" w:themeColor="text1"/>
          <w:kern w:val="36"/>
        </w:rPr>
        <w:tab/>
        <w:t>THREE DIMESIONAL SHAPES</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WEEK 5</w:t>
      </w:r>
      <w:r>
        <w:rPr>
          <w:rFonts w:ascii="Tahoma" w:hAnsi="Tahoma" w:cs="Tahoma"/>
          <w:b/>
          <w:bCs/>
          <w:color w:val="000000" w:themeColor="text1"/>
          <w:kern w:val="36"/>
        </w:rPr>
        <w:tab/>
        <w:t>IDENTIFICATION AND PROPERTIES OF ANGLES</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lastRenderedPageBreak/>
        <w:t>WEEK 6</w:t>
      </w:r>
      <w:r>
        <w:rPr>
          <w:rFonts w:ascii="Tahoma" w:hAnsi="Tahoma" w:cs="Tahoma"/>
          <w:b/>
          <w:bCs/>
          <w:color w:val="000000" w:themeColor="text1"/>
          <w:kern w:val="36"/>
        </w:rPr>
        <w:tab/>
        <w:t>THEOREMS</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WEEK 7</w:t>
      </w:r>
      <w:r>
        <w:rPr>
          <w:rFonts w:ascii="Tahoma" w:hAnsi="Tahoma" w:cs="Tahoma"/>
          <w:b/>
          <w:bCs/>
          <w:color w:val="000000" w:themeColor="text1"/>
          <w:kern w:val="36"/>
        </w:rPr>
        <w:tab/>
        <w:t>REVIEW OF FIRST HALF TERM’S WORK</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WEEK 8</w:t>
      </w:r>
      <w:r>
        <w:rPr>
          <w:rFonts w:ascii="Tahoma" w:hAnsi="Tahoma" w:cs="Tahoma"/>
          <w:b/>
          <w:bCs/>
          <w:color w:val="000000" w:themeColor="text1"/>
          <w:kern w:val="36"/>
        </w:rPr>
        <w:tab/>
        <w:t>CONSTRUCTION</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WEEK 9</w:t>
      </w:r>
      <w:r>
        <w:rPr>
          <w:rFonts w:ascii="Tahoma" w:hAnsi="Tahoma" w:cs="Tahoma"/>
          <w:b/>
          <w:bCs/>
          <w:color w:val="000000" w:themeColor="text1"/>
          <w:kern w:val="36"/>
        </w:rPr>
        <w:tab/>
        <w:t>STATISTICS</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WEEK 10</w:t>
      </w:r>
      <w:r>
        <w:rPr>
          <w:rFonts w:ascii="Tahoma" w:hAnsi="Tahoma" w:cs="Tahoma"/>
          <w:b/>
          <w:bCs/>
          <w:color w:val="000000" w:themeColor="text1"/>
          <w:kern w:val="36"/>
        </w:rPr>
        <w:tab/>
        <w:t>STATISTICS</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WEEK 11</w:t>
      </w:r>
      <w:r>
        <w:rPr>
          <w:rFonts w:ascii="Tahoma" w:hAnsi="Tahoma" w:cs="Tahoma"/>
          <w:b/>
          <w:bCs/>
          <w:color w:val="000000" w:themeColor="text1"/>
          <w:kern w:val="36"/>
        </w:rPr>
        <w:tab/>
        <w:t>REVISION</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WEEK 12</w:t>
      </w:r>
      <w:r>
        <w:rPr>
          <w:rFonts w:ascii="Tahoma" w:hAnsi="Tahoma" w:cs="Tahoma"/>
          <w:b/>
          <w:bCs/>
          <w:color w:val="000000" w:themeColor="text1"/>
          <w:kern w:val="36"/>
        </w:rPr>
        <w:tab/>
        <w:t>EXAMINATION</w:t>
      </w:r>
    </w:p>
    <w:p w:rsidR="00776E21" w:rsidRDefault="00776E21">
      <w:pPr>
        <w:outlineLvl w:val="0"/>
        <w:rPr>
          <w:rFonts w:ascii="Tahoma" w:hAnsi="Tahoma" w:cs="Tahoma"/>
          <w:b/>
          <w:bCs/>
          <w:color w:val="000000" w:themeColor="text1"/>
          <w:kern w:val="36"/>
        </w:rPr>
      </w:pP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WEEK 2</w:t>
      </w:r>
      <w:r>
        <w:rPr>
          <w:rFonts w:ascii="Tahoma" w:hAnsi="Tahoma" w:cs="Tahoma"/>
          <w:b/>
          <w:bCs/>
          <w:color w:val="000000" w:themeColor="text1"/>
          <w:kern w:val="36"/>
        </w:rPr>
        <w:tab/>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 xml:space="preserve">TOPIC: SIMPLE EQUATION                        </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2.1 INTRODUCTION</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An equation is an algebraic sentence with an equals sign. The expression 3 x p= 18 is an algebraic sentence. It means three times an unknown number is equal to eighteen. We can also write this as 3x=18. So 3x=18 is an equation in x. Other examples of equations are:</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y + 2 = 5</w:t>
      </w:r>
      <w:r w:rsidR="0040012E">
        <w:rPr>
          <w:rFonts w:ascii="Tahoma" w:hAnsi="Tahoma" w:cs="Tahoma"/>
          <w:bCs/>
          <w:color w:val="000000" w:themeColor="text1"/>
          <w:kern w:val="36"/>
        </w:rPr>
        <w:t xml:space="preserve">,  </w:t>
      </w:r>
      <w:r w:rsidR="0040012E">
        <w:rPr>
          <w:rFonts w:ascii="Tahoma" w:hAnsi="Tahoma" w:cs="Tahoma"/>
          <w:bCs/>
          <w:color w:val="000000" w:themeColor="text1"/>
          <w:kern w:val="36"/>
        </w:rPr>
        <w:t>1 = 16 – 3n</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The letter or empty box in an equation is the unknown. The unknown is also a symbol in an algebraic sentence.</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2.2 TRUE AND FALSE OPEN SENTENCE</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A sentence such as 3x=18 may be true or false. It depends on the value of the unknown. For example, if x=6, then 3x=18 is true but if x=2, then 3x=18 is false. A sentence that may be true or false is called an open sentence.</w:t>
      </w:r>
    </w:p>
    <w:p w:rsidR="00776E21" w:rsidRDefault="00D67E1C">
      <w:pPr>
        <w:outlineLvl w:val="0"/>
        <w:rPr>
          <w:rFonts w:ascii="Tahoma" w:hAnsi="Tahoma" w:cs="Tahoma"/>
          <w:bCs/>
          <w:color w:val="000000" w:themeColor="text1"/>
          <w:kern w:val="36"/>
        </w:rPr>
      </w:pPr>
      <w:r>
        <w:rPr>
          <w:rFonts w:ascii="Tahoma" w:hAnsi="Tahoma" w:cs="Tahoma"/>
          <w:b/>
          <w:bCs/>
          <w:color w:val="000000" w:themeColor="text1"/>
          <w:kern w:val="36"/>
        </w:rPr>
        <w:t>Example</w:t>
      </w:r>
      <w:r>
        <w:rPr>
          <w:rFonts w:ascii="Tahoma" w:hAnsi="Tahoma" w:cs="Tahoma"/>
          <w:bCs/>
          <w:color w:val="000000" w:themeColor="text1"/>
          <w:kern w:val="36"/>
        </w:rPr>
        <w:t xml:space="preserve">: </w:t>
      </w:r>
      <w:r>
        <w:rPr>
          <w:rFonts w:ascii="Tahoma" w:hAnsi="Tahoma" w:cs="Tahoma"/>
          <w:b/>
          <w:bCs/>
          <w:color w:val="000000" w:themeColor="text1"/>
          <w:kern w:val="36"/>
        </w:rPr>
        <w:t>A</w:t>
      </w:r>
      <w:r>
        <w:rPr>
          <w:rFonts w:ascii="Tahoma" w:hAnsi="Tahoma" w:cs="Tahoma"/>
          <w:bCs/>
          <w:color w:val="000000" w:themeColor="text1"/>
          <w:kern w:val="36"/>
        </w:rPr>
        <w:t>. State whether the following are true or false</w:t>
      </w:r>
    </w:p>
    <w:p w:rsidR="00776E21" w:rsidRDefault="00D67E1C">
      <w:pPr>
        <w:numPr>
          <w:ilvl w:val="0"/>
          <w:numId w:val="37"/>
        </w:numPr>
        <w:contextualSpacing/>
        <w:outlineLvl w:val="0"/>
        <w:rPr>
          <w:rFonts w:ascii="Tahoma" w:hAnsi="Tahoma" w:cs="Tahoma"/>
          <w:bCs/>
          <w:color w:val="000000" w:themeColor="text1"/>
          <w:kern w:val="36"/>
        </w:rPr>
      </w:pPr>
      <w:r>
        <w:rPr>
          <w:rFonts w:ascii="Tahoma" w:hAnsi="Tahoma" w:cs="Tahoma"/>
          <w:bCs/>
          <w:color w:val="000000" w:themeColor="text1"/>
          <w:kern w:val="36"/>
        </w:rPr>
        <w:t>x + 2 = 5 (when x = 3)</w:t>
      </w:r>
    </w:p>
    <w:p w:rsidR="00776E21" w:rsidRDefault="00D67E1C">
      <w:pPr>
        <w:numPr>
          <w:ilvl w:val="0"/>
          <w:numId w:val="37"/>
        </w:numPr>
        <w:contextualSpacing/>
        <w:outlineLvl w:val="0"/>
        <w:rPr>
          <w:rFonts w:ascii="Tahoma" w:hAnsi="Tahoma" w:cs="Tahoma"/>
          <w:bCs/>
          <w:color w:val="000000" w:themeColor="text1"/>
          <w:kern w:val="36"/>
        </w:rPr>
      </w:pPr>
      <w:r>
        <w:rPr>
          <w:rFonts w:ascii="Tahoma" w:hAnsi="Tahoma" w:cs="Tahoma"/>
          <w:bCs/>
          <w:color w:val="000000" w:themeColor="text1"/>
          <w:kern w:val="36"/>
        </w:rPr>
        <w:t>3x + 1 = 10 (when x = 2)</w:t>
      </w:r>
    </w:p>
    <w:p w:rsidR="00776E21" w:rsidRDefault="00D67E1C">
      <w:pPr>
        <w:contextualSpacing/>
        <w:outlineLvl w:val="0"/>
        <w:rPr>
          <w:rFonts w:ascii="Tahoma" w:hAnsi="Tahoma" w:cs="Tahoma"/>
          <w:bCs/>
          <w:color w:val="000000" w:themeColor="text1"/>
          <w:kern w:val="36"/>
        </w:rPr>
      </w:pPr>
      <w:r>
        <w:rPr>
          <w:rFonts w:ascii="Tahoma" w:hAnsi="Tahoma" w:cs="Tahoma"/>
          <w:b/>
          <w:bCs/>
          <w:color w:val="000000" w:themeColor="text1"/>
          <w:kern w:val="36"/>
        </w:rPr>
        <w:t>B</w:t>
      </w:r>
      <w:r>
        <w:rPr>
          <w:rFonts w:ascii="Tahoma" w:hAnsi="Tahoma" w:cs="Tahoma"/>
          <w:bCs/>
          <w:color w:val="000000" w:themeColor="text1"/>
          <w:kern w:val="36"/>
        </w:rPr>
        <w:t>. Is the equation x/4 = 5 true when x=24?</w:t>
      </w:r>
    </w:p>
    <w:p w:rsidR="00776E21" w:rsidRDefault="00D67E1C">
      <w:pPr>
        <w:contextualSpacing/>
        <w:outlineLvl w:val="0"/>
        <w:rPr>
          <w:rFonts w:ascii="Tahoma" w:hAnsi="Tahoma" w:cs="Tahoma"/>
          <w:b/>
          <w:bCs/>
          <w:color w:val="000000" w:themeColor="text1"/>
          <w:kern w:val="36"/>
        </w:rPr>
      </w:pPr>
      <w:r>
        <w:rPr>
          <w:rFonts w:ascii="Tahoma" w:hAnsi="Tahoma" w:cs="Tahoma"/>
          <w:b/>
          <w:bCs/>
          <w:color w:val="000000" w:themeColor="text1"/>
          <w:kern w:val="36"/>
        </w:rPr>
        <w:t>CLASSWORK</w:t>
      </w:r>
    </w:p>
    <w:p w:rsidR="00776E21" w:rsidRDefault="00D67E1C">
      <w:pPr>
        <w:contextualSpacing/>
        <w:outlineLvl w:val="0"/>
        <w:rPr>
          <w:rFonts w:ascii="Tahoma" w:hAnsi="Tahoma" w:cs="Tahoma"/>
          <w:bCs/>
          <w:color w:val="000000" w:themeColor="text1"/>
          <w:kern w:val="36"/>
        </w:rPr>
      </w:pPr>
      <w:r>
        <w:rPr>
          <w:rFonts w:ascii="Tahoma" w:hAnsi="Tahoma" w:cs="Tahoma"/>
          <w:bCs/>
          <w:color w:val="000000" w:themeColor="text1"/>
          <w:kern w:val="36"/>
        </w:rPr>
        <w:t>NGM Page 152 Ex. 19a Nos 1, 2, 3</w:t>
      </w:r>
    </w:p>
    <w:p w:rsidR="00776E21" w:rsidRDefault="00D67E1C">
      <w:pPr>
        <w:contextualSpacing/>
        <w:outlineLvl w:val="0"/>
        <w:rPr>
          <w:rFonts w:ascii="Tahoma" w:hAnsi="Tahoma" w:cs="Tahoma"/>
          <w:b/>
          <w:bCs/>
          <w:color w:val="000000" w:themeColor="text1"/>
          <w:kern w:val="36"/>
        </w:rPr>
      </w:pPr>
      <w:r>
        <w:rPr>
          <w:rFonts w:ascii="Tahoma" w:hAnsi="Tahoma" w:cs="Tahoma"/>
          <w:b/>
          <w:bCs/>
          <w:color w:val="000000" w:themeColor="text1"/>
          <w:kern w:val="36"/>
        </w:rPr>
        <w:t>ASSIGNMENT</w:t>
      </w:r>
    </w:p>
    <w:p w:rsidR="00776E21" w:rsidRDefault="00D67E1C">
      <w:pPr>
        <w:contextualSpacing/>
        <w:outlineLvl w:val="0"/>
        <w:rPr>
          <w:rFonts w:ascii="Tahoma" w:hAnsi="Tahoma" w:cs="Tahoma"/>
          <w:bCs/>
          <w:color w:val="000000" w:themeColor="text1"/>
          <w:kern w:val="36"/>
        </w:rPr>
      </w:pPr>
      <w:r>
        <w:rPr>
          <w:rFonts w:ascii="Tahoma" w:hAnsi="Tahoma" w:cs="Tahoma"/>
          <w:bCs/>
          <w:color w:val="000000" w:themeColor="text1"/>
          <w:kern w:val="36"/>
        </w:rPr>
        <w:t>NGM Page 152 – 153 Ex. 19a Nos 4 - 20</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2.3 SOLUTION OF AN EQUATION</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 xml:space="preserve">It is usually possible to find the value of the unknown that makes an equation true. We call this value the solution of the equation. For instance x=6 is the solution of 3x=18. To solve an equation means to </w:t>
      </w:r>
      <w:r>
        <w:rPr>
          <w:rFonts w:ascii="Tahoma" w:hAnsi="Tahoma" w:cs="Tahoma"/>
          <w:bCs/>
          <w:color w:val="000000" w:themeColor="text1"/>
          <w:kern w:val="36"/>
        </w:rPr>
        <w:t>find the value of the unknown(s) that makes an equation true.</w:t>
      </w:r>
    </w:p>
    <w:p w:rsidR="00776E21" w:rsidRDefault="00D67E1C">
      <w:pPr>
        <w:outlineLvl w:val="0"/>
        <w:rPr>
          <w:rFonts w:ascii="Tahoma" w:hAnsi="Tahoma" w:cs="Tahoma"/>
          <w:bCs/>
          <w:color w:val="000000" w:themeColor="text1"/>
          <w:kern w:val="36"/>
        </w:rPr>
      </w:pPr>
      <w:r>
        <w:rPr>
          <w:rFonts w:ascii="Tahoma" w:hAnsi="Tahoma" w:cs="Tahoma"/>
          <w:b/>
          <w:bCs/>
          <w:color w:val="000000" w:themeColor="text1"/>
          <w:kern w:val="36"/>
        </w:rPr>
        <w:t>Examples</w:t>
      </w:r>
      <w:r>
        <w:rPr>
          <w:rFonts w:ascii="Tahoma" w:hAnsi="Tahoma" w:cs="Tahoma"/>
          <w:bCs/>
          <w:color w:val="000000" w:themeColor="text1"/>
          <w:kern w:val="36"/>
        </w:rPr>
        <w:t>: Solve the following equations</w:t>
      </w:r>
    </w:p>
    <w:p w:rsidR="00776E21" w:rsidRDefault="00D67E1C">
      <w:pPr>
        <w:pStyle w:val="ListParagraph"/>
        <w:numPr>
          <w:ilvl w:val="0"/>
          <w:numId w:val="38"/>
        </w:numPr>
        <w:outlineLvl w:val="0"/>
        <w:rPr>
          <w:rFonts w:ascii="Tahoma" w:hAnsi="Tahoma" w:cs="Tahoma"/>
          <w:bCs/>
          <w:color w:val="000000" w:themeColor="text1"/>
          <w:kern w:val="36"/>
        </w:rPr>
      </w:pPr>
      <w:r>
        <w:rPr>
          <w:rFonts w:ascii="Tahoma" w:hAnsi="Tahoma" w:cs="Tahoma"/>
          <w:bCs/>
          <w:color w:val="000000" w:themeColor="text1"/>
          <w:kern w:val="36"/>
        </w:rPr>
        <w:t>18 – x = 7</w:t>
      </w:r>
    </w:p>
    <w:p w:rsidR="00776E21" w:rsidRDefault="00D67E1C">
      <w:pPr>
        <w:pStyle w:val="ListParagraph"/>
        <w:numPr>
          <w:ilvl w:val="0"/>
          <w:numId w:val="38"/>
        </w:numPr>
        <w:outlineLvl w:val="0"/>
        <w:rPr>
          <w:rFonts w:ascii="Tahoma" w:hAnsi="Tahoma" w:cs="Tahoma"/>
          <w:bCs/>
          <w:color w:val="000000" w:themeColor="text1"/>
          <w:kern w:val="36"/>
        </w:rPr>
      </w:pPr>
      <w:r>
        <w:rPr>
          <w:rFonts w:ascii="Tahoma" w:hAnsi="Tahoma" w:cs="Tahoma"/>
          <w:bCs/>
          <w:color w:val="000000" w:themeColor="text1"/>
          <w:kern w:val="36"/>
        </w:rPr>
        <w:t>X + 3 = -5</w:t>
      </w:r>
    </w:p>
    <w:p w:rsidR="00776E21" w:rsidRDefault="00D67E1C">
      <w:pPr>
        <w:pStyle w:val="ListParagraph"/>
        <w:numPr>
          <w:ilvl w:val="0"/>
          <w:numId w:val="38"/>
        </w:numPr>
        <w:outlineLvl w:val="0"/>
        <w:rPr>
          <w:rFonts w:ascii="Tahoma" w:hAnsi="Tahoma" w:cs="Tahoma"/>
          <w:bCs/>
          <w:color w:val="000000" w:themeColor="text1"/>
          <w:kern w:val="36"/>
        </w:rPr>
      </w:pPr>
      <w:r>
        <w:rPr>
          <w:rFonts w:ascii="Tahoma" w:hAnsi="Tahoma" w:cs="Tahoma"/>
          <w:bCs/>
          <w:color w:val="000000" w:themeColor="text1"/>
          <w:kern w:val="36"/>
        </w:rPr>
        <w:t>3x = 15</w:t>
      </w:r>
    </w:p>
    <w:p w:rsidR="00776E21" w:rsidRDefault="00CA3D8E">
      <w:pPr>
        <w:pStyle w:val="ListParagraph"/>
        <w:numPr>
          <w:ilvl w:val="0"/>
          <w:numId w:val="38"/>
        </w:numPr>
        <w:outlineLvl w:val="0"/>
        <w:rPr>
          <w:rFonts w:ascii="Tahoma" w:hAnsi="Tahoma" w:cs="Tahoma"/>
          <w:bCs/>
          <w:color w:val="000000" w:themeColor="text1"/>
          <w:kern w:val="36"/>
        </w:rPr>
      </w:pPr>
      <m:oMath>
        <m:f>
          <m:fPr>
            <m:ctrlPr>
              <w:rPr>
                <w:rFonts w:ascii="Cambria Math" w:hAnsi="Cambria Math" w:cs="Tahoma"/>
                <w:bCs/>
                <w:i/>
                <w:color w:val="000000" w:themeColor="text1"/>
                <w:kern w:val="36"/>
              </w:rPr>
            </m:ctrlPr>
          </m:fPr>
          <m:num>
            <m:r>
              <w:rPr>
                <w:rFonts w:ascii="Cambria Math" w:hAnsi="Cambria Math" w:cs="Tahoma"/>
                <w:color w:val="000000" w:themeColor="text1"/>
                <w:kern w:val="36"/>
              </w:rPr>
              <m:t>x</m:t>
            </m:r>
          </m:num>
          <m:den>
            <m:r>
              <w:rPr>
                <w:rFonts w:ascii="Cambria Math" w:hAnsi="Cambria Math" w:cs="Tahoma"/>
                <w:color w:val="000000" w:themeColor="text1"/>
                <w:kern w:val="36"/>
              </w:rPr>
              <m:t>6</m:t>
            </m:r>
          </m:den>
        </m:f>
      </m:oMath>
      <w:r w:rsidR="00D67E1C">
        <w:rPr>
          <w:rFonts w:ascii="Tahoma" w:hAnsi="Tahoma" w:cs="Tahoma"/>
          <w:bCs/>
          <w:color w:val="000000" w:themeColor="text1"/>
          <w:kern w:val="36"/>
        </w:rPr>
        <w:t xml:space="preserve"> = 5</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CLASSWORK</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NGM Page 153 Ex. 19b Nos 1-4</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ASSIGNMENT</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NGM Page 153-154 Ex. 19b Nos 5-30</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2.4 THE BALANCE METHOD OF SOLVING EQUATIONS</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 xml:space="preserve">To balance an equation is to do the same to both sides. There are always two sides to an equation which are the </w:t>
      </w:r>
      <w:r>
        <w:rPr>
          <w:rFonts w:ascii="Tahoma" w:hAnsi="Tahoma" w:cs="Tahoma"/>
          <w:b/>
          <w:bCs/>
          <w:i/>
          <w:color w:val="000000" w:themeColor="text1"/>
          <w:kern w:val="36"/>
        </w:rPr>
        <w:t>Left Hand</w:t>
      </w:r>
      <w:r>
        <w:rPr>
          <w:rFonts w:ascii="Tahoma" w:hAnsi="Tahoma" w:cs="Tahoma"/>
          <w:bCs/>
          <w:color w:val="000000" w:themeColor="text1"/>
          <w:kern w:val="36"/>
        </w:rPr>
        <w:t xml:space="preserve"> </w:t>
      </w:r>
      <w:r>
        <w:rPr>
          <w:rFonts w:ascii="Tahoma" w:hAnsi="Tahoma" w:cs="Tahoma"/>
          <w:b/>
          <w:bCs/>
          <w:i/>
          <w:color w:val="000000" w:themeColor="text1"/>
          <w:kern w:val="36"/>
        </w:rPr>
        <w:t>Side</w:t>
      </w:r>
      <w:r>
        <w:rPr>
          <w:rFonts w:ascii="Tahoma" w:hAnsi="Tahoma" w:cs="Tahoma"/>
          <w:bCs/>
          <w:color w:val="000000" w:themeColor="text1"/>
          <w:kern w:val="36"/>
        </w:rPr>
        <w:t xml:space="preserve"> (L.H.S.) and the </w:t>
      </w:r>
      <w:r>
        <w:rPr>
          <w:rFonts w:ascii="Tahoma" w:hAnsi="Tahoma" w:cs="Tahoma"/>
          <w:b/>
          <w:bCs/>
          <w:i/>
          <w:color w:val="000000" w:themeColor="text1"/>
          <w:kern w:val="36"/>
        </w:rPr>
        <w:t>Right Hand Side</w:t>
      </w:r>
      <w:r>
        <w:rPr>
          <w:rFonts w:ascii="Tahoma" w:hAnsi="Tahoma" w:cs="Tahoma"/>
          <w:bCs/>
          <w:color w:val="000000" w:themeColor="text1"/>
          <w:kern w:val="36"/>
        </w:rPr>
        <w:t xml:space="preserve"> (R.H.S.).</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In using the balance method to solve equations, four things are to be considered. These are as follows:</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 xml:space="preserve">1. Adding to both sides of the equation. </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2. Subtracting from both sides of the equation.</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3. Multiplying through both sides of the equation.</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4. Dividing through both sides of the equation.</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 xml:space="preserve">Examples: </w:t>
      </w:r>
      <w:r>
        <w:rPr>
          <w:rFonts w:ascii="Tahoma" w:hAnsi="Tahoma" w:cs="Tahoma"/>
          <w:bCs/>
          <w:color w:val="000000" w:themeColor="text1"/>
          <w:kern w:val="36"/>
        </w:rPr>
        <w:t>Solve the following equations using the balance method</w:t>
      </w:r>
    </w:p>
    <w:p w:rsidR="00776E21" w:rsidRDefault="00D67E1C">
      <w:pPr>
        <w:contextualSpacing/>
        <w:outlineLvl w:val="0"/>
        <w:rPr>
          <w:rFonts w:ascii="Tahoma" w:hAnsi="Tahoma" w:cs="Tahoma"/>
          <w:bCs/>
          <w:color w:val="000000" w:themeColor="text1"/>
          <w:kern w:val="36"/>
        </w:rPr>
      </w:pPr>
      <w:r>
        <w:rPr>
          <w:rFonts w:ascii="Tahoma" w:hAnsi="Tahoma" w:cs="Tahoma"/>
          <w:bCs/>
          <w:color w:val="000000" w:themeColor="text1"/>
          <w:kern w:val="36"/>
        </w:rPr>
        <w:t>1. x + 11 = 18</w:t>
      </w:r>
    </w:p>
    <w:p w:rsidR="00776E21" w:rsidRDefault="00D67E1C">
      <w:pPr>
        <w:contextualSpacing/>
        <w:outlineLvl w:val="0"/>
        <w:rPr>
          <w:rFonts w:ascii="Tahoma" w:hAnsi="Tahoma" w:cs="Tahoma"/>
          <w:bCs/>
          <w:color w:val="000000" w:themeColor="text1"/>
          <w:kern w:val="36"/>
        </w:rPr>
      </w:pPr>
      <w:r>
        <w:rPr>
          <w:rFonts w:ascii="Tahoma" w:hAnsi="Tahoma" w:cs="Tahoma"/>
          <w:bCs/>
          <w:color w:val="000000" w:themeColor="text1"/>
          <w:kern w:val="36"/>
        </w:rPr>
        <w:t>2. 8 = x – 5</w:t>
      </w:r>
    </w:p>
    <w:p w:rsidR="00776E21" w:rsidRDefault="00D67E1C">
      <w:pPr>
        <w:contextualSpacing/>
        <w:outlineLvl w:val="0"/>
        <w:rPr>
          <w:rFonts w:ascii="Tahoma" w:hAnsi="Tahoma" w:cs="Tahoma"/>
          <w:bCs/>
          <w:color w:val="000000" w:themeColor="text1"/>
          <w:kern w:val="36"/>
        </w:rPr>
      </w:pPr>
      <w:r>
        <w:rPr>
          <w:rFonts w:ascii="Tahoma" w:hAnsi="Tahoma" w:cs="Tahoma"/>
          <w:bCs/>
          <w:color w:val="000000" w:themeColor="text1"/>
          <w:kern w:val="36"/>
        </w:rPr>
        <w:t>3. y/4 = 7</w:t>
      </w:r>
    </w:p>
    <w:p w:rsidR="00776E21" w:rsidRDefault="00776E21">
      <w:pPr>
        <w:contextualSpacing/>
        <w:outlineLvl w:val="0"/>
        <w:rPr>
          <w:rFonts w:ascii="Tahoma" w:hAnsi="Tahoma" w:cs="Tahoma"/>
          <w:bCs/>
          <w:color w:val="000000" w:themeColor="text1"/>
          <w:kern w:val="36"/>
        </w:rPr>
      </w:pPr>
    </w:p>
    <w:p w:rsidR="00776E21" w:rsidRDefault="00D67E1C">
      <w:pPr>
        <w:contextualSpacing/>
        <w:outlineLvl w:val="0"/>
        <w:rPr>
          <w:rFonts w:ascii="Tahoma" w:hAnsi="Tahoma" w:cs="Tahoma"/>
          <w:b/>
          <w:bCs/>
          <w:color w:val="000000" w:themeColor="text1"/>
          <w:kern w:val="36"/>
        </w:rPr>
      </w:pPr>
      <w:r>
        <w:rPr>
          <w:rFonts w:ascii="Tahoma" w:hAnsi="Tahoma" w:cs="Tahoma"/>
          <w:b/>
          <w:bCs/>
          <w:color w:val="000000" w:themeColor="text1"/>
          <w:kern w:val="36"/>
        </w:rPr>
        <w:t>CLASSWORK</w:t>
      </w:r>
    </w:p>
    <w:p w:rsidR="00776E21" w:rsidRDefault="00D67E1C">
      <w:pPr>
        <w:contextualSpacing/>
        <w:outlineLvl w:val="0"/>
        <w:rPr>
          <w:rFonts w:ascii="Tahoma" w:hAnsi="Tahoma" w:cs="Tahoma"/>
          <w:bCs/>
          <w:color w:val="000000" w:themeColor="text1"/>
          <w:kern w:val="36"/>
        </w:rPr>
      </w:pPr>
      <w:r>
        <w:rPr>
          <w:rFonts w:ascii="Tahoma" w:hAnsi="Tahoma" w:cs="Tahoma"/>
          <w:bCs/>
          <w:color w:val="000000" w:themeColor="text1"/>
          <w:kern w:val="36"/>
        </w:rPr>
        <w:t>NGM Page 154 Ex. 19c Nos 1-5</w:t>
      </w:r>
    </w:p>
    <w:p w:rsidR="00776E21" w:rsidRDefault="00D67E1C">
      <w:pPr>
        <w:contextualSpacing/>
        <w:outlineLvl w:val="0"/>
        <w:rPr>
          <w:rFonts w:ascii="Tahoma" w:hAnsi="Tahoma" w:cs="Tahoma"/>
          <w:b/>
          <w:bCs/>
          <w:color w:val="000000" w:themeColor="text1"/>
          <w:kern w:val="36"/>
        </w:rPr>
      </w:pPr>
      <w:r>
        <w:rPr>
          <w:rFonts w:ascii="Tahoma" w:hAnsi="Tahoma" w:cs="Tahoma"/>
          <w:b/>
          <w:bCs/>
          <w:color w:val="000000" w:themeColor="text1"/>
          <w:kern w:val="36"/>
        </w:rPr>
        <w:t>ASSIGNMENT</w:t>
      </w:r>
    </w:p>
    <w:p w:rsidR="00776E21" w:rsidRDefault="00D67E1C">
      <w:pPr>
        <w:contextualSpacing/>
        <w:outlineLvl w:val="0"/>
        <w:rPr>
          <w:rFonts w:ascii="Tahoma" w:hAnsi="Tahoma" w:cs="Tahoma"/>
          <w:bCs/>
          <w:color w:val="000000" w:themeColor="text1"/>
          <w:kern w:val="36"/>
        </w:rPr>
      </w:pPr>
      <w:r>
        <w:rPr>
          <w:rFonts w:ascii="Tahoma" w:hAnsi="Tahoma" w:cs="Tahoma"/>
          <w:bCs/>
          <w:color w:val="000000" w:themeColor="text1"/>
          <w:kern w:val="36"/>
        </w:rPr>
        <w:t>NGM Page 154-155 Ex. 19c Nos 6-30</w:t>
      </w:r>
    </w:p>
    <w:p w:rsidR="00776E21" w:rsidRDefault="00776E21">
      <w:pPr>
        <w:spacing w:after="100" w:afterAutospacing="1"/>
        <w:outlineLvl w:val="0"/>
        <w:rPr>
          <w:rFonts w:ascii="Tahoma" w:hAnsi="Tahoma" w:cs="Tahoma"/>
          <w:b/>
          <w:bCs/>
          <w:color w:val="000000" w:themeColor="text1"/>
          <w:kern w:val="36"/>
          <w:u w:val="single"/>
        </w:rPr>
      </w:pP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WEEK 3: TOPIC: GEOMETRY (PLANE SHAPES AND THEIR PROPERTIES)</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A plane shape is any shape on a flat surface. There are two types of plane shapes namely:</w:t>
      </w: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 xml:space="preserve">Regular and Irregular shapes. </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lastRenderedPageBreak/>
        <w:t>A regular shape is a 2D shape where all (interior) angles and sides measure the same.</w:t>
      </w:r>
    </w:p>
    <w:p w:rsidR="00776E21" w:rsidRDefault="00D67E1C">
      <w:pPr>
        <w:outlineLvl w:val="0"/>
        <w:rPr>
          <w:rFonts w:ascii="Tahoma" w:hAnsi="Tahoma" w:cs="Tahoma"/>
          <w:bCs/>
          <w:color w:val="000000" w:themeColor="text1"/>
          <w:kern w:val="36"/>
        </w:rPr>
      </w:pPr>
      <w:r>
        <w:rPr>
          <w:rFonts w:ascii="Tahoma" w:hAnsi="Tahoma" w:cs="Tahoma"/>
          <w:bCs/>
          <w:color w:val="000000" w:themeColor="text1"/>
          <w:kern w:val="36"/>
        </w:rPr>
        <w:t>An irregular shape doesn’t have equal sides or equal angles.</w:t>
      </w:r>
    </w:p>
    <w:p w:rsidR="00776E21" w:rsidRDefault="00D67E1C">
      <w:pPr>
        <w:spacing w:after="100" w:afterAutospacing="1" w:line="276" w:lineRule="auto"/>
        <w:contextualSpacing/>
        <w:outlineLvl w:val="0"/>
        <w:rPr>
          <w:rFonts w:ascii="Tahoma" w:hAnsi="Tahoma" w:cs="Tahoma"/>
          <w:b/>
          <w:bCs/>
          <w:color w:val="000000" w:themeColor="text1"/>
          <w:kern w:val="36"/>
          <w:u w:val="single"/>
        </w:rPr>
      </w:pPr>
      <w:r>
        <w:rPr>
          <w:rFonts w:ascii="Tahoma" w:hAnsi="Tahoma" w:cs="Tahoma"/>
          <w:b/>
          <w:bCs/>
          <w:color w:val="000000" w:themeColor="text1"/>
          <w:kern w:val="36"/>
          <w:u w:val="single"/>
        </w:rPr>
        <w:t>3.1. TRIANGLES:</w:t>
      </w:r>
      <w:r>
        <w:rPr>
          <w:rFonts w:ascii="Tahoma" w:hAnsi="Tahoma" w:cs="Tahoma"/>
          <w:bCs/>
          <w:color w:val="000000" w:themeColor="text1"/>
          <w:kern w:val="36"/>
        </w:rPr>
        <w:t xml:space="preserve"> Triangle is a three sides plane shapes with three angles.</w:t>
      </w:r>
    </w:p>
    <w:p w:rsidR="00776E21" w:rsidRDefault="00D67E1C">
      <w:pPr>
        <w:keepNext/>
        <w:keepLines/>
        <w:outlineLvl w:val="2"/>
        <w:rPr>
          <w:rFonts w:ascii="Tahoma" w:eastAsiaTheme="majorEastAsia" w:hAnsi="Tahoma" w:cs="Tahoma"/>
          <w:b/>
          <w:bCs/>
          <w:color w:val="000000" w:themeColor="text1"/>
          <w:u w:val="single"/>
        </w:rPr>
      </w:pPr>
      <w:r>
        <w:rPr>
          <w:rFonts w:ascii="Tahoma" w:eastAsiaTheme="majorEastAsia" w:hAnsi="Tahoma" w:cs="Tahoma"/>
          <w:b/>
          <w:bCs/>
          <w:color w:val="000000" w:themeColor="text1"/>
          <w:u w:val="single"/>
        </w:rPr>
        <w:t>3.1a Types and Properties of Triangles</w:t>
      </w:r>
    </w:p>
    <w:p w:rsidR="00776E21" w:rsidRDefault="00D67E1C">
      <w:pPr>
        <w:spacing w:after="100" w:afterAutospacing="1"/>
        <w:rPr>
          <w:rFonts w:ascii="Tahoma" w:hAnsi="Tahoma" w:cs="Tahoma"/>
          <w:color w:val="000000" w:themeColor="text1"/>
        </w:rPr>
      </w:pPr>
      <w:r>
        <w:rPr>
          <w:rFonts w:ascii="Tahoma" w:hAnsi="Tahoma" w:cs="Tahoma"/>
          <w:b/>
          <w:color w:val="000000" w:themeColor="text1"/>
          <w:u w:val="single"/>
        </w:rPr>
        <w:t>i. Equilateral Triangles</w:t>
      </w:r>
      <w:r>
        <w:rPr>
          <w:rFonts w:ascii="Tahoma" w:hAnsi="Tahoma" w:cs="Tahoma"/>
          <w:color w:val="000000" w:themeColor="text1"/>
        </w:rPr>
        <w:t xml:space="preserve">                                   Triangles with all three sides equal in length and all three angles equal in magnitude, are called equilateral triangles. Since the angles in a triangle sum to 180° and the size of each angle is the same in an equilateral triangle, the angles are all 60°.</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1828800" cy="1266190"/>
            <wp:effectExtent l="19050" t="0" r="0" b="0"/>
            <wp:docPr id="161" name="Picture 161" descr="http://wizznotes.com/wp-content/uploads/2011/01/image0111.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http://wizznotes.com/wp-content/uploads/2011/01/image0111.jpg"/>
                    <pic:cNvPicPr>
                      <a:picLocks noChangeAspect="1" noChangeArrowheads="1"/>
                    </pic:cNvPicPr>
                  </pic:nvPicPr>
                  <pic:blipFill>
                    <a:blip r:embed="rId9"/>
                    <a:srcRect/>
                    <a:stretch>
                      <a:fillRect/>
                    </a:stretch>
                  </pic:blipFill>
                  <pic:spPr>
                    <a:xfrm>
                      <a:off x="0" y="0"/>
                      <a:ext cx="1828800" cy="1266190"/>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b/>
          <w:color w:val="000000" w:themeColor="text1"/>
          <w:u w:val="single"/>
        </w:rPr>
        <w:t>ii. Isosceles Triangles</w:t>
      </w:r>
      <w:r>
        <w:rPr>
          <w:rFonts w:ascii="Tahoma" w:hAnsi="Tahoma" w:cs="Tahoma"/>
          <w:color w:val="000000" w:themeColor="text1"/>
        </w:rPr>
        <w:t xml:space="preserve">                                         Isosceles triangles are triangles with two sides equal in length and two angles equal in magnitude.</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1758315" cy="1437005"/>
            <wp:effectExtent l="19050" t="0" r="0" b="0"/>
            <wp:docPr id="162" name="Picture 162" descr="http://wizznotes.com/wp-content/uploads/2011/01/image0121.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http://wizznotes.com/wp-content/uploads/2011/01/image0121.jpg"/>
                    <pic:cNvPicPr>
                      <a:picLocks noChangeAspect="1" noChangeArrowheads="1"/>
                    </pic:cNvPicPr>
                  </pic:nvPicPr>
                  <pic:blipFill>
                    <a:blip r:embed="rId11"/>
                    <a:srcRect/>
                    <a:stretch>
                      <a:fillRect/>
                    </a:stretch>
                  </pic:blipFill>
                  <pic:spPr>
                    <a:xfrm>
                      <a:off x="0" y="0"/>
                      <a:ext cx="1758315" cy="1437005"/>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b/>
          <w:color w:val="000000" w:themeColor="text1"/>
          <w:u w:val="single"/>
        </w:rPr>
        <w:t>iii. Scalene Triangles</w:t>
      </w:r>
      <w:r>
        <w:rPr>
          <w:rFonts w:ascii="Tahoma" w:hAnsi="Tahoma" w:cs="Tahoma"/>
          <w:color w:val="000000" w:themeColor="text1"/>
        </w:rPr>
        <w:t xml:space="preserve">                                                    A scalene triangle is one which has no sides equal in length and no angles equal in magnitude.</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2331085" cy="1278890"/>
            <wp:effectExtent l="0" t="0" r="0" b="0"/>
            <wp:docPr id="163" name="Picture 163" descr="http://wizznotes.com/wp-content/uploads/2011/01/image013.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http://wizznotes.com/wp-content/uploads/2011/01/image013.jpg"/>
                    <pic:cNvPicPr>
                      <a:picLocks noChangeAspect="1" noChangeArrowheads="1"/>
                    </pic:cNvPicPr>
                  </pic:nvPicPr>
                  <pic:blipFill>
                    <a:blip r:embed="rId13"/>
                    <a:srcRect/>
                    <a:stretch>
                      <a:fillRect/>
                    </a:stretch>
                  </pic:blipFill>
                  <pic:spPr>
                    <a:xfrm>
                      <a:off x="0" y="0"/>
                      <a:ext cx="2331085" cy="1278890"/>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b/>
          <w:color w:val="000000" w:themeColor="text1"/>
          <w:u w:val="single"/>
        </w:rPr>
        <w:t>iv. Right-Angled Triangles</w:t>
      </w:r>
      <w:r>
        <w:rPr>
          <w:rFonts w:ascii="Tahoma" w:hAnsi="Tahoma" w:cs="Tahoma"/>
          <w:color w:val="000000" w:themeColor="text1"/>
        </w:rPr>
        <w:t xml:space="preserve">                        Right-angled triangles are triangles with one of their angles equal to 90° (i.e. a right angle).</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1918970" cy="1316355"/>
            <wp:effectExtent l="19050" t="0" r="5080" b="0"/>
            <wp:docPr id="164" name="Picture 164" descr="http://wizznotes.com/wp-content/uploads/2011/01/image014.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http://wizznotes.com/wp-content/uploads/2011/01/image014.jpg"/>
                    <pic:cNvPicPr>
                      <a:picLocks noChangeAspect="1" noChangeArrowheads="1"/>
                    </pic:cNvPicPr>
                  </pic:nvPicPr>
                  <pic:blipFill>
                    <a:blip r:embed="rId15"/>
                    <a:srcRect/>
                    <a:stretch>
                      <a:fillRect/>
                    </a:stretch>
                  </pic:blipFill>
                  <pic:spPr>
                    <a:xfrm>
                      <a:off x="0" y="0"/>
                      <a:ext cx="1918970" cy="1316355"/>
                    </a:xfrm>
                    <a:prstGeom prst="rect">
                      <a:avLst/>
                    </a:prstGeom>
                    <a:noFill/>
                    <a:ln w="9525">
                      <a:noFill/>
                      <a:miter lim="800000"/>
                      <a:headEnd/>
                      <a:tailEnd/>
                    </a:ln>
                  </pic:spPr>
                </pic:pic>
              </a:graphicData>
            </a:graphic>
          </wp:inline>
        </w:drawing>
      </w:r>
    </w:p>
    <w:p w:rsidR="00776E21" w:rsidRDefault="00D67E1C">
      <w:pPr>
        <w:spacing w:after="100" w:afterAutospacing="1"/>
        <w:outlineLvl w:val="0"/>
        <w:rPr>
          <w:rFonts w:ascii="Tahoma" w:hAnsi="Tahoma" w:cs="Tahoma"/>
          <w:b/>
          <w:bCs/>
          <w:color w:val="000000" w:themeColor="text1"/>
          <w:kern w:val="36"/>
          <w:u w:val="single"/>
        </w:rPr>
      </w:pPr>
      <w:r>
        <w:rPr>
          <w:rFonts w:ascii="Tahoma" w:hAnsi="Tahoma" w:cs="Tahoma"/>
          <w:b/>
          <w:bCs/>
          <w:color w:val="000000" w:themeColor="text1"/>
          <w:kern w:val="36"/>
          <w:u w:val="single"/>
        </w:rPr>
        <w:t xml:space="preserve">3.2 QUADRILATERALS                       </w:t>
      </w:r>
      <w:r>
        <w:rPr>
          <w:rFonts w:ascii="Tahoma" w:hAnsi="Tahoma" w:cs="Tahoma"/>
          <w:color w:val="000000" w:themeColor="text1"/>
        </w:rPr>
        <w:t>Quadrilateral means "four sides" (</w:t>
      </w:r>
      <w:r>
        <w:rPr>
          <w:rFonts w:ascii="Tahoma" w:hAnsi="Tahoma" w:cs="Tahoma"/>
          <w:iCs/>
          <w:color w:val="000000" w:themeColor="text1"/>
        </w:rPr>
        <w:t>quad</w:t>
      </w:r>
      <w:r>
        <w:rPr>
          <w:rFonts w:ascii="Tahoma" w:hAnsi="Tahoma" w:cs="Tahoma"/>
          <w:color w:val="000000" w:themeColor="text1"/>
        </w:rPr>
        <w:t xml:space="preserve"> means four, </w:t>
      </w:r>
      <w:r>
        <w:rPr>
          <w:rFonts w:ascii="Tahoma" w:hAnsi="Tahoma" w:cs="Tahoma"/>
          <w:iCs/>
          <w:color w:val="000000" w:themeColor="text1"/>
        </w:rPr>
        <w:t xml:space="preserve">lateral </w:t>
      </w:r>
      <w:r>
        <w:rPr>
          <w:rFonts w:ascii="Tahoma" w:hAnsi="Tahoma" w:cs="Tahoma"/>
          <w:color w:val="000000" w:themeColor="text1"/>
        </w:rPr>
        <w:t>means side).</w:t>
      </w:r>
      <w:r>
        <w:rPr>
          <w:rFonts w:ascii="Tahoma" w:hAnsi="Tahoma" w:cs="Tahoma"/>
          <w:bCs/>
          <w:color w:val="000000" w:themeColor="text1"/>
        </w:rPr>
        <w:t>A</w:t>
      </w:r>
      <w:r>
        <w:rPr>
          <w:rFonts w:ascii="Tahoma" w:hAnsi="Tahoma" w:cs="Tahoma"/>
          <w:b/>
          <w:bCs/>
          <w:color w:val="000000" w:themeColor="text1"/>
        </w:rPr>
        <w:t xml:space="preserve"> </w:t>
      </w:r>
      <w:r>
        <w:rPr>
          <w:rFonts w:ascii="Tahoma" w:hAnsi="Tahoma" w:cs="Tahoma"/>
          <w:bCs/>
          <w:color w:val="000000" w:themeColor="text1"/>
        </w:rPr>
        <w:t>quadrilateral has four-sides</w:t>
      </w:r>
      <w:r>
        <w:rPr>
          <w:rFonts w:ascii="Tahoma" w:hAnsi="Tahoma" w:cs="Tahoma"/>
          <w:color w:val="000000" w:themeColor="text1"/>
        </w:rPr>
        <w:t xml:space="preserve">, it is </w:t>
      </w:r>
      <w:r>
        <w:rPr>
          <w:rFonts w:ascii="Tahoma" w:hAnsi="Tahoma" w:cs="Tahoma"/>
          <w:bCs/>
          <w:color w:val="000000" w:themeColor="text1"/>
        </w:rPr>
        <w:t>2-dimensional</w:t>
      </w:r>
      <w:r>
        <w:rPr>
          <w:rFonts w:ascii="Tahoma" w:hAnsi="Tahoma" w:cs="Tahoma"/>
          <w:color w:val="000000" w:themeColor="text1"/>
        </w:rPr>
        <w:t xml:space="preserve"> (a flat shape), </w:t>
      </w:r>
      <w:r>
        <w:rPr>
          <w:rFonts w:ascii="Tahoma" w:hAnsi="Tahoma" w:cs="Tahoma"/>
          <w:bCs/>
          <w:color w:val="000000" w:themeColor="text1"/>
        </w:rPr>
        <w:t>closed</w:t>
      </w:r>
      <w:r>
        <w:rPr>
          <w:rFonts w:ascii="Tahoma" w:hAnsi="Tahoma" w:cs="Tahoma"/>
          <w:color w:val="000000" w:themeColor="text1"/>
        </w:rPr>
        <w:t xml:space="preserve"> (the lines join up), and has </w:t>
      </w:r>
      <w:r>
        <w:rPr>
          <w:rFonts w:ascii="Tahoma" w:hAnsi="Tahoma" w:cs="Tahoma"/>
          <w:bCs/>
          <w:color w:val="000000" w:themeColor="text1"/>
        </w:rPr>
        <w:t>straight</w:t>
      </w:r>
      <w:r>
        <w:rPr>
          <w:rFonts w:ascii="Tahoma" w:hAnsi="Tahoma" w:cs="Tahoma"/>
          <w:color w:val="000000" w:themeColor="text1"/>
        </w:rPr>
        <w:t xml:space="preserve"> sides.</w:t>
      </w:r>
      <w:r>
        <w:rPr>
          <w:rFonts w:ascii="Tahoma" w:hAnsi="Tahoma" w:cs="Tahoma"/>
          <w:b/>
          <w:bCs/>
          <w:color w:val="000000" w:themeColor="text1"/>
          <w:kern w:val="36"/>
          <w:u w:val="single"/>
        </w:rPr>
        <w:t xml:space="preserve">          </w:t>
      </w:r>
    </w:p>
    <w:p w:rsidR="00776E21" w:rsidRDefault="00776E21">
      <w:pPr>
        <w:spacing w:after="100" w:afterAutospacing="1"/>
        <w:outlineLvl w:val="0"/>
        <w:rPr>
          <w:rFonts w:ascii="Tahoma" w:hAnsi="Tahoma" w:cs="Tahoma"/>
          <w:b/>
          <w:bCs/>
          <w:color w:val="000000" w:themeColor="text1"/>
          <w:kern w:val="36"/>
          <w:u w:val="single"/>
        </w:rPr>
      </w:pPr>
    </w:p>
    <w:p w:rsidR="00776E21" w:rsidRDefault="00776E21">
      <w:pPr>
        <w:spacing w:after="100" w:afterAutospacing="1"/>
        <w:outlineLvl w:val="0"/>
        <w:rPr>
          <w:rFonts w:ascii="Tahoma" w:hAnsi="Tahoma" w:cs="Tahoma"/>
          <w:b/>
          <w:bCs/>
          <w:color w:val="000000" w:themeColor="text1"/>
          <w:kern w:val="36"/>
          <w:u w:val="single"/>
        </w:rPr>
      </w:pPr>
    </w:p>
    <w:p w:rsidR="00776E21" w:rsidRDefault="00D67E1C">
      <w:pPr>
        <w:spacing w:after="100" w:afterAutospacing="1"/>
        <w:outlineLvl w:val="0"/>
        <w:rPr>
          <w:rFonts w:ascii="Tahoma" w:hAnsi="Tahoma" w:cs="Tahoma"/>
          <w:b/>
          <w:bCs/>
          <w:color w:val="000000" w:themeColor="text1"/>
          <w:kern w:val="36"/>
          <w:u w:val="single"/>
        </w:rPr>
      </w:pPr>
      <w:r>
        <w:rPr>
          <w:rFonts w:ascii="Tahoma" w:eastAsiaTheme="majorEastAsia" w:hAnsi="Tahoma" w:cs="Tahoma"/>
          <w:b/>
          <w:bCs/>
          <w:color w:val="000000" w:themeColor="text1"/>
        </w:rPr>
        <w:t>3.2a Types of Quadrilaterals</w:t>
      </w:r>
      <w:r>
        <w:rPr>
          <w:rFonts w:ascii="Tahoma" w:hAnsi="Tahoma" w:cs="Tahoma"/>
          <w:b/>
          <w:bCs/>
          <w:color w:val="000000" w:themeColor="text1"/>
          <w:kern w:val="36"/>
          <w:u w:val="single"/>
        </w:rPr>
        <w:t xml:space="preserve">                               </w:t>
      </w:r>
      <w:r>
        <w:rPr>
          <w:rFonts w:ascii="Tahoma" w:hAnsi="Tahoma" w:cs="Tahoma"/>
          <w:color w:val="000000" w:themeColor="text1"/>
        </w:rPr>
        <w:t xml:space="preserve">There are special types of quadrilaterals: </w:t>
      </w:r>
    </w:p>
    <w:p w:rsidR="00776E21" w:rsidRDefault="00D67E1C">
      <w:pPr>
        <w:spacing w:after="200"/>
        <w:jc w:val="center"/>
        <w:rPr>
          <w:rFonts w:ascii="Tahoma" w:eastAsiaTheme="minorHAnsi" w:hAnsi="Tahoma" w:cs="Tahoma"/>
          <w:color w:val="000000" w:themeColor="text1"/>
        </w:rPr>
      </w:pPr>
      <w:r>
        <w:rPr>
          <w:rFonts w:ascii="Tahoma" w:eastAsiaTheme="minorHAnsi" w:hAnsi="Tahoma" w:cs="Tahoma"/>
          <w:noProof/>
          <w:color w:val="000000" w:themeColor="text1"/>
        </w:rPr>
        <w:drawing>
          <wp:inline distT="0" distB="0" distL="0" distR="0">
            <wp:extent cx="2846070" cy="934720"/>
            <wp:effectExtent l="0" t="0" r="0" b="0"/>
            <wp:docPr id="144" name="Picture 144" descr="Types of Quadri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Types of Quadrilateral"/>
                    <pic:cNvPicPr>
                      <a:picLocks noChangeAspect="1" noChangeArrowheads="1"/>
                    </pic:cNvPicPr>
                  </pic:nvPicPr>
                  <pic:blipFill>
                    <a:blip r:embed="rId16"/>
                    <a:srcRect/>
                    <a:stretch>
                      <a:fillRect/>
                    </a:stretch>
                  </pic:blipFill>
                  <pic:spPr>
                    <a:xfrm>
                      <a:off x="0" y="0"/>
                      <a:ext cx="2846070" cy="934720"/>
                    </a:xfrm>
                    <a:prstGeom prst="rect">
                      <a:avLst/>
                    </a:prstGeom>
                    <a:noFill/>
                    <a:ln w="9525">
                      <a:noFill/>
                      <a:miter lim="800000"/>
                      <a:headEnd/>
                      <a:tailEnd/>
                    </a:ln>
                  </pic:spPr>
                </pic:pic>
              </a:graphicData>
            </a:graphic>
          </wp:inline>
        </w:drawing>
      </w:r>
    </w:p>
    <w:p w:rsidR="00776E21" w:rsidRDefault="00D67E1C">
      <w:pPr>
        <w:rPr>
          <w:rFonts w:ascii="Tahoma" w:hAnsi="Tahoma" w:cs="Tahoma"/>
          <w:color w:val="000000" w:themeColor="text1"/>
        </w:rPr>
      </w:pPr>
      <w:r>
        <w:rPr>
          <w:rFonts w:ascii="Tahoma" w:hAnsi="Tahoma" w:cs="Tahoma"/>
          <w:color w:val="000000" w:themeColor="text1"/>
        </w:rPr>
        <w:t xml:space="preserve">Some types are also included in the definition of other types! For example a </w:t>
      </w:r>
      <w:r>
        <w:rPr>
          <w:rFonts w:ascii="Tahoma" w:hAnsi="Tahoma" w:cs="Tahoma"/>
          <w:b/>
          <w:bCs/>
          <w:color w:val="000000" w:themeColor="text1"/>
        </w:rPr>
        <w:t>square</w:t>
      </w:r>
      <w:r>
        <w:rPr>
          <w:rFonts w:ascii="Tahoma" w:hAnsi="Tahoma" w:cs="Tahoma"/>
          <w:color w:val="000000" w:themeColor="text1"/>
        </w:rPr>
        <w:t xml:space="preserve">, </w:t>
      </w:r>
      <w:r>
        <w:rPr>
          <w:rFonts w:ascii="Tahoma" w:hAnsi="Tahoma" w:cs="Tahoma"/>
          <w:b/>
          <w:bCs/>
          <w:color w:val="000000" w:themeColor="text1"/>
        </w:rPr>
        <w:t>rhombus</w:t>
      </w:r>
      <w:r>
        <w:rPr>
          <w:rFonts w:ascii="Tahoma" w:hAnsi="Tahoma" w:cs="Tahoma"/>
          <w:color w:val="000000" w:themeColor="text1"/>
        </w:rPr>
        <w:t xml:space="preserve"> and </w:t>
      </w:r>
      <w:r>
        <w:rPr>
          <w:rFonts w:ascii="Tahoma" w:hAnsi="Tahoma" w:cs="Tahoma"/>
          <w:b/>
          <w:bCs/>
          <w:color w:val="000000" w:themeColor="text1"/>
        </w:rPr>
        <w:t>rectangle</w:t>
      </w:r>
      <w:r>
        <w:rPr>
          <w:rFonts w:ascii="Tahoma" w:hAnsi="Tahoma" w:cs="Tahoma"/>
          <w:color w:val="000000" w:themeColor="text1"/>
        </w:rPr>
        <w:t xml:space="preserve"> are also </w:t>
      </w:r>
      <w:r>
        <w:rPr>
          <w:rFonts w:ascii="Tahoma" w:hAnsi="Tahoma" w:cs="Tahoma"/>
          <w:b/>
          <w:bCs/>
          <w:i/>
          <w:iCs/>
          <w:color w:val="000000" w:themeColor="text1"/>
        </w:rPr>
        <w:t>parallelograms</w:t>
      </w:r>
      <w:r>
        <w:rPr>
          <w:rFonts w:ascii="Tahoma" w:hAnsi="Tahoma" w:cs="Tahoma"/>
          <w:color w:val="000000" w:themeColor="text1"/>
        </w:rPr>
        <w:t xml:space="preserve">.                                        </w:t>
      </w:r>
      <w:r>
        <w:rPr>
          <w:rFonts w:ascii="Tahoma" w:hAnsi="Tahoma" w:cs="Tahoma"/>
          <w:b/>
          <w:color w:val="000000" w:themeColor="text1"/>
        </w:rPr>
        <w:t>3.2b</w:t>
      </w:r>
      <w:r>
        <w:rPr>
          <w:rFonts w:ascii="Tahoma" w:hAnsi="Tahoma" w:cs="Tahoma"/>
          <w:color w:val="000000" w:themeColor="text1"/>
        </w:rPr>
        <w:t xml:space="preserve"> </w:t>
      </w:r>
      <w:r>
        <w:rPr>
          <w:rFonts w:ascii="Tahoma" w:hAnsi="Tahoma" w:cs="Tahoma"/>
          <w:b/>
          <w:bCs/>
          <w:color w:val="000000" w:themeColor="text1"/>
        </w:rPr>
        <w:t>TYPES AND PROPERTIES OF QUADRILATERALS</w:t>
      </w:r>
      <w:r>
        <w:rPr>
          <w:rFonts w:ascii="Tahoma" w:hAnsi="Tahoma" w:cs="Tahoma"/>
          <w:color w:val="000000" w:themeColor="text1"/>
        </w:rPr>
        <w:t xml:space="preserve">                                       </w:t>
      </w:r>
      <w:r>
        <w:rPr>
          <w:rFonts w:ascii="Tahoma" w:hAnsi="Tahoma" w:cs="Tahoma"/>
          <w:color w:val="000000" w:themeColor="text1"/>
        </w:rPr>
        <w:lastRenderedPageBreak/>
        <w:t>Quadrilaterals are any four-sided figure, joined by four straight lines, that is, Quadrilaterals are four-sided polygons.</w:t>
      </w:r>
    </w:p>
    <w:p w:rsidR="00776E21" w:rsidRDefault="00D67E1C">
      <w:pPr>
        <w:rPr>
          <w:rFonts w:ascii="Tahoma" w:hAnsi="Tahoma" w:cs="Tahoma"/>
          <w:color w:val="000000" w:themeColor="text1"/>
        </w:rPr>
      </w:pPr>
      <w:r>
        <w:rPr>
          <w:rFonts w:ascii="Tahoma" w:hAnsi="Tahoma" w:cs="Tahoma"/>
          <w:b/>
          <w:color w:val="000000" w:themeColor="text1"/>
        </w:rPr>
        <w:t>3.2bi Properties of Quadrilaterals</w:t>
      </w:r>
      <w:r>
        <w:rPr>
          <w:rFonts w:ascii="Tahoma" w:hAnsi="Tahoma" w:cs="Tahoma"/>
          <w:color w:val="000000" w:themeColor="text1"/>
        </w:rPr>
        <w:t>:</w:t>
      </w:r>
    </w:p>
    <w:p w:rsidR="00776E21" w:rsidRDefault="00D67E1C">
      <w:pPr>
        <w:rPr>
          <w:rFonts w:ascii="Tahoma" w:hAnsi="Tahoma" w:cs="Tahoma"/>
          <w:color w:val="000000" w:themeColor="text1"/>
        </w:rPr>
      </w:pPr>
      <w:r>
        <w:rPr>
          <w:rFonts w:ascii="Tahoma" w:hAnsi="Tahoma" w:cs="Tahoma"/>
          <w:color w:val="000000" w:themeColor="text1"/>
        </w:rPr>
        <w:t>-Four sides.</w:t>
      </w:r>
    </w:p>
    <w:p w:rsidR="00776E21" w:rsidRDefault="00D67E1C">
      <w:pPr>
        <w:rPr>
          <w:rFonts w:ascii="Tahoma" w:hAnsi="Tahoma" w:cs="Tahoma"/>
          <w:color w:val="000000" w:themeColor="text1"/>
        </w:rPr>
      </w:pPr>
      <w:r>
        <w:rPr>
          <w:rFonts w:ascii="Tahoma" w:hAnsi="Tahoma" w:cs="Tahoma"/>
          <w:color w:val="000000" w:themeColor="text1"/>
        </w:rPr>
        <w:t>-Four vertices (corners).</w:t>
      </w:r>
    </w:p>
    <w:p w:rsidR="00776E21" w:rsidRDefault="00D67E1C">
      <w:pPr>
        <w:rPr>
          <w:rFonts w:ascii="Tahoma" w:hAnsi="Tahoma" w:cs="Tahoma"/>
          <w:color w:val="000000" w:themeColor="text1"/>
        </w:rPr>
      </w:pPr>
      <w:r>
        <w:rPr>
          <w:rFonts w:ascii="Tahoma" w:hAnsi="Tahoma" w:cs="Tahoma"/>
          <w:color w:val="000000" w:themeColor="text1"/>
        </w:rPr>
        <w:t>-Interior angles sum to 360</w:t>
      </w:r>
      <w:r>
        <w:rPr>
          <w:rFonts w:ascii="Tahoma" w:hAnsi="Tahoma" w:cs="Tahoma"/>
          <w:color w:val="000000" w:themeColor="text1"/>
          <w:vertAlign w:val="superscript"/>
        </w:rPr>
        <w:t>°</w:t>
      </w:r>
      <w:r>
        <w:rPr>
          <w:rFonts w:ascii="Tahoma" w:hAnsi="Tahoma" w:cs="Tahoma"/>
          <w:color w:val="000000" w:themeColor="text1"/>
        </w:rPr>
        <w:t>.</w:t>
      </w:r>
    </w:p>
    <w:p w:rsidR="00776E21" w:rsidRDefault="00D67E1C">
      <w:pPr>
        <w:rPr>
          <w:rFonts w:ascii="Tahoma" w:hAnsi="Tahoma" w:cs="Tahoma"/>
          <w:color w:val="000000" w:themeColor="text1"/>
        </w:rPr>
      </w:pPr>
      <w:r>
        <w:rPr>
          <w:rFonts w:ascii="Tahoma" w:hAnsi="Tahoma" w:cs="Tahoma"/>
          <w:color w:val="000000" w:themeColor="text1"/>
        </w:rPr>
        <w:t>-Exterior angles sum to 360</w:t>
      </w:r>
      <w:r>
        <w:rPr>
          <w:rFonts w:ascii="Tahoma" w:hAnsi="Tahoma" w:cs="Tahoma"/>
          <w:color w:val="000000" w:themeColor="text1"/>
          <w:vertAlign w:val="superscript"/>
        </w:rPr>
        <w:t>°</w:t>
      </w:r>
      <w:r>
        <w:rPr>
          <w:rFonts w:ascii="Tahoma" w:hAnsi="Tahoma" w:cs="Tahoma"/>
          <w:color w:val="000000" w:themeColor="text1"/>
        </w:rPr>
        <w:t>.</w:t>
      </w:r>
    </w:p>
    <w:p w:rsidR="00776E21" w:rsidRDefault="00D67E1C">
      <w:pPr>
        <w:rPr>
          <w:rFonts w:ascii="Tahoma" w:hAnsi="Tahoma" w:cs="Tahoma"/>
          <w:color w:val="000000" w:themeColor="text1"/>
        </w:rPr>
      </w:pPr>
      <w:r>
        <w:rPr>
          <w:rFonts w:ascii="Tahoma" w:hAnsi="Tahoma" w:cs="Tahoma"/>
          <w:color w:val="000000" w:themeColor="text1"/>
        </w:rPr>
        <w:t>Things to Know:</w:t>
      </w:r>
    </w:p>
    <w:p w:rsidR="00776E21" w:rsidRDefault="00D67E1C">
      <w:pPr>
        <w:rPr>
          <w:rFonts w:ascii="Tahoma" w:hAnsi="Tahoma" w:cs="Tahoma"/>
          <w:color w:val="000000" w:themeColor="text1"/>
        </w:rPr>
      </w:pPr>
      <w:r>
        <w:rPr>
          <w:rFonts w:ascii="Tahoma" w:hAnsi="Tahoma" w:cs="Tahoma"/>
          <w:color w:val="000000" w:themeColor="text1"/>
        </w:rPr>
        <w:t>-Diagonals are line segments that join two opposite vertices (corners).</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2441575" cy="2240915"/>
            <wp:effectExtent l="19050" t="0" r="0" b="0"/>
            <wp:docPr id="165" name="Picture 165" descr="http://wizznotes.com/wp-content/uploads/2011/01/image019.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http://wizznotes.com/wp-content/uploads/2011/01/image019.jpg"/>
                    <pic:cNvPicPr>
                      <a:picLocks noChangeAspect="1" noChangeArrowheads="1"/>
                    </pic:cNvPicPr>
                  </pic:nvPicPr>
                  <pic:blipFill>
                    <a:blip r:embed="rId18"/>
                    <a:srcRect/>
                    <a:stretch>
                      <a:fillRect/>
                    </a:stretch>
                  </pic:blipFill>
                  <pic:spPr>
                    <a:xfrm>
                      <a:off x="0" y="0"/>
                      <a:ext cx="2441575" cy="2240915"/>
                    </a:xfrm>
                    <a:prstGeom prst="rect">
                      <a:avLst/>
                    </a:prstGeom>
                    <a:noFill/>
                    <a:ln w="9525">
                      <a:noFill/>
                      <a:miter lim="800000"/>
                      <a:headEnd/>
                      <a:tailEnd/>
                    </a:ln>
                  </pic:spPr>
                </pic:pic>
              </a:graphicData>
            </a:graphic>
          </wp:inline>
        </w:drawing>
      </w:r>
    </w:p>
    <w:p w:rsidR="00776E21" w:rsidRDefault="00776E21">
      <w:pPr>
        <w:spacing w:after="100" w:afterAutospacing="1"/>
        <w:rPr>
          <w:rFonts w:ascii="Tahoma" w:hAnsi="Tahoma" w:cs="Tahoma"/>
          <w:color w:val="000000" w:themeColor="text1"/>
        </w:rPr>
      </w:pPr>
    </w:p>
    <w:p w:rsidR="00776E21" w:rsidRDefault="00776E21">
      <w:pPr>
        <w:spacing w:after="100" w:afterAutospacing="1"/>
        <w:rPr>
          <w:rFonts w:ascii="Tahoma" w:hAnsi="Tahoma" w:cs="Tahoma"/>
          <w:color w:val="000000" w:themeColor="text1"/>
        </w:rPr>
      </w:pPr>
    </w:p>
    <w:p w:rsidR="00776E21" w:rsidRDefault="00776E21">
      <w:pPr>
        <w:spacing w:after="100" w:afterAutospacing="1"/>
        <w:rPr>
          <w:rFonts w:ascii="Tahoma" w:hAnsi="Tahoma" w:cs="Tahoma"/>
          <w:color w:val="000000" w:themeColor="text1"/>
        </w:rPr>
      </w:pPr>
    </w:p>
    <w:p w:rsidR="00776E21" w:rsidRDefault="00776E21">
      <w:pPr>
        <w:spacing w:after="100" w:afterAutospacing="1"/>
        <w:rPr>
          <w:rFonts w:ascii="Tahoma" w:hAnsi="Tahoma" w:cs="Tahoma"/>
          <w:color w:val="000000" w:themeColor="text1"/>
        </w:rPr>
      </w:pPr>
    </w:p>
    <w:p w:rsidR="00776E21" w:rsidRDefault="00D67E1C">
      <w:pPr>
        <w:spacing w:after="100" w:afterAutospacing="1"/>
        <w:rPr>
          <w:rFonts w:ascii="Tahoma" w:hAnsi="Tahoma" w:cs="Tahoma"/>
          <w:color w:val="000000" w:themeColor="text1"/>
        </w:rPr>
      </w:pPr>
      <w:r>
        <w:rPr>
          <w:rFonts w:ascii="Tahoma" w:hAnsi="Tahoma" w:cs="Tahoma"/>
          <w:color w:val="000000" w:themeColor="text1"/>
        </w:rPr>
        <w:t>-Two sides are adjacent, if they share a common vertex.</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2210435" cy="2240915"/>
            <wp:effectExtent l="19050" t="0" r="0" b="0"/>
            <wp:docPr id="166" name="Picture 166" descr="http://wizznotes.com/wp-content/uploads/2011/01/image020.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http://wizznotes.com/wp-content/uploads/2011/01/image020.jpg"/>
                    <pic:cNvPicPr>
                      <a:picLocks noChangeAspect="1" noChangeArrowheads="1"/>
                    </pic:cNvPicPr>
                  </pic:nvPicPr>
                  <pic:blipFill>
                    <a:blip r:embed="rId20"/>
                    <a:srcRect/>
                    <a:stretch>
                      <a:fillRect/>
                    </a:stretch>
                  </pic:blipFill>
                  <pic:spPr>
                    <a:xfrm>
                      <a:off x="0" y="0"/>
                      <a:ext cx="2210435" cy="2240915"/>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color w:val="000000" w:themeColor="text1"/>
        </w:rPr>
        <w:t>-Two angles are adjacent, if they share a common side.</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2070100" cy="2059940"/>
            <wp:effectExtent l="19050" t="0" r="6350" b="0"/>
            <wp:docPr id="19" name="Picture 19" descr="http://wizznotes.com/wp-content/uploads/2011/01/image021.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http://wizznotes.com/wp-content/uploads/2011/01/image021.jpg"/>
                    <pic:cNvPicPr>
                      <a:picLocks noChangeAspect="1" noChangeArrowheads="1"/>
                    </pic:cNvPicPr>
                  </pic:nvPicPr>
                  <pic:blipFill>
                    <a:blip r:embed="rId22"/>
                    <a:srcRect/>
                    <a:stretch>
                      <a:fillRect/>
                    </a:stretch>
                  </pic:blipFill>
                  <pic:spPr>
                    <a:xfrm>
                      <a:off x="0" y="0"/>
                      <a:ext cx="2070100" cy="2059940"/>
                    </a:xfrm>
                    <a:prstGeom prst="rect">
                      <a:avLst/>
                    </a:prstGeom>
                    <a:noFill/>
                    <a:ln w="9525">
                      <a:noFill/>
                      <a:miter lim="800000"/>
                      <a:headEnd/>
                      <a:tailEnd/>
                    </a:ln>
                  </pic:spPr>
                </pic:pic>
              </a:graphicData>
            </a:graphic>
          </wp:inline>
        </w:drawing>
      </w:r>
    </w:p>
    <w:p w:rsidR="00776E21" w:rsidRDefault="00D67E1C">
      <w:pPr>
        <w:spacing w:after="100" w:afterAutospacing="1"/>
        <w:outlineLvl w:val="0"/>
        <w:rPr>
          <w:rFonts w:ascii="Tahoma" w:hAnsi="Tahoma" w:cs="Tahoma"/>
          <w:b/>
          <w:bCs/>
          <w:color w:val="000000" w:themeColor="text1"/>
          <w:kern w:val="36"/>
          <w:u w:val="single"/>
        </w:rPr>
      </w:pPr>
      <w:r>
        <w:rPr>
          <w:rFonts w:ascii="Tahoma" w:hAnsi="Tahoma" w:cs="Tahoma"/>
          <w:b/>
          <w:bCs/>
          <w:color w:val="000000" w:themeColor="text1"/>
          <w:kern w:val="36"/>
          <w:u w:val="single"/>
        </w:rPr>
        <w:t>3.3 RECTANGLE</w:t>
      </w:r>
    </w:p>
    <w:p w:rsidR="00776E21" w:rsidRDefault="00D67E1C">
      <w:pPr>
        <w:spacing w:after="100" w:afterAutospacing="1"/>
        <w:rPr>
          <w:rFonts w:ascii="Tahoma" w:hAnsi="Tahoma" w:cs="Tahoma"/>
          <w:color w:val="000000" w:themeColor="text1"/>
          <w:u w:val="single"/>
        </w:rPr>
      </w:pPr>
      <w:r>
        <w:rPr>
          <w:rFonts w:ascii="Tahoma" w:hAnsi="Tahoma" w:cs="Tahoma"/>
          <w:noProof/>
          <w:color w:val="000000" w:themeColor="text1"/>
        </w:rPr>
        <w:drawing>
          <wp:inline distT="0" distB="0" distL="0" distR="0">
            <wp:extent cx="1969770" cy="1035050"/>
            <wp:effectExtent l="19050" t="0" r="0" b="0"/>
            <wp:docPr id="123" name="Picture 123" descr="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Rectangle"/>
                    <pic:cNvPicPr>
                      <a:picLocks noChangeAspect="1" noChangeArrowheads="1"/>
                    </pic:cNvPicPr>
                  </pic:nvPicPr>
                  <pic:blipFill>
                    <a:blip r:embed="rId23"/>
                    <a:srcRect/>
                    <a:stretch>
                      <a:fillRect/>
                    </a:stretch>
                  </pic:blipFill>
                  <pic:spPr>
                    <a:xfrm>
                      <a:off x="0" y="0"/>
                      <a:ext cx="1969770" cy="1035050"/>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b/>
          <w:color w:val="000000" w:themeColor="text1"/>
        </w:rPr>
      </w:pPr>
      <w:r>
        <w:rPr>
          <w:rFonts w:ascii="Tahoma" w:hAnsi="Tahoma" w:cs="Tahoma"/>
          <w:noProof/>
          <w:color w:val="000000" w:themeColor="text1"/>
        </w:rPr>
        <w:drawing>
          <wp:inline distT="0" distB="0" distL="0" distR="0">
            <wp:extent cx="2884170" cy="2346960"/>
            <wp:effectExtent l="0" t="0" r="0" b="0"/>
            <wp:docPr id="20" name="Picture 20" descr="http://wizznotes.com/wp-content/uploads/2011/01/image022-300x170.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ttp://wizznotes.com/wp-content/uploads/2011/01/image022-300x170.jpg"/>
                    <pic:cNvPicPr>
                      <a:picLocks noChangeAspect="1" noChangeArrowheads="1"/>
                    </pic:cNvPicPr>
                  </pic:nvPicPr>
                  <pic:blipFill>
                    <a:blip r:embed="rId25"/>
                    <a:srcRect/>
                    <a:stretch>
                      <a:fillRect/>
                    </a:stretch>
                  </pic:blipFill>
                  <pic:spPr>
                    <a:xfrm>
                      <a:off x="0" y="0"/>
                      <a:ext cx="2904443" cy="2363457"/>
                    </a:xfrm>
                    <a:prstGeom prst="rect">
                      <a:avLst/>
                    </a:prstGeom>
                    <a:noFill/>
                    <a:ln w="9525">
                      <a:noFill/>
                      <a:miter lim="800000"/>
                      <a:headEnd/>
                      <a:tailEnd/>
                    </a:ln>
                  </pic:spPr>
                </pic:pic>
              </a:graphicData>
            </a:graphic>
          </wp:inline>
        </w:drawing>
      </w:r>
      <w:r>
        <w:rPr>
          <w:rFonts w:ascii="Tahoma" w:hAnsi="Tahoma" w:cs="Tahoma"/>
          <w:b/>
          <w:color w:val="000000" w:themeColor="text1"/>
          <w:u w:val="single"/>
        </w:rPr>
        <w:t>Square</w:t>
      </w:r>
    </w:p>
    <w:p w:rsidR="00776E21" w:rsidRDefault="00D67E1C">
      <w:pPr>
        <w:spacing w:after="100" w:afterAutospacing="1"/>
        <w:outlineLvl w:val="0"/>
        <w:rPr>
          <w:rFonts w:ascii="Tahoma" w:hAnsi="Tahoma" w:cs="Tahoma"/>
          <w:b/>
          <w:bCs/>
          <w:i/>
          <w:color w:val="000000" w:themeColor="text1"/>
          <w:kern w:val="36"/>
          <w:u w:val="single"/>
        </w:rPr>
      </w:pPr>
      <w:r>
        <w:rPr>
          <w:rFonts w:ascii="Tahoma" w:hAnsi="Tahoma" w:cs="Tahoma"/>
          <w:noProof/>
          <w:color w:val="000000" w:themeColor="text1"/>
        </w:rPr>
        <w:drawing>
          <wp:inline distT="0" distB="0" distL="0" distR="0">
            <wp:extent cx="1302385" cy="1367155"/>
            <wp:effectExtent l="0" t="0" r="0" b="4445"/>
            <wp:docPr id="168" name="Picture 168" descr="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Square"/>
                    <pic:cNvPicPr>
                      <a:picLocks noChangeAspect="1" noChangeArrowheads="1"/>
                    </pic:cNvPicPr>
                  </pic:nvPicPr>
                  <pic:blipFill>
                    <a:blip r:embed="rId26"/>
                    <a:srcRect/>
                    <a:stretch>
                      <a:fillRect/>
                    </a:stretch>
                  </pic:blipFill>
                  <pic:spPr>
                    <a:xfrm>
                      <a:off x="0" y="0"/>
                      <a:ext cx="1307095" cy="1372140"/>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color w:val="000000" w:themeColor="text1"/>
        </w:rPr>
        <w:lastRenderedPageBreak/>
        <w:t xml:space="preserve">The term "square" can be used to mean either a </w:t>
      </w:r>
      <w:hyperlink r:id="rId27" w:history="1">
        <w:r>
          <w:rPr>
            <w:rFonts w:ascii="Tahoma" w:hAnsi="Tahoma" w:cs="Tahoma"/>
            <w:color w:val="000000" w:themeColor="text1"/>
            <w:u w:val="single"/>
          </w:rPr>
          <w:t>square number</w:t>
        </w:r>
      </w:hyperlink>
      <w:r>
        <w:rPr>
          <w:rFonts w:ascii="Tahoma" w:hAnsi="Tahoma" w:cs="Tahoma"/>
          <w:color w:val="000000" w:themeColor="text1"/>
        </w:rPr>
        <w:t xml:space="preserve"> ("</w:t>
      </w:r>
      <w:r>
        <w:rPr>
          <w:rFonts w:ascii="Tahoma" w:hAnsi="Tahoma" w:cs="Tahoma"/>
          <w:noProof/>
          <w:color w:val="000000" w:themeColor="text1"/>
        </w:rPr>
        <w:drawing>
          <wp:inline distT="0" distB="0" distL="0" distR="0">
            <wp:extent cx="120650" cy="160655"/>
            <wp:effectExtent l="19050" t="0" r="0" b="0"/>
            <wp:docPr id="169" name="Picture 169" descr="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x^2"/>
                    <pic:cNvPicPr>
                      <a:picLocks noChangeAspect="1" noChangeArrowheads="1"/>
                    </pic:cNvPicPr>
                  </pic:nvPicPr>
                  <pic:blipFill>
                    <a:blip r:embed="rId28"/>
                    <a:srcRect/>
                    <a:stretch>
                      <a:fillRect/>
                    </a:stretch>
                  </pic:blipFill>
                  <pic:spPr>
                    <a:xfrm>
                      <a:off x="0" y="0"/>
                      <a:ext cx="120650" cy="160655"/>
                    </a:xfrm>
                    <a:prstGeom prst="rect">
                      <a:avLst/>
                    </a:prstGeom>
                    <a:noFill/>
                    <a:ln w="9525">
                      <a:noFill/>
                      <a:miter lim="800000"/>
                      <a:headEnd/>
                      <a:tailEnd/>
                    </a:ln>
                  </pic:spPr>
                </pic:pic>
              </a:graphicData>
            </a:graphic>
          </wp:inline>
        </w:drawing>
      </w:r>
      <w:r>
        <w:rPr>
          <w:rFonts w:ascii="Tahoma" w:hAnsi="Tahoma" w:cs="Tahoma"/>
          <w:color w:val="000000" w:themeColor="text1"/>
        </w:rPr>
        <w:t xml:space="preserve"> is the square of </w:t>
      </w:r>
      <w:r>
        <w:rPr>
          <w:rFonts w:ascii="Tahoma" w:hAnsi="Tahoma" w:cs="Tahoma"/>
          <w:noProof/>
          <w:color w:val="000000" w:themeColor="text1"/>
        </w:rPr>
        <w:drawing>
          <wp:inline distT="0" distB="0" distL="0" distR="0">
            <wp:extent cx="70485" cy="130810"/>
            <wp:effectExtent l="19050" t="0" r="5715" b="0"/>
            <wp:docPr id="5" name="Picture 5" descr="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x"/>
                    <pic:cNvPicPr>
                      <a:picLocks noChangeAspect="1" noChangeArrowheads="1"/>
                    </pic:cNvPicPr>
                  </pic:nvPicPr>
                  <pic:blipFill>
                    <a:blip r:embed="rId29"/>
                    <a:srcRect/>
                    <a:stretch>
                      <a:fillRect/>
                    </a:stretch>
                  </pic:blipFill>
                  <pic:spPr>
                    <a:xfrm>
                      <a:off x="0" y="0"/>
                      <a:ext cx="70485" cy="130810"/>
                    </a:xfrm>
                    <a:prstGeom prst="rect">
                      <a:avLst/>
                    </a:prstGeom>
                    <a:noFill/>
                    <a:ln w="9525">
                      <a:noFill/>
                      <a:miter lim="800000"/>
                      <a:headEnd/>
                      <a:tailEnd/>
                    </a:ln>
                  </pic:spPr>
                </pic:pic>
              </a:graphicData>
            </a:graphic>
          </wp:inline>
        </w:drawing>
      </w:r>
      <w:r>
        <w:rPr>
          <w:rFonts w:ascii="Tahoma" w:hAnsi="Tahoma" w:cs="Tahoma"/>
          <w:color w:val="000000" w:themeColor="text1"/>
        </w:rPr>
        <w:t xml:space="preserve">") or a geometric figure consisting of a convex </w:t>
      </w:r>
      <w:hyperlink r:id="rId30" w:history="1">
        <w:r>
          <w:rPr>
            <w:rFonts w:ascii="Tahoma" w:hAnsi="Tahoma" w:cs="Tahoma"/>
            <w:color w:val="000000" w:themeColor="text1"/>
            <w:u w:val="single"/>
          </w:rPr>
          <w:t>quadrilateral</w:t>
        </w:r>
      </w:hyperlink>
      <w:r>
        <w:rPr>
          <w:rFonts w:ascii="Tahoma" w:hAnsi="Tahoma" w:cs="Tahoma"/>
          <w:color w:val="000000" w:themeColor="text1"/>
        </w:rPr>
        <w:t xml:space="preserve"> with sides of equal length that are positioned at </w:t>
      </w:r>
      <w:hyperlink r:id="rId31" w:history="1">
        <w:r>
          <w:rPr>
            <w:rFonts w:ascii="Tahoma" w:hAnsi="Tahoma" w:cs="Tahoma"/>
            <w:color w:val="000000" w:themeColor="text1"/>
            <w:u w:val="single"/>
          </w:rPr>
          <w:t>right angles</w:t>
        </w:r>
      </w:hyperlink>
      <w:r>
        <w:rPr>
          <w:rFonts w:ascii="Tahoma" w:hAnsi="Tahoma" w:cs="Tahoma"/>
          <w:color w:val="000000" w:themeColor="text1"/>
        </w:rPr>
        <w:t xml:space="preserve"> to each other as illustrated above. In other words, a square is a </w:t>
      </w:r>
      <w:hyperlink r:id="rId32" w:history="1">
        <w:r>
          <w:rPr>
            <w:rFonts w:ascii="Tahoma" w:hAnsi="Tahoma" w:cs="Tahoma"/>
            <w:color w:val="000000" w:themeColor="text1"/>
            <w:u w:val="single"/>
          </w:rPr>
          <w:t>regular polygon</w:t>
        </w:r>
      </w:hyperlink>
      <w:r>
        <w:rPr>
          <w:rFonts w:ascii="Tahoma" w:hAnsi="Tahoma" w:cs="Tahoma"/>
          <w:color w:val="000000" w:themeColor="text1"/>
        </w:rPr>
        <w:t xml:space="preserve"> with four sides. </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 xml:space="preserve">The </w:t>
      </w:r>
      <w:hyperlink r:id="rId33" w:history="1">
        <w:r>
          <w:rPr>
            <w:rFonts w:ascii="Tahoma" w:hAnsi="Tahoma" w:cs="Tahoma"/>
            <w:color w:val="000000" w:themeColor="text1"/>
            <w:u w:val="single"/>
          </w:rPr>
          <w:t>perimeter</w:t>
        </w:r>
      </w:hyperlink>
      <w:r>
        <w:rPr>
          <w:rFonts w:ascii="Tahoma" w:hAnsi="Tahoma" w:cs="Tahoma"/>
          <w:color w:val="000000" w:themeColor="text1"/>
        </w:rPr>
        <w:t xml:space="preserve"> of a square with side length a is P= 4a and the Area is A=a</w:t>
      </w:r>
      <w:r>
        <w:rPr>
          <w:rFonts w:ascii="Tahoma" w:hAnsi="Tahoma" w:cs="Tahoma"/>
          <w:color w:val="000000" w:themeColor="text1"/>
          <w:vertAlign w:val="superscript"/>
        </w:rPr>
        <w:t>2</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2662555" cy="1979295"/>
            <wp:effectExtent l="19050" t="0" r="4445" b="0"/>
            <wp:docPr id="363" name="Picture 363" descr="http://wizznotes.com/wp-content/uploads/2011/01/image024.jp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Picture 363" descr="http://wizznotes.com/wp-content/uploads/2011/01/image024.jpg"/>
                    <pic:cNvPicPr>
                      <a:picLocks noChangeAspect="1" noChangeArrowheads="1"/>
                    </pic:cNvPicPr>
                  </pic:nvPicPr>
                  <pic:blipFill>
                    <a:blip r:embed="rId35"/>
                    <a:srcRect/>
                    <a:stretch>
                      <a:fillRect/>
                    </a:stretch>
                  </pic:blipFill>
                  <pic:spPr>
                    <a:xfrm>
                      <a:off x="0" y="0"/>
                      <a:ext cx="2662555" cy="1979295"/>
                    </a:xfrm>
                    <a:prstGeom prst="rect">
                      <a:avLst/>
                    </a:prstGeom>
                    <a:noFill/>
                    <a:ln w="9525">
                      <a:noFill/>
                      <a:miter lim="800000"/>
                      <a:headEnd/>
                      <a:tailEnd/>
                    </a:ln>
                  </pic:spPr>
                </pic:pic>
              </a:graphicData>
            </a:graphic>
          </wp:inline>
        </w:drawing>
      </w:r>
    </w:p>
    <w:p w:rsidR="00776E21" w:rsidRDefault="00D67E1C">
      <w:pPr>
        <w:keepNext/>
        <w:keepLines/>
        <w:outlineLvl w:val="1"/>
        <w:rPr>
          <w:rFonts w:ascii="Tahoma" w:eastAsiaTheme="majorEastAsia" w:hAnsi="Tahoma" w:cs="Tahoma"/>
          <w:b/>
          <w:bCs/>
          <w:color w:val="000000" w:themeColor="text1"/>
          <w:u w:val="single"/>
        </w:rPr>
      </w:pPr>
      <w:r>
        <w:rPr>
          <w:rFonts w:ascii="Tahoma" w:eastAsiaTheme="majorEastAsia" w:hAnsi="Tahoma" w:cs="Tahoma"/>
          <w:b/>
          <w:bCs/>
          <w:color w:val="000000" w:themeColor="text1"/>
          <w:u w:val="single"/>
        </w:rPr>
        <w:t>THE PARALLELOGRAM</w:t>
      </w:r>
    </w:p>
    <w:p w:rsidR="00776E21" w:rsidRDefault="00D67E1C">
      <w:pPr>
        <w:spacing w:after="100" w:afterAutospacing="1"/>
        <w:jc w:val="center"/>
        <w:rPr>
          <w:rFonts w:ascii="Tahoma" w:hAnsi="Tahoma" w:cs="Tahoma"/>
          <w:color w:val="000000" w:themeColor="text1"/>
        </w:rPr>
      </w:pPr>
      <w:r>
        <w:rPr>
          <w:rFonts w:ascii="Tahoma" w:hAnsi="Tahoma" w:cs="Tahoma"/>
          <w:noProof/>
          <w:color w:val="000000" w:themeColor="text1"/>
        </w:rPr>
        <w:drawing>
          <wp:inline distT="0" distB="0" distL="0" distR="0">
            <wp:extent cx="1949450" cy="1185545"/>
            <wp:effectExtent l="19050" t="0" r="0" b="0"/>
            <wp:docPr id="153" name="Picture 153" descr="Parallel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Parallelogram"/>
                    <pic:cNvPicPr>
                      <a:picLocks noChangeAspect="1" noChangeArrowheads="1"/>
                    </pic:cNvPicPr>
                  </pic:nvPicPr>
                  <pic:blipFill>
                    <a:blip r:embed="rId36"/>
                    <a:srcRect/>
                    <a:stretch>
                      <a:fillRect/>
                    </a:stretch>
                  </pic:blipFill>
                  <pic:spPr>
                    <a:xfrm>
                      <a:off x="0" y="0"/>
                      <a:ext cx="1949450" cy="1185545"/>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color w:val="000000" w:themeColor="text1"/>
        </w:rPr>
        <w:t xml:space="preserve">A </w:t>
      </w:r>
      <w:hyperlink r:id="rId37" w:history="1">
        <w:r>
          <w:rPr>
            <w:rFonts w:ascii="Tahoma" w:eastAsiaTheme="majorEastAsia" w:hAnsi="Tahoma" w:cs="Tahoma"/>
            <w:color w:val="000000" w:themeColor="text1"/>
            <w14:shadow w14:blurRad="38100" w14:dist="19050" w14:dir="2700000" w14:sx="100000" w14:sy="100000" w14:kx="0" w14:ky="0" w14:algn="tl">
              <w14:schemeClr w14:val="dk1">
                <w14:alpha w14:val="60000"/>
              </w14:schemeClr>
            </w14:shadow>
          </w:rPr>
          <w:t>parallelogram</w:t>
        </w:r>
      </w:hyperlink>
      <w:r>
        <w:rPr>
          <w:rFonts w:ascii="Tahoma" w:hAnsi="Tahoma" w:cs="Tahoma"/>
          <w:color w:val="000000" w:themeColor="text1"/>
        </w:rPr>
        <w:t xml:space="preserve"> has opposite sides parallel and equal in length. Also opposite angles are equal (angles "a" are the same, and angles "b" are the same).                                     </w:t>
      </w:r>
      <w:r>
        <w:rPr>
          <w:rFonts w:ascii="Tahoma" w:hAnsi="Tahoma" w:cs="Tahoma"/>
          <w:b/>
          <w:color w:val="000000" w:themeColor="text1"/>
        </w:rPr>
        <w:t>NOTE</w:t>
      </w:r>
      <w:r>
        <w:rPr>
          <w:rFonts w:ascii="Tahoma" w:hAnsi="Tahoma" w:cs="Tahoma"/>
          <w:color w:val="000000" w:themeColor="text1"/>
        </w:rPr>
        <w:t>: Squares, Rectangles and Rhombuses are all Parallelograms.</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2853690" cy="1507490"/>
            <wp:effectExtent l="19050" t="0" r="3810" b="0"/>
            <wp:docPr id="7" name="Picture 7" descr="http://wizznotes.com/wp-content/uploads/2011/01/image025-300x158.jp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wizznotes.com/wp-content/uploads/2011/01/image025-300x158.jpg"/>
                    <pic:cNvPicPr>
                      <a:picLocks noChangeAspect="1" noChangeArrowheads="1"/>
                    </pic:cNvPicPr>
                  </pic:nvPicPr>
                  <pic:blipFill>
                    <a:blip r:embed="rId39"/>
                    <a:srcRect/>
                    <a:stretch>
                      <a:fillRect/>
                    </a:stretch>
                  </pic:blipFill>
                  <pic:spPr>
                    <a:xfrm>
                      <a:off x="0" y="0"/>
                      <a:ext cx="2853690" cy="1507490"/>
                    </a:xfrm>
                    <a:prstGeom prst="rect">
                      <a:avLst/>
                    </a:prstGeom>
                    <a:noFill/>
                    <a:ln w="9525">
                      <a:noFill/>
                      <a:miter lim="800000"/>
                      <a:headEnd/>
                      <a:tailEnd/>
                    </a:ln>
                  </pic:spPr>
                </pic:pic>
              </a:graphicData>
            </a:graphic>
          </wp:inline>
        </w:drawing>
      </w:r>
      <w:r>
        <w:rPr>
          <w:rFonts w:ascii="Tahoma" w:hAnsi="Tahoma" w:cs="Tahoma"/>
          <w:color w:val="000000" w:themeColor="text1"/>
          <w:u w:val="single"/>
        </w:rPr>
        <w:t xml:space="preserve">Trapezium </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1999615" cy="1235710"/>
            <wp:effectExtent l="19050" t="0" r="635" b="0"/>
            <wp:docPr id="22" name="Picture 22" descr="http://wizznotes.com/wp-content/uploads/2011/01/image026.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http://wizznotes.com/wp-content/uploads/2011/01/image026.jpg"/>
                    <pic:cNvPicPr>
                      <a:picLocks noChangeAspect="1" noChangeArrowheads="1"/>
                    </pic:cNvPicPr>
                  </pic:nvPicPr>
                  <pic:blipFill>
                    <a:blip r:embed="rId41"/>
                    <a:srcRect/>
                    <a:stretch>
                      <a:fillRect/>
                    </a:stretch>
                  </pic:blipFill>
                  <pic:spPr>
                    <a:xfrm>
                      <a:off x="0" y="0"/>
                      <a:ext cx="1999615" cy="1235710"/>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color w:val="000000" w:themeColor="text1"/>
          <w:u w:val="single"/>
        </w:rPr>
        <w:t>Isosceles Trapezium</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2793365" cy="1798955"/>
            <wp:effectExtent l="19050" t="0" r="6985" b="0"/>
            <wp:docPr id="23" name="Picture 23" descr="http://wizznotes.com/wp-content/uploads/2011/01/image027.jp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http://wizznotes.com/wp-content/uploads/2011/01/image027.jpg"/>
                    <pic:cNvPicPr>
                      <a:picLocks noChangeAspect="1" noChangeArrowheads="1"/>
                    </pic:cNvPicPr>
                  </pic:nvPicPr>
                  <pic:blipFill>
                    <a:blip r:embed="rId43"/>
                    <a:srcRect/>
                    <a:stretch>
                      <a:fillRect/>
                    </a:stretch>
                  </pic:blipFill>
                  <pic:spPr>
                    <a:xfrm>
                      <a:off x="0" y="0"/>
                      <a:ext cx="2793365" cy="1798955"/>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b/>
          <w:color w:val="000000" w:themeColor="text1"/>
        </w:rPr>
      </w:pPr>
      <w:r>
        <w:rPr>
          <w:rFonts w:ascii="Tahoma" w:hAnsi="Tahoma" w:cs="Tahoma"/>
          <w:b/>
          <w:color w:val="000000" w:themeColor="text1"/>
          <w:u w:val="single"/>
        </w:rPr>
        <w:t>Kite</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2482215" cy="2572385"/>
            <wp:effectExtent l="19050" t="0" r="0" b="0"/>
            <wp:docPr id="24" name="Picture 24" descr="http://wizznotes.com/wp-content/uploads/2011/01/image028.jp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http://wizznotes.com/wp-content/uploads/2011/01/image028.jpg"/>
                    <pic:cNvPicPr>
                      <a:picLocks noChangeAspect="1" noChangeArrowheads="1"/>
                    </pic:cNvPicPr>
                  </pic:nvPicPr>
                  <pic:blipFill>
                    <a:blip r:embed="rId45"/>
                    <a:srcRect/>
                    <a:stretch>
                      <a:fillRect/>
                    </a:stretch>
                  </pic:blipFill>
                  <pic:spPr>
                    <a:xfrm>
                      <a:off x="0" y="0"/>
                      <a:ext cx="2482215" cy="2572385"/>
                    </a:xfrm>
                    <a:prstGeom prst="rect">
                      <a:avLst/>
                    </a:prstGeom>
                    <a:noFill/>
                    <a:ln w="9525">
                      <a:noFill/>
                      <a:miter lim="800000"/>
                      <a:headEnd/>
                      <a:tailEnd/>
                    </a:ln>
                  </pic:spPr>
                </pic:pic>
              </a:graphicData>
            </a:graphic>
          </wp:inline>
        </w:drawing>
      </w:r>
    </w:p>
    <w:p w:rsidR="00776E21" w:rsidRDefault="00776E21">
      <w:pPr>
        <w:spacing w:after="100" w:afterAutospacing="1"/>
        <w:outlineLvl w:val="0"/>
        <w:rPr>
          <w:rFonts w:ascii="Tahoma" w:hAnsi="Tahoma" w:cs="Tahoma"/>
          <w:b/>
          <w:bCs/>
          <w:color w:val="000000" w:themeColor="text1"/>
          <w:kern w:val="36"/>
          <w:u w:val="single"/>
        </w:rPr>
      </w:pPr>
    </w:p>
    <w:p w:rsidR="00776E21" w:rsidRDefault="00D67E1C">
      <w:pPr>
        <w:rPr>
          <w:rFonts w:ascii="Tahoma" w:hAnsi="Tahoma" w:cs="Tahoma"/>
          <w:color w:val="000000" w:themeColor="text1"/>
        </w:rPr>
      </w:pPr>
      <w:r>
        <w:rPr>
          <w:rFonts w:ascii="Tahoma" w:hAnsi="Tahoma" w:cs="Tahoma"/>
          <w:noProof/>
          <w:color w:val="000000" w:themeColor="text1"/>
        </w:rPr>
        <w:drawing>
          <wp:inline distT="0" distB="0" distL="0" distR="0">
            <wp:extent cx="2727960" cy="1035050"/>
            <wp:effectExtent l="0" t="0" r="0" b="0"/>
            <wp:docPr id="66" name="Picture 66" descr="K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Kite"/>
                    <pic:cNvPicPr>
                      <a:picLocks noChangeAspect="1" noChangeArrowheads="1"/>
                    </pic:cNvPicPr>
                  </pic:nvPicPr>
                  <pic:blipFill>
                    <a:blip r:embed="rId46"/>
                    <a:srcRect/>
                    <a:stretch>
                      <a:fillRect/>
                    </a:stretch>
                  </pic:blipFill>
                  <pic:spPr>
                    <a:xfrm>
                      <a:off x="0" y="0"/>
                      <a:ext cx="2727960" cy="1035050"/>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color w:val="000000" w:themeColor="text1"/>
        </w:rPr>
        <w:t xml:space="preserve">A planar convex </w:t>
      </w:r>
      <w:hyperlink r:id="rId47" w:history="1">
        <w:r>
          <w:rPr>
            <w:rFonts w:ascii="Tahoma" w:hAnsi="Tahoma" w:cs="Tahoma"/>
            <w:color w:val="000000" w:themeColor="text1"/>
            <w:u w:val="single"/>
          </w:rPr>
          <w:t>quadrilateral</w:t>
        </w:r>
      </w:hyperlink>
      <w:r>
        <w:rPr>
          <w:rFonts w:ascii="Tahoma" w:hAnsi="Tahoma" w:cs="Tahoma"/>
          <w:color w:val="000000" w:themeColor="text1"/>
        </w:rPr>
        <w:t xml:space="preserve"> consisting of two adjacent sides of length a and the other two sides of length b. The </w:t>
      </w:r>
      <w:hyperlink r:id="rId48" w:history="1">
        <w:r>
          <w:rPr>
            <w:rFonts w:ascii="Tahoma" w:hAnsi="Tahoma" w:cs="Tahoma"/>
            <w:color w:val="000000" w:themeColor="text1"/>
            <w:u w:val="single"/>
          </w:rPr>
          <w:t>rhombus</w:t>
        </w:r>
      </w:hyperlink>
      <w:r>
        <w:rPr>
          <w:rFonts w:ascii="Tahoma" w:hAnsi="Tahoma" w:cs="Tahoma"/>
          <w:color w:val="000000" w:themeColor="text1"/>
        </w:rPr>
        <w:t xml:space="preserve"> is a special case of the kite, and the </w:t>
      </w:r>
      <w:hyperlink r:id="rId49" w:history="1">
        <w:r>
          <w:rPr>
            <w:rFonts w:ascii="Tahoma" w:hAnsi="Tahoma" w:cs="Tahoma"/>
            <w:color w:val="000000" w:themeColor="text1"/>
            <w:u w:val="single"/>
          </w:rPr>
          <w:t>lozenge</w:t>
        </w:r>
      </w:hyperlink>
      <w:r>
        <w:rPr>
          <w:rFonts w:ascii="Tahoma" w:hAnsi="Tahoma" w:cs="Tahoma"/>
          <w:color w:val="000000" w:themeColor="text1"/>
        </w:rPr>
        <w:t xml:space="preserve"> is a special case of the </w:t>
      </w:r>
      <w:hyperlink r:id="rId50" w:history="1">
        <w:r>
          <w:rPr>
            <w:rFonts w:ascii="Tahoma" w:hAnsi="Tahoma" w:cs="Tahoma"/>
            <w:color w:val="000000" w:themeColor="text1"/>
            <w:u w:val="single"/>
          </w:rPr>
          <w:t>rhombus</w:t>
        </w:r>
      </w:hyperlink>
      <w:r>
        <w:rPr>
          <w:rFonts w:ascii="Tahoma" w:hAnsi="Tahoma" w:cs="Tahoma"/>
          <w:color w:val="000000" w:themeColor="text1"/>
        </w:rPr>
        <w:t xml:space="preserve">. The </w:t>
      </w:r>
      <w:hyperlink r:id="rId51" w:history="1">
        <w:r>
          <w:rPr>
            <w:rFonts w:ascii="Tahoma" w:hAnsi="Tahoma" w:cs="Tahoma"/>
            <w:color w:val="000000" w:themeColor="text1"/>
            <w:u w:val="single"/>
          </w:rPr>
          <w:t>area</w:t>
        </w:r>
      </w:hyperlink>
      <w:r>
        <w:rPr>
          <w:rFonts w:ascii="Tahoma" w:hAnsi="Tahoma" w:cs="Tahoma"/>
          <w:color w:val="000000" w:themeColor="text1"/>
        </w:rPr>
        <w:t xml:space="preserve"> of a kite is given by</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1188720" cy="479425"/>
            <wp:effectExtent l="0" t="0" r="0" b="0"/>
            <wp:docPr id="69" name="Picture 69" descr=" A=1/2pq,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 A=1/2pq, "/>
                    <pic:cNvPicPr>
                      <a:picLocks noChangeAspect="1" noChangeArrowheads="1"/>
                    </pic:cNvPicPr>
                  </pic:nvPicPr>
                  <pic:blipFill>
                    <a:blip r:embed="rId52"/>
                    <a:srcRect/>
                    <a:stretch>
                      <a:fillRect/>
                    </a:stretch>
                  </pic:blipFill>
                  <pic:spPr>
                    <a:xfrm>
                      <a:off x="0" y="0"/>
                      <a:ext cx="1243881" cy="502282"/>
                    </a:xfrm>
                    <a:prstGeom prst="rect">
                      <a:avLst/>
                    </a:prstGeom>
                    <a:noFill/>
                    <a:ln w="9525">
                      <a:noFill/>
                      <a:miter lim="800000"/>
                      <a:headEnd/>
                      <a:tailEnd/>
                    </a:ln>
                  </pic:spPr>
                </pic:pic>
              </a:graphicData>
            </a:graphic>
          </wp:inline>
        </w:drawing>
      </w:r>
    </w:p>
    <w:tbl>
      <w:tblPr>
        <w:tblW w:w="5000" w:type="pct"/>
        <w:jc w:val="center"/>
        <w:tblCellSpacing w:w="0" w:type="dxa"/>
        <w:tblCellMar>
          <w:left w:w="791" w:type="dxa"/>
          <w:right w:w="0" w:type="dxa"/>
        </w:tblCellMar>
        <w:tblLook w:val="04A0" w:firstRow="1" w:lastRow="0" w:firstColumn="1" w:lastColumn="0" w:noHBand="0" w:noVBand="1"/>
      </w:tblPr>
      <w:tblGrid>
        <w:gridCol w:w="4590"/>
      </w:tblGrid>
      <w:tr w:rsidR="00776E21">
        <w:trPr>
          <w:tblCellSpacing w:w="0" w:type="dxa"/>
          <w:jc w:val="center"/>
        </w:trPr>
        <w:tc>
          <w:tcPr>
            <w:tcW w:w="0" w:type="auto"/>
            <w:vAlign w:val="center"/>
          </w:tcPr>
          <w:p w:rsidR="00776E21" w:rsidRDefault="00776E21">
            <w:pPr>
              <w:rPr>
                <w:rFonts w:ascii="Tahoma" w:hAnsi="Tahoma" w:cs="Tahoma"/>
                <w:color w:val="000000" w:themeColor="text1"/>
              </w:rPr>
            </w:pPr>
          </w:p>
        </w:tc>
      </w:tr>
    </w:tbl>
    <w:p w:rsidR="00776E21" w:rsidRDefault="00776E21">
      <w:pPr>
        <w:keepNext/>
        <w:keepLines/>
        <w:outlineLvl w:val="1"/>
        <w:rPr>
          <w:rFonts w:ascii="Tahoma" w:eastAsiaTheme="majorEastAsia" w:hAnsi="Tahoma" w:cs="Tahoma"/>
          <w:b/>
          <w:bCs/>
          <w:color w:val="000000" w:themeColor="text1"/>
        </w:rPr>
      </w:pPr>
    </w:p>
    <w:p w:rsidR="00776E21" w:rsidRDefault="00D67E1C">
      <w:pPr>
        <w:spacing w:after="100" w:afterAutospacing="1"/>
        <w:jc w:val="center"/>
        <w:rPr>
          <w:rFonts w:ascii="Tahoma" w:hAnsi="Tahoma" w:cs="Tahoma"/>
          <w:color w:val="000000" w:themeColor="text1"/>
        </w:rPr>
      </w:pPr>
      <w:r>
        <w:rPr>
          <w:rFonts w:ascii="Tahoma" w:hAnsi="Tahoma" w:cs="Tahoma"/>
          <w:noProof/>
          <w:color w:val="000000" w:themeColor="text1"/>
        </w:rPr>
        <w:drawing>
          <wp:inline distT="0" distB="0" distL="0" distR="0">
            <wp:extent cx="1447800" cy="1249680"/>
            <wp:effectExtent l="0" t="0" r="0" b="7620"/>
            <wp:docPr id="156" name="Picture 156" descr="The K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The Kite"/>
                    <pic:cNvPicPr>
                      <a:picLocks noChangeAspect="1" noChangeArrowheads="1"/>
                    </pic:cNvPicPr>
                  </pic:nvPicPr>
                  <pic:blipFill>
                    <a:blip r:embed="rId53"/>
                    <a:srcRect/>
                    <a:stretch>
                      <a:fillRect/>
                    </a:stretch>
                  </pic:blipFill>
                  <pic:spPr>
                    <a:xfrm>
                      <a:off x="0" y="0"/>
                      <a:ext cx="1450611" cy="1252106"/>
                    </a:xfrm>
                    <a:prstGeom prst="rect">
                      <a:avLst/>
                    </a:prstGeom>
                    <a:noFill/>
                    <a:ln w="9525">
                      <a:noFill/>
                      <a:miter lim="800000"/>
                      <a:headEnd/>
                      <a:tailEnd/>
                    </a:ln>
                  </pic:spPr>
                </pic:pic>
              </a:graphicData>
            </a:graphic>
          </wp:inline>
        </w:drawing>
      </w:r>
      <w:r>
        <w:rPr>
          <w:rFonts w:ascii="Tahoma" w:hAnsi="Tahoma" w:cs="Tahoma"/>
          <w:color w:val="000000" w:themeColor="text1"/>
        </w:rPr>
        <w:t>It has two pairs of sides. Each pair is made up of adjacent sides (they meet) that are equal in length. The angles are equal where the pairs meet. Diagonals (dashed lines) meet at a right angle, and one of the diagonal bisects (cuts equally in half) the other.</w:t>
      </w:r>
    </w:p>
    <w:tbl>
      <w:tblPr>
        <w:tblW w:w="551" w:type="pct"/>
        <w:jc w:val="center"/>
        <w:tblCellSpacing w:w="0" w:type="dxa"/>
        <w:tblCellMar>
          <w:left w:w="791" w:type="dxa"/>
          <w:right w:w="0" w:type="dxa"/>
        </w:tblCellMar>
        <w:tblLook w:val="04A0" w:firstRow="1" w:lastRow="0" w:firstColumn="1" w:lastColumn="0" w:noHBand="0" w:noVBand="1"/>
      </w:tblPr>
      <w:tblGrid>
        <w:gridCol w:w="797"/>
      </w:tblGrid>
      <w:tr w:rsidR="00776E21">
        <w:trPr>
          <w:tblCellSpacing w:w="0" w:type="dxa"/>
          <w:jc w:val="center"/>
        </w:trPr>
        <w:tc>
          <w:tcPr>
            <w:tcW w:w="1119" w:type="dxa"/>
            <w:vAlign w:val="center"/>
          </w:tcPr>
          <w:p w:rsidR="00776E21" w:rsidRDefault="00776E21">
            <w:pPr>
              <w:rPr>
                <w:rFonts w:ascii="Tahoma" w:hAnsi="Tahoma" w:cs="Tahoma"/>
                <w:color w:val="000000" w:themeColor="text1"/>
              </w:rPr>
            </w:pPr>
          </w:p>
        </w:tc>
      </w:tr>
    </w:tbl>
    <w:p w:rsidR="00776E21" w:rsidRDefault="00D67E1C">
      <w:pPr>
        <w:keepNext/>
        <w:keepLines/>
        <w:jc w:val="center"/>
        <w:outlineLvl w:val="1"/>
        <w:rPr>
          <w:rFonts w:ascii="Tahoma" w:eastAsiaTheme="majorEastAsia" w:hAnsi="Tahoma" w:cs="Tahoma"/>
          <w:b/>
          <w:bCs/>
          <w:color w:val="000000" w:themeColor="text1"/>
          <w:u w:val="single"/>
        </w:rPr>
      </w:pPr>
      <w:r>
        <w:rPr>
          <w:rFonts w:ascii="Tahoma" w:eastAsiaTheme="majorEastAsia" w:hAnsi="Tahoma" w:cs="Tahoma"/>
          <w:b/>
          <w:bCs/>
          <w:color w:val="000000" w:themeColor="text1"/>
          <w:u w:val="single"/>
        </w:rPr>
        <w:t>IRREGULAR QUADRILATERALS</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 xml:space="preserve">The only </w:t>
      </w:r>
      <w:hyperlink r:id="rId54" w:history="1">
        <w:r>
          <w:rPr>
            <w:rFonts w:ascii="Tahoma" w:eastAsiaTheme="majorEastAsia" w:hAnsi="Tahoma" w:cs="Tahoma"/>
            <w:color w:val="000000" w:themeColor="text1"/>
            <w14:shadow w14:blurRad="38100" w14:dist="19050" w14:dir="2700000" w14:sx="100000" w14:sy="100000" w14:kx="0" w14:ky="0" w14:algn="tl">
              <w14:schemeClr w14:val="dk1">
                <w14:alpha w14:val="60000"/>
              </w14:schemeClr>
            </w14:shadow>
          </w:rPr>
          <w:t>regular</w:t>
        </w:r>
      </w:hyperlink>
      <w:r>
        <w:rPr>
          <w:rFonts w:ascii="Tahoma" w:hAnsi="Tahoma" w:cs="Tahoma"/>
          <w:color w:val="000000" w:themeColor="text1"/>
        </w:rPr>
        <w:t xml:space="preserve"> quadrilateral is a square. So all other quadrilaterals are </w:t>
      </w:r>
      <w:r>
        <w:rPr>
          <w:rFonts w:ascii="Tahoma" w:hAnsi="Tahoma" w:cs="Tahoma"/>
          <w:b/>
          <w:bCs/>
          <w:color w:val="000000" w:themeColor="text1"/>
        </w:rPr>
        <w:t>irregular</w:t>
      </w:r>
      <w:r>
        <w:rPr>
          <w:rFonts w:ascii="Tahoma" w:hAnsi="Tahoma" w:cs="Tahoma"/>
          <w:color w:val="000000" w:themeColor="text1"/>
        </w:rPr>
        <w:t>.</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 </w:t>
      </w:r>
      <w:r>
        <w:rPr>
          <w:rFonts w:ascii="Tahoma" w:hAnsi="Tahoma" w:cs="Tahoma"/>
          <w:noProof/>
          <w:color w:val="000000" w:themeColor="text1"/>
        </w:rPr>
        <w:drawing>
          <wp:inline distT="0" distB="0" distL="0" distR="0">
            <wp:extent cx="2718435" cy="1294130"/>
            <wp:effectExtent l="0" t="0" r="5715" b="1270"/>
            <wp:docPr id="364" name="Picture 364" descr="Complex Quadrilater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Picture 364" descr="Complex Quadrilaterals"/>
                    <pic:cNvPicPr>
                      <a:picLocks noChangeAspect="1" noChangeArrowheads="1"/>
                    </pic:cNvPicPr>
                  </pic:nvPicPr>
                  <pic:blipFill>
                    <a:blip r:embed="rId55"/>
                    <a:srcRect/>
                    <a:stretch>
                      <a:fillRect/>
                    </a:stretch>
                  </pic:blipFill>
                  <pic:spPr>
                    <a:xfrm>
                      <a:off x="0" y="0"/>
                      <a:ext cx="2778182" cy="1322995"/>
                    </a:xfrm>
                    <a:prstGeom prst="rect">
                      <a:avLst/>
                    </a:prstGeom>
                    <a:noFill/>
                    <a:ln w="9525">
                      <a:noFill/>
                      <a:miter lim="800000"/>
                      <a:headEnd/>
                      <a:tailEnd/>
                    </a:ln>
                  </pic:spPr>
                </pic:pic>
              </a:graphicData>
            </a:graphic>
          </wp:inline>
        </w:drawing>
      </w:r>
    </w:p>
    <w:p w:rsidR="00776E21" w:rsidRDefault="00D67E1C">
      <w:pPr>
        <w:keepNext/>
        <w:keepLines/>
        <w:outlineLvl w:val="1"/>
        <w:rPr>
          <w:rFonts w:ascii="Tahoma" w:eastAsiaTheme="majorEastAsia" w:hAnsi="Tahoma" w:cs="Tahoma"/>
          <w:b/>
          <w:bCs/>
          <w:color w:val="000000" w:themeColor="text1"/>
          <w14:shadow w14:blurRad="38100" w14:dist="19050" w14:dir="2700000" w14:sx="100000" w14:sy="100000" w14:kx="0" w14:ky="0" w14:algn="tl">
            <w14:schemeClr w14:val="dk1">
              <w14:alpha w14:val="60000"/>
            </w14:schemeClr>
          </w14:shadow>
        </w:rPr>
      </w:pPr>
      <w:r>
        <w:rPr>
          <w:rFonts w:ascii="Tahoma" w:eastAsiaTheme="majorEastAsia" w:hAnsi="Tahoma" w:cs="Tahoma"/>
          <w:b/>
          <w:bCs/>
          <w:color w:val="000000" w:themeColor="text1"/>
          <w14:shadow w14:blurRad="38100" w14:dist="19050" w14:dir="2700000" w14:sx="100000" w14:sy="100000" w14:kx="0" w14:ky="0" w14:algn="tl">
            <w14:schemeClr w14:val="dk1">
              <w14:alpha w14:val="60000"/>
            </w14:schemeClr>
          </w14:shadow>
        </w:rPr>
        <w:t>The "Family Tree" Chart</w:t>
      </w:r>
    </w:p>
    <w:p w:rsidR="00776E21" w:rsidRDefault="00D67E1C">
      <w:pPr>
        <w:spacing w:after="100" w:afterAutospacing="1"/>
        <w:rPr>
          <w:rFonts w:ascii="Tahoma" w:hAnsi="Tahoma" w:cs="Tahoma"/>
          <w:b/>
          <w:color w:val="000000" w:themeColor="text1"/>
        </w:rPr>
      </w:pPr>
      <w:bookmarkStart w:id="1" w:name="tree"/>
      <w:bookmarkEnd w:id="1"/>
      <w:r>
        <w:rPr>
          <w:rFonts w:ascii="Tahoma" w:hAnsi="Tahoma" w:cs="Tahoma"/>
          <w:color w:val="000000" w:themeColor="text1"/>
        </w:rPr>
        <w:t xml:space="preserve">Quadrilateral definitions are </w:t>
      </w:r>
      <w:r>
        <w:rPr>
          <w:rFonts w:ascii="Tahoma" w:hAnsi="Tahoma" w:cs="Tahoma"/>
          <w:b/>
          <w:bCs/>
          <w:color w:val="000000" w:themeColor="text1"/>
        </w:rPr>
        <w:t>inclusive</w:t>
      </w:r>
      <w:r>
        <w:rPr>
          <w:rFonts w:ascii="Tahoma" w:hAnsi="Tahoma" w:cs="Tahoma"/>
          <w:color w:val="000000" w:themeColor="text1"/>
        </w:rPr>
        <w:t xml:space="preserve">.   </w:t>
      </w:r>
      <w:r>
        <w:rPr>
          <w:rFonts w:ascii="Tahoma" w:eastAsiaTheme="majorEastAsia" w:hAnsi="Tahoma" w:cs="Tahoma"/>
          <w:bCs/>
          <w:color w:val="000000" w:themeColor="text1"/>
          <w14:shadow w14:blurRad="38100" w14:dist="19050" w14:dir="2700000" w14:sx="100000" w14:sy="100000" w14:kx="0" w14:ky="0" w14:algn="tl">
            <w14:schemeClr w14:val="dk1">
              <w14:alpha w14:val="60000"/>
            </w14:schemeClr>
          </w14:shadow>
        </w:rPr>
        <w:t>Example: a square is also a rectangle.</w:t>
      </w:r>
      <w:r>
        <w:rPr>
          <w:rFonts w:ascii="Tahoma" w:hAnsi="Tahoma" w:cs="Tahoma"/>
          <w:color w:val="000000" w:themeColor="text1"/>
          <w14:shadow w14:blurRad="38100" w14:dist="19050" w14:dir="2700000" w14:sx="100000" w14:sy="100000" w14:kx="0" w14:ky="0" w14:algn="tl">
            <w14:schemeClr w14:val="dk1">
              <w14:alpha w14:val="60000"/>
            </w14:schemeClr>
          </w14:shadow>
        </w:rPr>
        <w:t xml:space="preserve">                 </w:t>
      </w:r>
      <w:r>
        <w:rPr>
          <w:rFonts w:ascii="Tahoma" w:hAnsi="Tahoma" w:cs="Tahoma"/>
          <w:color w:val="000000" w:themeColor="text1"/>
        </w:rPr>
        <w:t xml:space="preserve">So we </w:t>
      </w:r>
      <w:r>
        <w:rPr>
          <w:rFonts w:ascii="Tahoma" w:hAnsi="Tahoma" w:cs="Tahoma"/>
          <w:b/>
          <w:bCs/>
          <w:color w:val="000000" w:themeColor="text1"/>
        </w:rPr>
        <w:t>include</w:t>
      </w:r>
      <w:r>
        <w:rPr>
          <w:rFonts w:ascii="Tahoma" w:hAnsi="Tahoma" w:cs="Tahoma"/>
          <w:color w:val="000000" w:themeColor="text1"/>
        </w:rPr>
        <w:t xml:space="preserve"> a square in the definition of a rectangle.                                                          </w:t>
      </w:r>
      <w:r>
        <w:rPr>
          <w:rFonts w:ascii="Tahoma" w:hAnsi="Tahoma" w:cs="Tahoma"/>
          <w:iCs/>
          <w:color w:val="000000" w:themeColor="text1"/>
        </w:rPr>
        <w:t xml:space="preserve">(We </w:t>
      </w:r>
      <w:r>
        <w:rPr>
          <w:rFonts w:ascii="Tahoma" w:hAnsi="Tahoma" w:cs="Tahoma"/>
          <w:b/>
          <w:bCs/>
          <w:iCs/>
          <w:color w:val="000000" w:themeColor="text1"/>
        </w:rPr>
        <w:t>don't</w:t>
      </w:r>
      <w:r>
        <w:rPr>
          <w:rFonts w:ascii="Tahoma" w:hAnsi="Tahoma" w:cs="Tahoma"/>
          <w:iCs/>
          <w:color w:val="000000" w:themeColor="text1"/>
        </w:rPr>
        <w:t xml:space="preserve"> say "Having all 90° angles makes it a rectangle except when all sides are equal then it is a square.")</w:t>
      </w:r>
      <w:r>
        <w:rPr>
          <w:rFonts w:ascii="Tahoma" w:hAnsi="Tahoma" w:cs="Tahoma"/>
          <w:color w:val="000000" w:themeColor="text1"/>
        </w:rPr>
        <w:t xml:space="preserve">                                    This may seem odd, as in daily life we think of a square as </w:t>
      </w:r>
      <w:r>
        <w:rPr>
          <w:rFonts w:ascii="Tahoma" w:hAnsi="Tahoma" w:cs="Tahoma"/>
          <w:b/>
          <w:bCs/>
          <w:color w:val="000000" w:themeColor="text1"/>
        </w:rPr>
        <w:t>not</w:t>
      </w:r>
      <w:r>
        <w:rPr>
          <w:rFonts w:ascii="Tahoma" w:hAnsi="Tahoma" w:cs="Tahoma"/>
          <w:color w:val="000000" w:themeColor="text1"/>
        </w:rPr>
        <w:t xml:space="preserve"> being a rectangle ... but in mathematics it </w:t>
      </w:r>
      <w:r>
        <w:rPr>
          <w:rFonts w:ascii="Tahoma" w:hAnsi="Tahoma" w:cs="Tahoma"/>
          <w:b/>
          <w:bCs/>
          <w:color w:val="000000" w:themeColor="text1"/>
        </w:rPr>
        <w:t>is</w:t>
      </w:r>
      <w:r>
        <w:rPr>
          <w:rFonts w:ascii="Tahoma" w:hAnsi="Tahoma" w:cs="Tahoma"/>
          <w:color w:val="000000" w:themeColor="text1"/>
        </w:rPr>
        <w:t xml:space="preserve">.                                     Using the chart below you can answer such questions as:                                                                1. </w:t>
      </w:r>
      <w:r>
        <w:rPr>
          <w:rFonts w:ascii="Tahoma" w:eastAsiaTheme="minorHAnsi" w:hAnsi="Tahoma" w:cs="Tahoma"/>
          <w:color w:val="000000" w:themeColor="text1"/>
        </w:rPr>
        <w:t>Is a Square a type of Rectangle? (Yes)</w:t>
      </w:r>
      <w:r>
        <w:rPr>
          <w:rFonts w:ascii="Tahoma" w:hAnsi="Tahoma" w:cs="Tahoma"/>
          <w:color w:val="000000" w:themeColor="text1"/>
        </w:rPr>
        <w:t xml:space="preserve">                  2. </w:t>
      </w:r>
      <w:r>
        <w:rPr>
          <w:rFonts w:ascii="Tahoma" w:eastAsiaTheme="minorHAnsi" w:hAnsi="Tahoma" w:cs="Tahoma"/>
          <w:color w:val="000000" w:themeColor="text1"/>
        </w:rPr>
        <w:t>Is a Rectangle a type of Kite? (No)</w:t>
      </w:r>
    </w:p>
    <w:p w:rsidR="00776E21" w:rsidRDefault="00D67E1C">
      <w:pPr>
        <w:spacing w:after="100" w:afterAutospacing="1"/>
        <w:rPr>
          <w:rFonts w:ascii="Tahoma" w:eastAsiaTheme="minorHAnsi" w:hAnsi="Tahoma" w:cs="Tahoma"/>
          <w:b/>
          <w:color w:val="000000" w:themeColor="text1"/>
        </w:rPr>
      </w:pPr>
      <w:r>
        <w:rPr>
          <w:rFonts w:ascii="Tahoma" w:hAnsi="Tahoma" w:cs="Tahoma"/>
          <w:b/>
          <w:color w:val="000000" w:themeColor="text1"/>
        </w:rPr>
        <w:t>CLASSWORK</w:t>
      </w:r>
    </w:p>
    <w:p w:rsidR="00776E21" w:rsidRDefault="00D67E1C">
      <w:pPr>
        <w:spacing w:after="200"/>
        <w:rPr>
          <w:rFonts w:ascii="Tahoma" w:eastAsiaTheme="minorHAnsi" w:hAnsi="Tahoma" w:cs="Tahoma"/>
          <w:color w:val="000000" w:themeColor="text1"/>
        </w:rPr>
      </w:pPr>
      <w:r>
        <w:rPr>
          <w:rFonts w:ascii="Tahoma" w:eastAsiaTheme="minorHAnsi" w:hAnsi="Tahoma" w:cs="Tahoma"/>
          <w:noProof/>
          <w:color w:val="000000" w:themeColor="text1"/>
        </w:rPr>
        <w:drawing>
          <wp:inline distT="0" distB="0" distL="0" distR="0">
            <wp:extent cx="2795270" cy="1495425"/>
            <wp:effectExtent l="0" t="0" r="5080" b="9525"/>
            <wp:docPr id="366" name="img" descr="http://image.tutorvista.com/content/feed/u72/geomtry%20shapes%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img" descr="http://image.tutorvista.com/content/feed/u72/geomtry%20shapes%201.JPG"/>
                    <pic:cNvPicPr>
                      <a:picLocks noChangeAspect="1" noChangeArrowheads="1"/>
                    </pic:cNvPicPr>
                  </pic:nvPicPr>
                  <pic:blipFill>
                    <a:blip r:embed="rId56"/>
                    <a:srcRect/>
                    <a:stretch>
                      <a:fillRect/>
                    </a:stretch>
                  </pic:blipFill>
                  <pic:spPr>
                    <a:xfrm>
                      <a:off x="0" y="0"/>
                      <a:ext cx="2805044" cy="1495425"/>
                    </a:xfrm>
                    <a:prstGeom prst="rect">
                      <a:avLst/>
                    </a:prstGeom>
                    <a:noFill/>
                    <a:ln w="9525">
                      <a:noFill/>
                      <a:miter lim="800000"/>
                      <a:headEnd/>
                      <a:tailEnd/>
                    </a:ln>
                  </pic:spPr>
                </pic:pic>
              </a:graphicData>
            </a:graphic>
          </wp:inline>
        </w:drawing>
      </w:r>
    </w:p>
    <w:p w:rsidR="00776E21" w:rsidRDefault="00D67E1C">
      <w:pPr>
        <w:spacing w:after="200"/>
        <w:rPr>
          <w:rFonts w:ascii="Tahoma" w:eastAsiaTheme="minorHAnsi" w:hAnsi="Tahoma" w:cs="Tahoma"/>
          <w:color w:val="000000" w:themeColor="text1"/>
        </w:rPr>
      </w:pPr>
      <w:r>
        <w:rPr>
          <w:rFonts w:ascii="Tahoma" w:eastAsiaTheme="minorHAnsi" w:hAnsi="Tahoma" w:cs="Tahoma"/>
          <w:color w:val="000000" w:themeColor="text1"/>
        </w:rPr>
        <w:t>Write at least three properties each of the following shapes</w:t>
      </w:r>
    </w:p>
    <w:p w:rsidR="00776E21" w:rsidRDefault="00D67E1C">
      <w:pPr>
        <w:rPr>
          <w:rFonts w:ascii="Tahoma" w:eastAsiaTheme="minorHAnsi" w:hAnsi="Tahoma" w:cs="Tahoma"/>
          <w:b/>
          <w:color w:val="000000" w:themeColor="text1"/>
          <w:u w:val="single"/>
        </w:rPr>
      </w:pPr>
      <w:r>
        <w:rPr>
          <w:rFonts w:ascii="Tahoma" w:eastAsiaTheme="minorHAnsi" w:hAnsi="Tahoma" w:cs="Tahoma"/>
          <w:b/>
          <w:color w:val="000000" w:themeColor="text1"/>
          <w:u w:val="single"/>
        </w:rPr>
        <w:t xml:space="preserve">WEEK 4                                                    </w:t>
      </w:r>
      <w:r>
        <w:rPr>
          <w:rFonts w:ascii="Tahoma" w:eastAsiaTheme="minorHAnsi" w:hAnsi="Tahoma" w:cs="Tahoma"/>
          <w:b/>
          <w:color w:val="000000" w:themeColor="text1"/>
        </w:rPr>
        <w:t>TOPIC: PERIMETER AND AREA OF PLANE SHAPES</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 xml:space="preserve">4.1 PERIMETER: </w:t>
      </w:r>
      <w:r>
        <w:rPr>
          <w:rFonts w:ascii="Tahoma" w:eastAsiaTheme="minorHAnsi" w:hAnsi="Tahoma" w:cs="Tahoma"/>
          <w:color w:val="000000" w:themeColor="text1"/>
        </w:rPr>
        <w:t>The perimeter of a plane shape is the length of its outside boundary or edge of a shape. This means the distance round its edges.</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4.1a PERIMETER OF RECTANGLES</w:t>
      </w:r>
    </w:p>
    <w:p w:rsidR="00776E21" w:rsidRDefault="00D67E1C">
      <w:pPr>
        <w:rPr>
          <w:rFonts w:ascii="Tahoma" w:eastAsiaTheme="minorHAnsi" w:hAnsi="Tahoma" w:cs="Tahoma"/>
          <w:b/>
          <w:color w:val="000000" w:themeColor="text1"/>
        </w:rPr>
      </w:pPr>
      <w:r>
        <w:rPr>
          <w:rFonts w:ascii="Tahoma" w:eastAsiaTheme="minorHAnsi" w:hAnsi="Tahoma" w:cs="Tahoma"/>
          <w:color w:val="000000" w:themeColor="text1"/>
        </w:rPr>
        <w:t>It is calculated as</w:t>
      </w:r>
      <w:r>
        <w:rPr>
          <w:rFonts w:ascii="Tahoma" w:eastAsiaTheme="minorHAnsi" w:hAnsi="Tahoma" w:cs="Tahoma"/>
          <w:b/>
          <w:color w:val="000000" w:themeColor="text1"/>
        </w:rPr>
        <w:t>: P= 2(l + b)</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Where l= length, b= breadth. Sometimes we can use the breadth as the width (w).</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Examples</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1.</w:t>
      </w:r>
      <w:r>
        <w:rPr>
          <w:rFonts w:ascii="Tahoma" w:eastAsiaTheme="minorHAnsi" w:hAnsi="Tahoma" w:cs="Tahoma"/>
          <w:b/>
          <w:color w:val="000000" w:themeColor="text1"/>
        </w:rPr>
        <w:t xml:space="preserve"> </w:t>
      </w:r>
      <w:r>
        <w:rPr>
          <w:rFonts w:ascii="Tahoma" w:eastAsiaTheme="minorHAnsi" w:hAnsi="Tahoma" w:cs="Tahoma"/>
          <w:color w:val="000000" w:themeColor="text1"/>
        </w:rPr>
        <w:t>Calculate the perimeter of a football field that measures 80m by 50m.</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lastRenderedPageBreak/>
        <w:t>2. A rectangle has a perimeter of 74m. Find (a) the length of the rectangle if its breadth is 17m</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(b) the breadth of the rectangle if its length is 25m</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CLASSWORK</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104 Ex. 13b Nos 1a, b, c</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4.1b PERIMETER OF SQUARES</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It is calculated as: P= 4l</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Examples</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1. Calculate the perimeter of a square of side 12.3cm.</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2. A square assembly area has a perimeter of 56m. Find the length of the side of the assembly area.</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CLASSWORK</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104 Ex. 13b Nos 2a, b, c</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ASSIGNMENT</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104-105 Ex. 13b Nos 1d-o, 2d-l, 3, 4, 5, 7</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4.1c PERIMETER OF PARALLELOGRAMS</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 xml:space="preserve">It is calculated as: </w:t>
      </w:r>
      <w:r>
        <w:rPr>
          <w:rFonts w:ascii="Tahoma" w:eastAsiaTheme="minorHAnsi" w:hAnsi="Tahoma" w:cs="Tahoma"/>
          <w:b/>
          <w:color w:val="000000" w:themeColor="text1"/>
        </w:rPr>
        <w:t>P= 2(a + b)</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Where a and b are lengths of opposite sides</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Examples</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1. Two sides of a parallelogram are of lengths 5cm and 8cm. Calculate the perimeter of the parallelogram.</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2. The perimeter of a parallelogram is 54cm and one of its sides is 16cm long. Find the length of the other three sides.</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CLASSWORK</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105 Ex. 13b Nos 9a, b</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ASSIGNMENT</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105 Ex. 13b Nos 9c, d 11</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4.1d PERIMETER OF CIRCLES</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 xml:space="preserve">The perimeter of a circle is also known as the circumference of a circle. It is calculated as: </w:t>
      </w:r>
      <w:r>
        <w:rPr>
          <w:rFonts w:ascii="Tahoma" w:eastAsiaTheme="minorHAnsi" w:hAnsi="Tahoma" w:cs="Tahoma"/>
          <w:b/>
          <w:color w:val="000000" w:themeColor="text1"/>
        </w:rPr>
        <w:t xml:space="preserve">C= 2ᴨr, </w:t>
      </w:r>
      <w:r>
        <w:rPr>
          <w:rFonts w:ascii="Tahoma" w:eastAsiaTheme="minorHAnsi" w:hAnsi="Tahoma" w:cs="Tahoma"/>
          <w:color w:val="000000" w:themeColor="text1"/>
        </w:rPr>
        <w:t>where r is the radius of a circle, c is the circumference of a circle and ᴨ (pi) is the Greek letter.</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 xml:space="preserve">But if the diameter is given instead of the radius then it will be calculated as:                             </w:t>
      </w:r>
      <w:r>
        <w:rPr>
          <w:rFonts w:ascii="Tahoma" w:eastAsiaTheme="minorHAnsi" w:hAnsi="Tahoma" w:cs="Tahoma"/>
          <w:b/>
          <w:color w:val="000000" w:themeColor="text1"/>
        </w:rPr>
        <w:t xml:space="preserve">C = ᴨd, </w:t>
      </w:r>
      <w:r>
        <w:rPr>
          <w:rFonts w:ascii="Tahoma" w:eastAsiaTheme="minorHAnsi" w:hAnsi="Tahoma" w:cs="Tahoma"/>
          <w:color w:val="000000" w:themeColor="text1"/>
        </w:rPr>
        <w:t>where d is the diameter of the circle.</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 xml:space="preserve">NOTE: </w:t>
      </w:r>
      <w:r>
        <w:rPr>
          <w:rFonts w:ascii="Tahoma" w:eastAsiaTheme="minorHAnsi" w:hAnsi="Tahoma" w:cs="Tahoma"/>
          <w:color w:val="000000" w:themeColor="text1"/>
        </w:rPr>
        <w:t xml:space="preserve">The diameter (d) is twice the radius (r). Thus, </w:t>
      </w:r>
      <w:r>
        <w:rPr>
          <w:rFonts w:ascii="Tahoma" w:eastAsiaTheme="minorHAnsi" w:hAnsi="Tahoma" w:cs="Tahoma"/>
          <w:b/>
          <w:color w:val="000000" w:themeColor="text1"/>
        </w:rPr>
        <w:t>d= 2r</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Examples:</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1. Calculate the circumference of a circle of radius 3 1/2m. Take ᴨ as 3 1/7.</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2. A bicycle wheel has a diameter of 65cm. During the journey, the wheel makes 1000 complete revolutions. How many metres does the bicycle travel? (Take ᴨ as 3.14)</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CLASSWORK</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107 Nos 2, 4</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ASSIGNMENT</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107-108 Nos 1, 3, 5, 6, 7, 12</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 xml:space="preserve">4.2 AREA: </w:t>
      </w:r>
      <w:r>
        <w:rPr>
          <w:rFonts w:ascii="Tahoma" w:eastAsiaTheme="minorHAnsi" w:hAnsi="Tahoma" w:cs="Tahoma"/>
          <w:color w:val="000000" w:themeColor="text1"/>
        </w:rPr>
        <w:t>The area of a shape is the measure of the amount of a surface it covers or occupies.</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4.2a AREA OF RECTANGLES AND SQUARES</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 xml:space="preserve">Area of rectangle= Length × Breadth (or width) </w:t>
      </w:r>
      <w:r>
        <w:rPr>
          <w:rFonts w:ascii="Tahoma" w:eastAsiaTheme="minorHAnsi" w:hAnsi="Tahoma" w:cs="Tahoma"/>
          <w:color w:val="000000" w:themeColor="text1"/>
        </w:rPr>
        <w:t xml:space="preserve">or </w:t>
      </w:r>
      <w:r>
        <w:rPr>
          <w:rFonts w:ascii="Tahoma" w:eastAsiaTheme="minorHAnsi" w:hAnsi="Tahoma" w:cs="Tahoma"/>
          <w:b/>
          <w:color w:val="000000" w:themeColor="text1"/>
        </w:rPr>
        <w:t>A= L × B (or W)</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Suppose we are either looking for the length or breadth of rectangle, then it will be given as:</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Length= Area/Breadth</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Breadth= Area/Length</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A square is a rectangle whose length and breadth (or width) are equal. Thus:</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Area of square= (Length of side)</w:t>
      </w:r>
      <w:r>
        <w:rPr>
          <w:rFonts w:ascii="Tahoma" w:eastAsiaTheme="minorHAnsi" w:hAnsi="Tahoma" w:cs="Tahoma"/>
          <w:b/>
          <w:color w:val="000000" w:themeColor="text1"/>
          <w:vertAlign w:val="superscript"/>
        </w:rPr>
        <w:t xml:space="preserve"> 2</w:t>
      </w:r>
      <w:r>
        <w:rPr>
          <w:rFonts w:ascii="Tahoma" w:eastAsiaTheme="minorHAnsi" w:hAnsi="Tahoma" w:cs="Tahoma"/>
          <w:b/>
          <w:color w:val="000000" w:themeColor="text1"/>
        </w:rPr>
        <w:t xml:space="preserve"> </w:t>
      </w:r>
      <w:r>
        <w:rPr>
          <w:rFonts w:ascii="Tahoma" w:eastAsiaTheme="minorHAnsi" w:hAnsi="Tahoma" w:cs="Tahoma"/>
          <w:color w:val="000000" w:themeColor="text1"/>
        </w:rPr>
        <w:t>or</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A= l</w:t>
      </w:r>
      <w:r>
        <w:rPr>
          <w:rFonts w:ascii="Tahoma" w:eastAsiaTheme="minorHAnsi" w:hAnsi="Tahoma" w:cs="Tahoma"/>
          <w:b/>
          <w:color w:val="000000" w:themeColor="text1"/>
          <w:vertAlign w:val="superscript"/>
        </w:rPr>
        <w:t>2</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 xml:space="preserve">Therefore, </w:t>
      </w:r>
      <w:r>
        <w:rPr>
          <w:rFonts w:ascii="Tahoma" w:eastAsiaTheme="minorHAnsi" w:hAnsi="Tahoma" w:cs="Tahoma"/>
          <w:b/>
          <w:color w:val="000000" w:themeColor="text1"/>
        </w:rPr>
        <w:t>Length of side= √(Area of</w:t>
      </w:r>
      <w:r>
        <w:rPr>
          <w:rFonts w:ascii="Tahoma" w:eastAsiaTheme="minorHAnsi" w:hAnsi="Tahoma" w:cs="Tahoma"/>
          <w:color w:val="000000" w:themeColor="text1"/>
        </w:rPr>
        <w:t xml:space="preserve"> </w:t>
      </w:r>
      <w:r>
        <w:rPr>
          <w:rFonts w:ascii="Tahoma" w:eastAsiaTheme="minorHAnsi" w:hAnsi="Tahoma" w:cs="Tahoma"/>
          <w:b/>
          <w:color w:val="000000" w:themeColor="text1"/>
        </w:rPr>
        <w:t>square)</w:t>
      </w:r>
      <w:r>
        <w:rPr>
          <w:rFonts w:ascii="Tahoma" w:eastAsiaTheme="minorHAnsi" w:hAnsi="Tahoma" w:cs="Tahoma"/>
          <w:color w:val="000000" w:themeColor="text1"/>
        </w:rPr>
        <w:t xml:space="preserve"> or </w:t>
      </w:r>
      <w:r>
        <w:rPr>
          <w:rFonts w:ascii="Tahoma" w:eastAsiaTheme="minorHAnsi" w:hAnsi="Tahoma" w:cs="Tahoma"/>
          <w:b/>
          <w:color w:val="000000" w:themeColor="text1"/>
        </w:rPr>
        <w:t>L= √(A)</w:t>
      </w:r>
    </w:p>
    <w:p w:rsidR="00776E21" w:rsidRDefault="00776E21">
      <w:pPr>
        <w:rPr>
          <w:rFonts w:ascii="Tahoma" w:eastAsiaTheme="minorHAnsi" w:hAnsi="Tahoma" w:cs="Tahoma"/>
          <w:b/>
          <w:color w:val="000000" w:themeColor="text1"/>
        </w:rPr>
      </w:pPr>
    </w:p>
    <w:p w:rsidR="00776E21" w:rsidRDefault="00776E21">
      <w:pPr>
        <w:rPr>
          <w:rFonts w:ascii="Tahoma" w:eastAsiaTheme="minorHAnsi" w:hAnsi="Tahoma" w:cs="Tahoma"/>
          <w:b/>
          <w:color w:val="000000" w:themeColor="text1"/>
        </w:rPr>
      </w:pP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Examples:</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1. Calculate the area of a rectangle 6cm by 3.5cm.</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2. The area of a rectangle is 224cm</w:t>
      </w:r>
      <w:r>
        <w:rPr>
          <w:rFonts w:ascii="Tahoma" w:eastAsiaTheme="minorHAnsi" w:hAnsi="Tahoma" w:cs="Tahoma"/>
          <w:color w:val="000000" w:themeColor="text1"/>
          <w:vertAlign w:val="superscript"/>
        </w:rPr>
        <w:t>2</w:t>
      </w:r>
      <w:r>
        <w:rPr>
          <w:rFonts w:ascii="Tahoma" w:eastAsiaTheme="minorHAnsi" w:hAnsi="Tahoma" w:cs="Tahoma"/>
          <w:color w:val="000000" w:themeColor="text1"/>
        </w:rPr>
        <w:t>. If its length is 16cm, calculate the breadth.</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3. Calculate the area of a square advertising board of length 5m.</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4. The area of a square plot is 144m</w:t>
      </w:r>
      <w:r>
        <w:rPr>
          <w:rFonts w:ascii="Tahoma" w:eastAsiaTheme="minorHAnsi" w:hAnsi="Tahoma" w:cs="Tahoma"/>
          <w:color w:val="000000" w:themeColor="text1"/>
          <w:vertAlign w:val="superscript"/>
        </w:rPr>
        <w:t>2</w:t>
      </w:r>
      <w:r>
        <w:rPr>
          <w:rFonts w:ascii="Tahoma" w:eastAsiaTheme="minorHAnsi" w:hAnsi="Tahoma" w:cs="Tahoma"/>
          <w:color w:val="000000" w:themeColor="text1"/>
        </w:rPr>
        <w:t>. Calculate the length of a side of the plot.</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5. An assembly area is in the shape of a 30m by 30m square. Part of the area is a concrete rectangle 25m by 5m; the rest is grass. Calculate the area of the grass.</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lastRenderedPageBreak/>
        <w:t>6. The area of a rectangle is 24cm</w:t>
      </w:r>
      <w:r>
        <w:rPr>
          <w:rFonts w:ascii="Tahoma" w:eastAsiaTheme="minorHAnsi" w:hAnsi="Tahoma" w:cs="Tahoma"/>
          <w:color w:val="000000" w:themeColor="text1"/>
          <w:vertAlign w:val="superscript"/>
        </w:rPr>
        <w:t>2</w:t>
      </w:r>
      <w:r>
        <w:rPr>
          <w:rFonts w:ascii="Tahoma" w:eastAsiaTheme="minorHAnsi" w:hAnsi="Tahoma" w:cs="Tahoma"/>
          <w:color w:val="000000" w:themeColor="text1"/>
        </w:rPr>
        <w:t xml:space="preserve"> and one side is 6cm in length. Find its breadth and perimeter.</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CLASSWORK</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113-114 Ex. 14b Nos. 4, 12</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ASSIGNMENT</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113-114 Ex. 14b Nos. 1, 2, 5, 13, 14</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4.2b AREA OF PARALLELOGRAMS</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 xml:space="preserve">It is calculated as: </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 xml:space="preserve">Area of parallelogram= base × height </w:t>
      </w:r>
      <w:r>
        <w:rPr>
          <w:rFonts w:ascii="Tahoma" w:eastAsiaTheme="minorHAnsi" w:hAnsi="Tahoma" w:cs="Tahoma"/>
          <w:color w:val="000000" w:themeColor="text1"/>
        </w:rPr>
        <w:t xml:space="preserve">or </w:t>
      </w:r>
      <w:r>
        <w:rPr>
          <w:rFonts w:ascii="Tahoma" w:eastAsiaTheme="minorHAnsi" w:hAnsi="Tahoma" w:cs="Tahoma"/>
          <w:b/>
          <w:color w:val="000000" w:themeColor="text1"/>
        </w:rPr>
        <w:t>A= b × h</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Also, we can either find the base or height of a parallelogram as follows:</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Base= Area/height</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Height= Area/base</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Examples:</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1. Calculate the area of a parallelogram if its base is 9.2cm and its height is 6cm.</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2. The area of a parallelogram is 99cm</w:t>
      </w:r>
      <w:r>
        <w:rPr>
          <w:rFonts w:ascii="Tahoma" w:eastAsiaTheme="minorHAnsi" w:hAnsi="Tahoma" w:cs="Tahoma"/>
          <w:color w:val="000000" w:themeColor="text1"/>
          <w:vertAlign w:val="superscript"/>
        </w:rPr>
        <w:t>2</w:t>
      </w:r>
      <w:r>
        <w:rPr>
          <w:rFonts w:ascii="Tahoma" w:eastAsiaTheme="minorHAnsi" w:hAnsi="Tahoma" w:cs="Tahoma"/>
          <w:color w:val="000000" w:themeColor="text1"/>
        </w:rPr>
        <w:t xml:space="preserve"> and its base is 11cm. Calculate the corresponding height of the parallelogram.</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CLASSWORK</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115-116 Ex. 14c Nos 1a, 2a, 3a</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ASSIGNMENT</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115 Ex. 14c Nos 1b-f, 2b-f, 3b-f, 4b-f</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4.2c AREA OF CIRCLES</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It is calculated as:</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Area= ᴨr</w:t>
      </w:r>
      <w:r>
        <w:rPr>
          <w:rFonts w:ascii="Tahoma" w:eastAsiaTheme="minorHAnsi" w:hAnsi="Tahoma" w:cs="Tahoma"/>
          <w:b/>
          <w:color w:val="000000" w:themeColor="text1"/>
          <w:vertAlign w:val="superscript"/>
        </w:rPr>
        <w:t>2</w:t>
      </w:r>
      <w:r>
        <w:rPr>
          <w:rFonts w:ascii="Tahoma" w:eastAsiaTheme="minorHAnsi" w:hAnsi="Tahoma" w:cs="Tahoma"/>
          <w:b/>
          <w:color w:val="000000" w:themeColor="text1"/>
        </w:rPr>
        <w:t xml:space="preserve">, </w:t>
      </w:r>
      <w:r>
        <w:rPr>
          <w:rFonts w:ascii="Tahoma" w:eastAsiaTheme="minorHAnsi" w:hAnsi="Tahoma" w:cs="Tahoma"/>
          <w:color w:val="000000" w:themeColor="text1"/>
        </w:rPr>
        <w:t>where r is the radius</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If the diameter is given, then:</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Area= ᴨd</w:t>
      </w:r>
      <w:r>
        <w:rPr>
          <w:rFonts w:ascii="Tahoma" w:eastAsiaTheme="minorHAnsi" w:hAnsi="Tahoma" w:cs="Tahoma"/>
          <w:b/>
          <w:color w:val="000000" w:themeColor="text1"/>
          <w:vertAlign w:val="superscript"/>
        </w:rPr>
        <w:t>2</w:t>
      </w:r>
      <w:r>
        <w:rPr>
          <w:rFonts w:ascii="Tahoma" w:eastAsiaTheme="minorHAnsi" w:hAnsi="Tahoma" w:cs="Tahoma"/>
          <w:b/>
          <w:color w:val="000000" w:themeColor="text1"/>
        </w:rPr>
        <w:t xml:space="preserve">/4, </w:t>
      </w:r>
      <w:r>
        <w:rPr>
          <w:rFonts w:ascii="Tahoma" w:eastAsiaTheme="minorHAnsi" w:hAnsi="Tahoma" w:cs="Tahoma"/>
          <w:color w:val="000000" w:themeColor="text1"/>
        </w:rPr>
        <w:t>where d is the diameter</w:t>
      </w:r>
    </w:p>
    <w:p w:rsidR="00776E21" w:rsidRDefault="00D67E1C">
      <w:pPr>
        <w:rPr>
          <w:rFonts w:ascii="Tahoma" w:eastAsiaTheme="minorHAnsi" w:hAnsi="Tahoma" w:cs="Tahoma"/>
          <w:b/>
          <w:color w:val="000000" w:themeColor="text1"/>
        </w:rPr>
      </w:pPr>
      <w:r>
        <w:rPr>
          <w:rFonts w:ascii="Tahoma" w:eastAsiaTheme="minorHAnsi" w:hAnsi="Tahoma" w:cs="Tahoma"/>
          <w:color w:val="000000" w:themeColor="text1"/>
        </w:rPr>
        <w:t xml:space="preserve">Also, </w:t>
      </w:r>
      <w:r>
        <w:rPr>
          <w:rFonts w:ascii="Tahoma" w:eastAsiaTheme="minorHAnsi" w:hAnsi="Tahoma" w:cs="Tahoma"/>
          <w:b/>
          <w:color w:val="000000" w:themeColor="text1"/>
        </w:rPr>
        <w:t>Area of semi-circle= ᴨr</w:t>
      </w:r>
      <w:r>
        <w:rPr>
          <w:rFonts w:ascii="Tahoma" w:eastAsiaTheme="minorHAnsi" w:hAnsi="Tahoma" w:cs="Tahoma"/>
          <w:b/>
          <w:color w:val="000000" w:themeColor="text1"/>
          <w:vertAlign w:val="superscript"/>
        </w:rPr>
        <w:t>2</w:t>
      </w:r>
      <w:r>
        <w:rPr>
          <w:rFonts w:ascii="Tahoma" w:eastAsiaTheme="minorHAnsi" w:hAnsi="Tahoma" w:cs="Tahoma"/>
          <w:b/>
          <w:color w:val="000000" w:themeColor="text1"/>
        </w:rPr>
        <w:t>/2</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Example:</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1. Find the</w:t>
      </w:r>
      <w:r w:rsidR="0040012E">
        <w:rPr>
          <w:rFonts w:ascii="Tahoma" w:eastAsiaTheme="minorHAnsi" w:hAnsi="Tahoma" w:cs="Tahoma"/>
          <w:color w:val="000000" w:themeColor="text1"/>
        </w:rPr>
        <w:t xml:space="preserve"> area of a circle of radius 14 cm</w:t>
      </w:r>
      <w:r>
        <w:rPr>
          <w:rFonts w:ascii="Tahoma" w:eastAsiaTheme="minorHAnsi" w:hAnsi="Tahoma" w:cs="Tahoma"/>
          <w:color w:val="000000" w:themeColor="text1"/>
        </w:rPr>
        <w:t>. Take ᴨ as 22/7.</w:t>
      </w:r>
    </w:p>
    <w:p w:rsidR="0040012E" w:rsidRDefault="00D67E1C">
      <w:pPr>
        <w:rPr>
          <w:rFonts w:ascii="Tahoma" w:eastAsiaTheme="minorHAnsi" w:hAnsi="Tahoma" w:cs="Tahoma"/>
          <w:color w:val="000000" w:themeColor="text1"/>
        </w:rPr>
      </w:pPr>
      <w:r>
        <w:rPr>
          <w:rFonts w:ascii="Tahoma" w:eastAsiaTheme="minorHAnsi" w:hAnsi="Tahoma" w:cs="Tahoma"/>
          <w:color w:val="000000" w:themeColor="text1"/>
        </w:rPr>
        <w:t xml:space="preserve">2. Calculate the area of </w:t>
      </w:r>
      <w:r w:rsidR="0040012E">
        <w:rPr>
          <w:rFonts w:ascii="Tahoma" w:eastAsiaTheme="minorHAnsi" w:hAnsi="Tahoma" w:cs="Tahoma"/>
          <w:color w:val="000000" w:themeColor="text1"/>
        </w:rPr>
        <w:t xml:space="preserve">a semi-circle with diameter of 14 cm. </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CLASSWORK</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120 Ex. 14e Nos 6</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ASSIGNMENT</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120 Ex. 14e Nos 1, 2, 4, 5, 8</w:t>
      </w:r>
    </w:p>
    <w:p w:rsidR="00776E21" w:rsidRDefault="00776E21">
      <w:pPr>
        <w:rPr>
          <w:rFonts w:ascii="Tahoma" w:eastAsiaTheme="minorHAnsi" w:hAnsi="Tahoma" w:cs="Tahoma"/>
          <w:color w:val="000000" w:themeColor="text1"/>
        </w:rPr>
      </w:pPr>
    </w:p>
    <w:p w:rsidR="00776E21" w:rsidRDefault="00776E21">
      <w:pPr>
        <w:rPr>
          <w:rFonts w:ascii="Tahoma" w:eastAsiaTheme="minorHAnsi" w:hAnsi="Tahoma" w:cs="Tahoma"/>
          <w:b/>
          <w:color w:val="000000" w:themeColor="text1"/>
          <w:u w:val="single"/>
        </w:rPr>
      </w:pPr>
    </w:p>
    <w:p w:rsidR="00776E21" w:rsidRDefault="00776E21">
      <w:pPr>
        <w:rPr>
          <w:rFonts w:ascii="Tahoma" w:eastAsiaTheme="minorHAnsi" w:hAnsi="Tahoma" w:cs="Tahoma"/>
          <w:b/>
          <w:color w:val="000000" w:themeColor="text1"/>
          <w:u w:val="single"/>
        </w:rPr>
      </w:pPr>
    </w:p>
    <w:p w:rsidR="00776E21" w:rsidRDefault="00776E21">
      <w:pPr>
        <w:rPr>
          <w:rFonts w:ascii="Tahoma" w:eastAsiaTheme="minorHAnsi" w:hAnsi="Tahoma" w:cs="Tahoma"/>
          <w:b/>
          <w:color w:val="000000" w:themeColor="text1"/>
          <w:u w:val="single"/>
        </w:rPr>
      </w:pP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u w:val="single"/>
        </w:rPr>
        <w:t>WEEK 5</w:t>
      </w:r>
      <w:r>
        <w:rPr>
          <w:rFonts w:ascii="Tahoma" w:eastAsiaTheme="minorHAnsi" w:hAnsi="Tahoma" w:cs="Tahoma"/>
          <w:b/>
          <w:color w:val="000000" w:themeColor="text1"/>
        </w:rPr>
        <w:tab/>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TOPIC:  THREE DIMENSIONAL SHAPES</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5.1a INTRODUCTION</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 xml:space="preserve">Solid figures are often called 3dimensional shapes. A solid figure is simply anything that occupies space and also has a definite shape. A shape with no clear pattern is an irregular shape while a regular shape is a shape with a pattern. 3dimensional is having length, breadth (width) and height.  </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5.1b FACES, EDGES AND VERTICES</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 xml:space="preserve">FACE: </w:t>
      </w:r>
      <w:r>
        <w:rPr>
          <w:rFonts w:ascii="Tahoma" w:eastAsiaTheme="minorHAnsi" w:hAnsi="Tahoma" w:cs="Tahoma"/>
          <w:color w:val="000000" w:themeColor="text1"/>
        </w:rPr>
        <w:t>A face is the surface of a solid which is enclosed by edges.</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EDGES:</w:t>
      </w:r>
      <w:r>
        <w:rPr>
          <w:rFonts w:ascii="Tahoma" w:eastAsiaTheme="minorHAnsi" w:hAnsi="Tahoma" w:cs="Tahoma"/>
          <w:color w:val="000000" w:themeColor="text1"/>
        </w:rPr>
        <w:t xml:space="preserve"> An edge of a solid is a line where two faces meet. Note that an edge may be straight or curved</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VERTEX:</w:t>
      </w:r>
      <w:r>
        <w:rPr>
          <w:rFonts w:ascii="Tahoma" w:eastAsiaTheme="minorHAnsi" w:hAnsi="Tahoma" w:cs="Tahoma"/>
          <w:color w:val="000000" w:themeColor="text1"/>
        </w:rPr>
        <w:t xml:space="preserve"> A vertex of a solid is a point or corner where three or more edges meet.</w:t>
      </w:r>
    </w:p>
    <w:p w:rsidR="00776E21" w:rsidRDefault="00D67E1C">
      <w:pPr>
        <w:spacing w:after="200"/>
        <w:rPr>
          <w:rFonts w:ascii="Tahoma" w:eastAsiaTheme="minorHAnsi" w:hAnsi="Tahoma" w:cs="Tahoma"/>
          <w:b/>
          <w:color w:val="000000" w:themeColor="text1"/>
          <w:u w:val="single"/>
        </w:rPr>
      </w:pPr>
      <w:r>
        <w:rPr>
          <w:rFonts w:ascii="Tahoma" w:eastAsiaTheme="minorHAnsi" w:hAnsi="Tahoma" w:cs="Tahoma"/>
          <w:b/>
          <w:color w:val="000000" w:themeColor="text1"/>
          <w:u w:val="single"/>
        </w:rPr>
        <w:t>ASSIGNMENT</w:t>
      </w:r>
    </w:p>
    <w:p w:rsidR="00776E21" w:rsidRDefault="00D67E1C">
      <w:pPr>
        <w:rPr>
          <w:rFonts w:ascii="Tahoma" w:eastAsiaTheme="minorHAnsi" w:hAnsi="Tahoma" w:cs="Tahoma"/>
          <w:color w:val="000000" w:themeColor="text1"/>
        </w:rPr>
      </w:pPr>
      <w:r>
        <w:rPr>
          <w:rFonts w:ascii="Tahoma" w:eastAsiaTheme="minorHAnsi" w:hAnsi="Tahoma" w:cs="Tahoma"/>
          <w:noProof/>
          <w:color w:val="000000" w:themeColor="text1"/>
        </w:rPr>
        <w:drawing>
          <wp:inline distT="0" distB="0" distL="0" distR="0">
            <wp:extent cx="2336165" cy="2870835"/>
            <wp:effectExtent l="0" t="0" r="6985" b="5715"/>
            <wp:docPr id="371" name="img" descr="http://www.math-salamanders.com/image-files/third-grade-math-practice-3d-shape-properties-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img" descr="http://www.math-salamanders.com/image-files/third-grade-math-practice-3d-shape-properties-5.gif"/>
                    <pic:cNvPicPr>
                      <a:picLocks noChangeAspect="1" noChangeArrowheads="1"/>
                    </pic:cNvPicPr>
                  </pic:nvPicPr>
                  <pic:blipFill>
                    <a:blip r:embed="rId57"/>
                    <a:srcRect t="8123" b="6942"/>
                    <a:stretch>
                      <a:fillRect/>
                    </a:stretch>
                  </pic:blipFill>
                  <pic:spPr>
                    <a:xfrm>
                      <a:off x="0" y="0"/>
                      <a:ext cx="2336165" cy="2870835"/>
                    </a:xfrm>
                    <a:prstGeom prst="rect">
                      <a:avLst/>
                    </a:prstGeom>
                    <a:noFill/>
                    <a:ln w="9525">
                      <a:noFill/>
                      <a:miter lim="800000"/>
                      <a:headEnd/>
                      <a:tailEnd/>
                    </a:ln>
                  </pic:spPr>
                </pic:pic>
              </a:graphicData>
            </a:graphic>
          </wp:inline>
        </w:drawing>
      </w:r>
    </w:p>
    <w:p w:rsidR="00776E21" w:rsidRDefault="00D67E1C">
      <w:pPr>
        <w:rPr>
          <w:rFonts w:ascii="Tahoma" w:hAnsi="Tahoma" w:cs="Tahoma"/>
          <w:color w:val="000000" w:themeColor="text1"/>
        </w:rPr>
      </w:pPr>
      <w:r>
        <w:rPr>
          <w:rFonts w:ascii="Tahoma" w:eastAsiaTheme="minorHAnsi" w:hAnsi="Tahoma" w:cs="Tahoma"/>
          <w:b/>
          <w:bCs/>
          <w:color w:val="000000" w:themeColor="text1"/>
        </w:rPr>
        <w:lastRenderedPageBreak/>
        <w:t>5.2 Identification and Naming of Solids.</w:t>
      </w:r>
      <w:r>
        <w:rPr>
          <w:rFonts w:ascii="Tahoma" w:hAnsi="Tahoma" w:cs="Tahoma"/>
          <w:noProof/>
          <w:color w:val="000000" w:themeColor="text1"/>
        </w:rPr>
        <w:drawing>
          <wp:inline distT="0" distB="0" distL="114300" distR="114300">
            <wp:extent cx="2590800" cy="2632710"/>
            <wp:effectExtent l="0" t="0" r="0" b="15240"/>
            <wp:docPr id="3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descr="IMG_256"/>
                    <pic:cNvPicPr>
                      <a:picLocks noChangeAspect="1"/>
                    </pic:cNvPicPr>
                  </pic:nvPicPr>
                  <pic:blipFill>
                    <a:blip r:embed="rId58"/>
                    <a:srcRect l="2489" t="2604" r="2861" b="8720"/>
                    <a:stretch>
                      <a:fillRect/>
                    </a:stretch>
                  </pic:blipFill>
                  <pic:spPr>
                    <a:xfrm>
                      <a:off x="0" y="0"/>
                      <a:ext cx="2590800" cy="2632710"/>
                    </a:xfrm>
                    <a:prstGeom prst="rect">
                      <a:avLst/>
                    </a:prstGeom>
                    <a:noFill/>
                    <a:ln w="9525">
                      <a:noFill/>
                    </a:ln>
                  </pic:spPr>
                </pic:pic>
              </a:graphicData>
            </a:graphic>
          </wp:inline>
        </w:drawing>
      </w:r>
    </w:p>
    <w:p w:rsidR="00776E21" w:rsidRDefault="00D67E1C">
      <w:pPr>
        <w:rPr>
          <w:rFonts w:ascii="Tahoma" w:eastAsiaTheme="minorHAnsi" w:hAnsi="Tahoma" w:cs="Tahoma"/>
          <w:b/>
          <w:color w:val="000000" w:themeColor="text1"/>
          <w:u w:val="single"/>
        </w:rPr>
      </w:pPr>
      <w:r>
        <w:rPr>
          <w:rFonts w:ascii="Tahoma" w:eastAsiaTheme="minorHAnsi" w:hAnsi="Tahoma" w:cs="Tahoma"/>
          <w:b/>
          <w:color w:val="000000" w:themeColor="text1"/>
          <w:u w:val="single"/>
        </w:rPr>
        <w:t>CLASSWORK</w:t>
      </w:r>
    </w:p>
    <w:p w:rsidR="00776E21" w:rsidRDefault="00D67E1C">
      <w:pPr>
        <w:rPr>
          <w:rFonts w:ascii="Tahoma" w:eastAsiaTheme="minorHAnsi" w:hAnsi="Tahoma" w:cs="Tahoma"/>
          <w:bCs/>
          <w:color w:val="000000" w:themeColor="text1"/>
        </w:rPr>
      </w:pPr>
      <w:r>
        <w:rPr>
          <w:rFonts w:ascii="Tahoma" w:eastAsiaTheme="minorHAnsi" w:hAnsi="Tahoma" w:cs="Tahoma"/>
          <w:bCs/>
          <w:color w:val="000000" w:themeColor="text1"/>
        </w:rPr>
        <w:t>State three (3) household materials each that looks like a cone, cylinder, cube and cuboid.</w:t>
      </w:r>
    </w:p>
    <w:p w:rsidR="00776E21" w:rsidRDefault="00D67E1C">
      <w:pPr>
        <w:rPr>
          <w:rFonts w:ascii="Tahoma" w:eastAsiaTheme="minorHAnsi" w:hAnsi="Tahoma" w:cs="Tahoma"/>
          <w:b/>
          <w:color w:val="000000" w:themeColor="text1"/>
          <w:u w:val="single"/>
        </w:rPr>
      </w:pPr>
      <w:r>
        <w:rPr>
          <w:rFonts w:ascii="Tahoma" w:eastAsiaTheme="minorHAnsi" w:hAnsi="Tahoma" w:cs="Tahoma"/>
          <w:b/>
          <w:color w:val="000000" w:themeColor="text1"/>
        </w:rPr>
        <w:t xml:space="preserve">5.3 </w:t>
      </w:r>
      <w:r>
        <w:rPr>
          <w:rFonts w:ascii="Tahoma" w:eastAsiaTheme="minorHAnsi" w:hAnsi="Tahoma" w:cs="Tahoma"/>
          <w:b/>
          <w:color w:val="000000" w:themeColor="text1"/>
          <w:u w:val="single"/>
        </w:rPr>
        <w:t xml:space="preserve">Basic Properties of Prisms </w:t>
      </w:r>
    </w:p>
    <w:p w:rsidR="00776E21" w:rsidRDefault="00D67E1C">
      <w:pPr>
        <w:rPr>
          <w:rFonts w:ascii="Tahoma" w:eastAsia="SimSun" w:hAnsi="Tahoma" w:cs="Tahoma"/>
          <w:color w:val="000000" w:themeColor="text1"/>
        </w:rPr>
      </w:pPr>
      <w:r>
        <w:rPr>
          <w:rFonts w:ascii="Tahoma" w:eastAsia="SimSun" w:hAnsi="Tahoma" w:cs="Tahoma"/>
          <w:color w:val="000000" w:themeColor="text1"/>
        </w:rPr>
        <w:t>A prism is a three-dimensional shape with two matching bases that are flat and parallel. The sides of a prism are rectangles that connect the two bases. Here are some basic properties of prisms:</w:t>
      </w:r>
    </w:p>
    <w:p w:rsidR="00776E21" w:rsidRDefault="00D67E1C">
      <w:pPr>
        <w:numPr>
          <w:ilvl w:val="0"/>
          <w:numId w:val="39"/>
        </w:numPr>
        <w:rPr>
          <w:rFonts w:ascii="Tahoma" w:hAnsi="Tahoma" w:cs="Tahoma"/>
          <w:color w:val="000000" w:themeColor="text1"/>
        </w:rPr>
      </w:pPr>
      <w:r>
        <w:rPr>
          <w:rFonts w:ascii="Tahoma" w:hAnsi="Tahoma" w:cs="Tahoma"/>
          <w:color w:val="000000" w:themeColor="text1"/>
        </w:rPr>
        <w:t>Two matching, parallel bases.</w:t>
      </w:r>
    </w:p>
    <w:p w:rsidR="00776E21" w:rsidRDefault="00D67E1C">
      <w:pPr>
        <w:numPr>
          <w:ilvl w:val="0"/>
          <w:numId w:val="39"/>
        </w:numPr>
        <w:rPr>
          <w:rFonts w:ascii="Tahoma" w:hAnsi="Tahoma" w:cs="Tahoma"/>
          <w:color w:val="000000" w:themeColor="text1"/>
        </w:rPr>
      </w:pPr>
      <w:r>
        <w:rPr>
          <w:rFonts w:ascii="Tahoma" w:hAnsi="Tahoma" w:cs="Tahoma"/>
          <w:color w:val="000000" w:themeColor="text1"/>
        </w:rPr>
        <w:t>Rectangular sides that connect the bases.</w:t>
      </w:r>
    </w:p>
    <w:p w:rsidR="00776E21" w:rsidRDefault="00D67E1C">
      <w:pPr>
        <w:numPr>
          <w:ilvl w:val="0"/>
          <w:numId w:val="39"/>
        </w:numPr>
        <w:rPr>
          <w:rFonts w:ascii="Tahoma" w:hAnsi="Tahoma" w:cs="Tahoma"/>
          <w:color w:val="000000" w:themeColor="text1"/>
        </w:rPr>
      </w:pPr>
      <w:r>
        <w:rPr>
          <w:rFonts w:ascii="Tahoma" w:hAnsi="Tahoma" w:cs="Tahoma"/>
          <w:color w:val="000000" w:themeColor="text1"/>
        </w:rPr>
        <w:t>The shape of the bases can be any polygon (triangle, square, etc.).</w:t>
      </w:r>
    </w:p>
    <w:p w:rsidR="00776E21" w:rsidRDefault="00D67E1C">
      <w:pPr>
        <w:rPr>
          <w:rFonts w:ascii="Tahoma" w:hAnsi="Tahoma" w:cs="Tahoma"/>
          <w:color w:val="000000" w:themeColor="text1"/>
        </w:rPr>
      </w:pPr>
      <w:r>
        <w:rPr>
          <w:rFonts w:ascii="Tahoma" w:hAnsi="Tahoma" w:cs="Tahoma"/>
          <w:color w:val="000000" w:themeColor="text1"/>
        </w:rPr>
        <w:t>Examples includes: cube, cuboid, cylinder, triangular prism etc.</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CLASSWORK</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39 Ex. 6a Nos 1</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ASSIGNMENT</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42 Ex. 6b Nos 1, 2, 6</w:t>
      </w:r>
    </w:p>
    <w:p w:rsidR="00776E21" w:rsidRDefault="00776E21">
      <w:pPr>
        <w:rPr>
          <w:rFonts w:ascii="Tahoma" w:eastAsia="SimSun" w:hAnsi="Tahoma" w:cs="Tahoma"/>
          <w:color w:val="000000" w:themeColor="text1"/>
        </w:rPr>
      </w:pPr>
    </w:p>
    <w:p w:rsidR="00776E21" w:rsidRDefault="00D67E1C">
      <w:pPr>
        <w:spacing w:after="200"/>
        <w:rPr>
          <w:rFonts w:ascii="Tahoma" w:eastAsiaTheme="minorHAnsi" w:hAnsi="Tahoma" w:cs="Tahoma"/>
          <w:color w:val="000000" w:themeColor="text1"/>
        </w:rPr>
      </w:pPr>
      <w:r>
        <w:rPr>
          <w:rFonts w:ascii="Tahoma" w:eastAsiaTheme="minorHAnsi" w:hAnsi="Tahoma" w:cs="Tahoma"/>
          <w:noProof/>
          <w:color w:val="000000" w:themeColor="text1"/>
        </w:rPr>
        <w:drawing>
          <wp:inline distT="0" distB="0" distL="0" distR="0">
            <wp:extent cx="3118485" cy="2379345"/>
            <wp:effectExtent l="0" t="0" r="5715" b="1905"/>
            <wp:docPr id="12" name="img" descr="http://36gu5d4dxary1824ba1o7kkq6uc.wpengine.netdna-cdn.com/wp-content/uploads/sites/2/solid-fig-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 descr="http://36gu5d4dxary1824ba1o7kkq6uc.wpengine.netdna-cdn.com/wp-content/uploads/sites/2/solid-fig-table.png"/>
                    <pic:cNvPicPr>
                      <a:picLocks noChangeAspect="1" noChangeArrowheads="1"/>
                    </pic:cNvPicPr>
                  </pic:nvPicPr>
                  <pic:blipFill>
                    <a:blip r:embed="rId59"/>
                    <a:srcRect b="38672"/>
                    <a:stretch>
                      <a:fillRect/>
                    </a:stretch>
                  </pic:blipFill>
                  <pic:spPr>
                    <a:xfrm>
                      <a:off x="0" y="0"/>
                      <a:ext cx="3118485" cy="2379345"/>
                    </a:xfrm>
                    <a:prstGeom prst="rect">
                      <a:avLst/>
                    </a:prstGeom>
                    <a:noFill/>
                    <a:ln w="9525">
                      <a:noFill/>
                      <a:miter lim="800000"/>
                      <a:headEnd/>
                      <a:tailEnd/>
                    </a:ln>
                  </pic:spPr>
                </pic:pic>
              </a:graphicData>
            </a:graphic>
          </wp:inline>
        </w:drawing>
      </w:r>
    </w:p>
    <w:p w:rsidR="00776E21" w:rsidRDefault="00D67E1C">
      <w:pPr>
        <w:spacing w:after="200"/>
        <w:rPr>
          <w:rFonts w:ascii="Tahoma" w:eastAsiaTheme="minorHAnsi" w:hAnsi="Tahoma" w:cs="Tahoma"/>
          <w:b/>
          <w:bCs/>
          <w:color w:val="000000" w:themeColor="text1"/>
          <w:u w:val="single"/>
        </w:rPr>
      </w:pPr>
      <w:r>
        <w:rPr>
          <w:rFonts w:ascii="Tahoma" w:eastAsiaTheme="minorHAnsi" w:hAnsi="Tahoma" w:cs="Tahoma"/>
          <w:b/>
          <w:bCs/>
          <w:color w:val="000000" w:themeColor="text1"/>
        </w:rPr>
        <w:t xml:space="preserve">5.4 </w:t>
      </w:r>
      <w:r>
        <w:rPr>
          <w:rFonts w:ascii="Tahoma" w:eastAsiaTheme="minorHAnsi" w:hAnsi="Tahoma" w:cs="Tahoma"/>
          <w:b/>
          <w:bCs/>
          <w:color w:val="000000" w:themeColor="text1"/>
          <w:u w:val="single"/>
        </w:rPr>
        <w:t>Basic Properties of Pyramids and cones</w:t>
      </w:r>
    </w:p>
    <w:p w:rsidR="00776E21" w:rsidRDefault="00D67E1C">
      <w:pPr>
        <w:spacing w:after="200"/>
        <w:jc w:val="both"/>
        <w:rPr>
          <w:rFonts w:ascii="Tahoma" w:eastAsia="SimSun" w:hAnsi="Tahoma" w:cs="Tahoma"/>
          <w:color w:val="000000" w:themeColor="text1"/>
        </w:rPr>
      </w:pPr>
      <w:r>
        <w:rPr>
          <w:rFonts w:ascii="Tahoma" w:eastAsia="SimSun" w:hAnsi="Tahoma" w:cs="Tahoma"/>
          <w:color w:val="000000" w:themeColor="text1"/>
        </w:rPr>
        <w:t>A pyramid has a flat base (which can be any shape) and triangular faces that meet at a single point called the apex. In contrast, a cone has a circular base and a smooth, curved surface that also meets at a single point called the apex. Both shapes have one flat base and come to a point at the top, but pyramids have flat, triangular sides, while cones have a curved side.</w:t>
      </w:r>
    </w:p>
    <w:p w:rsidR="00776E21" w:rsidRDefault="00D67E1C">
      <w:pPr>
        <w:spacing w:after="200"/>
        <w:jc w:val="both"/>
        <w:rPr>
          <w:rFonts w:ascii="Tahoma" w:eastAsia="SimSun" w:hAnsi="Tahoma" w:cs="Tahoma"/>
          <w:color w:val="000000" w:themeColor="text1"/>
        </w:rPr>
      </w:pPr>
      <w:r>
        <w:rPr>
          <w:rFonts w:ascii="Tahoma" w:eastAsia="SimSun" w:hAnsi="Tahoma" w:cs="Tahoma"/>
          <w:noProof/>
          <w:color w:val="000000" w:themeColor="text1"/>
        </w:rPr>
        <w:drawing>
          <wp:inline distT="0" distB="0" distL="114300" distR="114300">
            <wp:extent cx="1071880" cy="1371600"/>
            <wp:effectExtent l="0" t="0" r="13970" b="0"/>
            <wp:docPr id="3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descr="IMG_256"/>
                    <pic:cNvPicPr>
                      <a:picLocks noChangeAspect="1"/>
                    </pic:cNvPicPr>
                  </pic:nvPicPr>
                  <pic:blipFill>
                    <a:blip r:embed="rId60"/>
                    <a:srcRect l="1099" t="2365" r="57608" b="2091"/>
                    <a:stretch>
                      <a:fillRect/>
                    </a:stretch>
                  </pic:blipFill>
                  <pic:spPr>
                    <a:xfrm>
                      <a:off x="0" y="0"/>
                      <a:ext cx="1071880" cy="1371600"/>
                    </a:xfrm>
                    <a:prstGeom prst="rect">
                      <a:avLst/>
                    </a:prstGeom>
                    <a:noFill/>
                    <a:ln w="9525">
                      <a:noFill/>
                    </a:ln>
                  </pic:spPr>
                </pic:pic>
              </a:graphicData>
            </a:graphic>
          </wp:inline>
        </w:drawing>
      </w:r>
    </w:p>
    <w:p w:rsidR="00776E21" w:rsidRDefault="00D67E1C">
      <w:pPr>
        <w:spacing w:after="200"/>
        <w:jc w:val="both"/>
        <w:rPr>
          <w:rFonts w:ascii="Tahoma" w:eastAsia="SimSun" w:hAnsi="Tahoma" w:cs="Tahoma"/>
          <w:color w:val="000000" w:themeColor="text1"/>
        </w:rPr>
      </w:pPr>
      <w:r>
        <w:rPr>
          <w:rFonts w:ascii="Tahoma" w:eastAsia="SimSun" w:hAnsi="Tahoma" w:cs="Tahoma"/>
          <w:noProof/>
          <w:color w:val="000000" w:themeColor="text1"/>
        </w:rPr>
        <w:drawing>
          <wp:inline distT="0" distB="0" distL="114300" distR="114300">
            <wp:extent cx="2895600" cy="1048385"/>
            <wp:effectExtent l="0" t="0" r="0" b="18415"/>
            <wp:docPr id="3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IMG_256"/>
                    <pic:cNvPicPr>
                      <a:picLocks noChangeAspect="1"/>
                    </pic:cNvPicPr>
                  </pic:nvPicPr>
                  <pic:blipFill>
                    <a:blip r:embed="rId61"/>
                    <a:stretch>
                      <a:fillRect/>
                    </a:stretch>
                  </pic:blipFill>
                  <pic:spPr>
                    <a:xfrm>
                      <a:off x="0" y="0"/>
                      <a:ext cx="2895600" cy="1048385"/>
                    </a:xfrm>
                    <a:prstGeom prst="rect">
                      <a:avLst/>
                    </a:prstGeom>
                    <a:noFill/>
                    <a:ln w="9525">
                      <a:noFill/>
                    </a:ln>
                  </pic:spPr>
                </pic:pic>
              </a:graphicData>
            </a:graphic>
          </wp:inline>
        </w:drawing>
      </w:r>
    </w:p>
    <w:p w:rsidR="00776E21" w:rsidRDefault="00D67E1C">
      <w:pPr>
        <w:spacing w:after="200"/>
        <w:jc w:val="both"/>
        <w:rPr>
          <w:rFonts w:ascii="Tahoma" w:eastAsia="SimSun" w:hAnsi="Tahoma" w:cs="Tahoma"/>
          <w:color w:val="000000" w:themeColor="text1"/>
        </w:rPr>
      </w:pPr>
      <w:r>
        <w:rPr>
          <w:rFonts w:ascii="Tahoma" w:eastAsia="SimSun" w:hAnsi="Tahoma" w:cs="Tahoma"/>
          <w:noProof/>
          <w:color w:val="000000" w:themeColor="text1"/>
        </w:rPr>
        <w:lastRenderedPageBreak/>
        <w:drawing>
          <wp:inline distT="0" distB="0" distL="114300" distR="114300">
            <wp:extent cx="3007995" cy="1303655"/>
            <wp:effectExtent l="0" t="0" r="1905" b="10795"/>
            <wp:docPr id="3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 descr="IMG_256"/>
                    <pic:cNvPicPr>
                      <a:picLocks noChangeAspect="1"/>
                    </pic:cNvPicPr>
                  </pic:nvPicPr>
                  <pic:blipFill>
                    <a:blip r:embed="rId62"/>
                    <a:stretch>
                      <a:fillRect/>
                    </a:stretch>
                  </pic:blipFill>
                  <pic:spPr>
                    <a:xfrm>
                      <a:off x="0" y="0"/>
                      <a:ext cx="3007995" cy="1303655"/>
                    </a:xfrm>
                    <a:prstGeom prst="rect">
                      <a:avLst/>
                    </a:prstGeom>
                    <a:noFill/>
                    <a:ln w="9525">
                      <a:noFill/>
                    </a:ln>
                  </pic:spPr>
                </pic:pic>
              </a:graphicData>
            </a:graphic>
          </wp:inline>
        </w:drawing>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CLASSWORK</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45 Ex. 6d Nos 1, 3, 5.</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ASSIGNMENT</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45 Ex. 6d Nos 7.</w:t>
      </w:r>
    </w:p>
    <w:p w:rsidR="00776E21" w:rsidRDefault="00776E21">
      <w:pPr>
        <w:spacing w:after="200"/>
        <w:jc w:val="both"/>
        <w:rPr>
          <w:rFonts w:ascii="Tahoma" w:eastAsia="SimSun" w:hAnsi="Tahoma" w:cs="Tahoma"/>
          <w:color w:val="000000" w:themeColor="text1"/>
        </w:rPr>
      </w:pPr>
    </w:p>
    <w:p w:rsidR="00776E21" w:rsidRDefault="00D67E1C">
      <w:pPr>
        <w:spacing w:after="200"/>
        <w:jc w:val="both"/>
        <w:rPr>
          <w:rFonts w:ascii="Tahoma" w:eastAsiaTheme="minorHAnsi" w:hAnsi="Tahoma" w:cs="Tahoma"/>
          <w:b/>
          <w:bCs/>
          <w:color w:val="000000" w:themeColor="text1"/>
          <w:u w:val="single"/>
        </w:rPr>
      </w:pPr>
      <w:r>
        <w:rPr>
          <w:rFonts w:ascii="Tahoma" w:eastAsiaTheme="minorHAnsi" w:hAnsi="Tahoma" w:cs="Tahoma"/>
          <w:b/>
          <w:bCs/>
          <w:color w:val="000000" w:themeColor="text1"/>
        </w:rPr>
        <w:t xml:space="preserve">5.5 </w:t>
      </w:r>
      <w:r>
        <w:rPr>
          <w:rFonts w:ascii="Tahoma" w:eastAsiaTheme="minorHAnsi" w:hAnsi="Tahoma" w:cs="Tahoma"/>
          <w:b/>
          <w:bCs/>
          <w:color w:val="000000" w:themeColor="text1"/>
          <w:u w:val="single"/>
        </w:rPr>
        <w:t>Basic Properties of Spheres</w:t>
      </w:r>
    </w:p>
    <w:p w:rsidR="00776E21" w:rsidRDefault="00D67E1C">
      <w:pPr>
        <w:spacing w:after="200"/>
        <w:jc w:val="both"/>
        <w:rPr>
          <w:rFonts w:ascii="Tahoma" w:eastAsia="SimSun" w:hAnsi="Tahoma" w:cs="Tahoma"/>
          <w:color w:val="000000" w:themeColor="text1"/>
        </w:rPr>
      </w:pPr>
      <w:r>
        <w:rPr>
          <w:rFonts w:ascii="Tahoma" w:eastAsia="SimSun" w:hAnsi="Tahoma" w:cs="Tahoma"/>
          <w:color w:val="000000" w:themeColor="text1"/>
        </w:rPr>
        <w:t>A sphere is a perfectly round ball shape where every point on its surface is the same distance from the center. This distance is called the radius. The diameter is twice the length of the radius and measures the distance across the sphere through the center.</w:t>
      </w:r>
    </w:p>
    <w:p w:rsidR="00776E21" w:rsidRDefault="00D67E1C">
      <w:pPr>
        <w:spacing w:after="200"/>
        <w:jc w:val="both"/>
        <w:rPr>
          <w:rFonts w:ascii="Tahoma" w:eastAsia="SimSun" w:hAnsi="Tahoma" w:cs="Tahoma"/>
          <w:color w:val="000000" w:themeColor="text1"/>
        </w:rPr>
      </w:pPr>
      <w:r>
        <w:rPr>
          <w:rFonts w:ascii="SimSun" w:eastAsia="SimSun" w:hAnsi="SimSun" w:cs="SimSun"/>
          <w:noProof/>
        </w:rPr>
        <w:drawing>
          <wp:inline distT="0" distB="0" distL="114300" distR="114300">
            <wp:extent cx="1499235" cy="1493520"/>
            <wp:effectExtent l="0" t="0" r="0" b="0"/>
            <wp:docPr id="3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descr="IMG_256"/>
                    <pic:cNvPicPr>
                      <a:picLocks noChangeAspect="1"/>
                    </pic:cNvPicPr>
                  </pic:nvPicPr>
                  <pic:blipFill>
                    <a:blip r:embed="rId63"/>
                    <a:srcRect t="13972"/>
                    <a:stretch>
                      <a:fillRect/>
                    </a:stretch>
                  </pic:blipFill>
                  <pic:spPr>
                    <a:xfrm>
                      <a:off x="0" y="0"/>
                      <a:ext cx="1499235" cy="1493520"/>
                    </a:xfrm>
                    <a:prstGeom prst="rect">
                      <a:avLst/>
                    </a:prstGeom>
                    <a:noFill/>
                    <a:ln w="9525">
                      <a:noFill/>
                    </a:ln>
                  </pic:spPr>
                </pic:pic>
              </a:graphicData>
            </a:graphic>
          </wp:inline>
        </w:drawing>
      </w:r>
    </w:p>
    <w:p w:rsidR="00776E21" w:rsidRDefault="00D67E1C">
      <w:pPr>
        <w:shd w:val="clear" w:color="auto" w:fill="FFFFFF"/>
        <w:spacing w:after="180"/>
        <w:rPr>
          <w:rFonts w:ascii="Tahoma" w:eastAsia="Arial" w:hAnsi="Tahoma" w:cs="Tahoma"/>
          <w:color w:val="000000" w:themeColor="text1"/>
        </w:rPr>
      </w:pPr>
      <w:r>
        <w:rPr>
          <w:rFonts w:ascii="Tahoma" w:eastAsia="Arial" w:hAnsi="Tahoma" w:cs="Tahoma"/>
          <w:b/>
          <w:bCs/>
          <w:color w:val="000000" w:themeColor="text1"/>
          <w:shd w:val="clear" w:color="auto" w:fill="FFFFFF"/>
          <w:lang w:eastAsia="zh-CN" w:bidi="ar"/>
        </w:rPr>
        <w:t>Properties of a Sphere</w:t>
      </w:r>
    </w:p>
    <w:p w:rsidR="00776E21" w:rsidRDefault="00D67E1C">
      <w:pPr>
        <w:numPr>
          <w:ilvl w:val="0"/>
          <w:numId w:val="40"/>
        </w:numPr>
        <w:tabs>
          <w:tab w:val="clear" w:pos="425"/>
        </w:tabs>
        <w:spacing w:after="60"/>
        <w:rPr>
          <w:rFonts w:ascii="Tahoma" w:hAnsi="Tahoma" w:cs="Tahoma"/>
          <w:color w:val="000000" w:themeColor="text1"/>
        </w:rPr>
      </w:pPr>
      <w:r>
        <w:rPr>
          <w:rFonts w:ascii="Tahoma" w:eastAsia="Arial" w:hAnsi="Tahoma" w:cs="Tahoma"/>
          <w:color w:val="000000" w:themeColor="text1"/>
          <w:shd w:val="clear" w:color="auto" w:fill="FFFFFF"/>
        </w:rPr>
        <w:t>Be symmetrical along all dividing axes.</w:t>
      </w:r>
    </w:p>
    <w:p w:rsidR="00776E21" w:rsidRDefault="00D67E1C">
      <w:pPr>
        <w:numPr>
          <w:ilvl w:val="0"/>
          <w:numId w:val="40"/>
        </w:numPr>
        <w:tabs>
          <w:tab w:val="clear" w:pos="425"/>
        </w:tabs>
        <w:spacing w:after="60"/>
        <w:rPr>
          <w:rFonts w:ascii="Tahoma" w:hAnsi="Tahoma" w:cs="Tahoma"/>
          <w:color w:val="000000" w:themeColor="text1"/>
        </w:rPr>
      </w:pPr>
      <w:r>
        <w:rPr>
          <w:rFonts w:ascii="Tahoma" w:eastAsia="Arial" w:hAnsi="Tahoma" w:cs="Tahoma"/>
          <w:color w:val="000000" w:themeColor="text1"/>
          <w:shd w:val="clear" w:color="auto" w:fill="FFFFFF"/>
        </w:rPr>
        <w:t>All points on the surface are equidistant from the center.</w:t>
      </w:r>
    </w:p>
    <w:p w:rsidR="00776E21" w:rsidRDefault="00D67E1C">
      <w:pPr>
        <w:numPr>
          <w:ilvl w:val="0"/>
          <w:numId w:val="40"/>
        </w:numPr>
        <w:tabs>
          <w:tab w:val="clear" w:pos="425"/>
        </w:tabs>
        <w:spacing w:after="60"/>
        <w:rPr>
          <w:rFonts w:ascii="Tahoma" w:hAnsi="Tahoma" w:cs="Tahoma"/>
          <w:color w:val="000000" w:themeColor="text1"/>
        </w:rPr>
      </w:pPr>
      <w:r>
        <w:rPr>
          <w:rFonts w:ascii="Tahoma" w:eastAsia="Arial" w:hAnsi="Tahoma" w:cs="Tahoma"/>
          <w:color w:val="000000" w:themeColor="text1"/>
          <w:shd w:val="clear" w:color="auto" w:fill="FFFFFF"/>
        </w:rPr>
        <w:t>There are no edges.</w:t>
      </w:r>
    </w:p>
    <w:p w:rsidR="00776E21" w:rsidRDefault="00D67E1C">
      <w:pPr>
        <w:numPr>
          <w:ilvl w:val="0"/>
          <w:numId w:val="40"/>
        </w:numPr>
        <w:tabs>
          <w:tab w:val="clear" w:pos="425"/>
        </w:tabs>
        <w:spacing w:after="60"/>
        <w:rPr>
          <w:rFonts w:ascii="Tahoma" w:hAnsi="Tahoma" w:cs="Tahoma"/>
          <w:color w:val="000000" w:themeColor="text1"/>
        </w:rPr>
      </w:pPr>
      <w:r>
        <w:rPr>
          <w:rFonts w:ascii="Tahoma" w:eastAsia="Arial" w:hAnsi="Tahoma" w:cs="Tahoma"/>
          <w:color w:val="000000" w:themeColor="text1"/>
          <w:shd w:val="clear" w:color="auto" w:fill="FFFFFF"/>
        </w:rPr>
        <w:t>There are no corners.</w:t>
      </w:r>
    </w:p>
    <w:p w:rsidR="00776E21" w:rsidRDefault="00D67E1C">
      <w:pPr>
        <w:numPr>
          <w:ilvl w:val="0"/>
          <w:numId w:val="40"/>
        </w:numPr>
        <w:tabs>
          <w:tab w:val="clear" w:pos="425"/>
        </w:tabs>
        <w:spacing w:after="60"/>
        <w:rPr>
          <w:rFonts w:ascii="Tahoma" w:hAnsi="Tahoma" w:cs="Tahoma"/>
          <w:color w:val="000000" w:themeColor="text1"/>
        </w:rPr>
      </w:pPr>
      <w:r>
        <w:rPr>
          <w:rFonts w:ascii="Tahoma" w:eastAsia="Arial" w:hAnsi="Tahoma" w:cs="Tahoma"/>
          <w:color w:val="000000" w:themeColor="text1"/>
          <w:shd w:val="clear" w:color="auto" w:fill="FFFFFF"/>
        </w:rPr>
        <w:t>There is a single surface, which is rounded and thus not a face (which is flat)</w:t>
      </w:r>
    </w:p>
    <w:p w:rsidR="00776E21" w:rsidRDefault="00D67E1C">
      <w:pPr>
        <w:numPr>
          <w:ilvl w:val="0"/>
          <w:numId w:val="40"/>
        </w:numPr>
        <w:tabs>
          <w:tab w:val="clear" w:pos="425"/>
        </w:tabs>
        <w:spacing w:after="60"/>
        <w:rPr>
          <w:rFonts w:ascii="Tahoma" w:hAnsi="Tahoma" w:cs="Tahoma"/>
          <w:color w:val="000000" w:themeColor="text1"/>
        </w:rPr>
      </w:pPr>
      <w:r>
        <w:rPr>
          <w:rFonts w:ascii="Tahoma" w:eastAsia="Arial" w:hAnsi="Tahoma" w:cs="Tahoma"/>
          <w:color w:val="000000" w:themeColor="text1"/>
          <w:shd w:val="clear" w:color="auto" w:fill="FFFFFF"/>
        </w:rPr>
        <w:t>The curvature of the surface remains the same along the entire surface.</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CLASSWORK</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46 Ex. 6e Nos 1, 3.</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ASSIGNMENT</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46 Ex. 6e Nos 9, 10</w:t>
      </w:r>
    </w:p>
    <w:p w:rsidR="00776E21" w:rsidRDefault="00776E21">
      <w:pPr>
        <w:spacing w:after="60"/>
        <w:rPr>
          <w:rFonts w:ascii="Tahoma" w:hAnsi="Tahoma" w:cs="Tahoma"/>
          <w:color w:val="000000" w:themeColor="text1"/>
        </w:rPr>
      </w:pPr>
    </w:p>
    <w:p w:rsidR="00776E21" w:rsidRDefault="00D67E1C">
      <w:pPr>
        <w:spacing w:after="60"/>
        <w:rPr>
          <w:rFonts w:ascii="Tahoma" w:eastAsiaTheme="minorHAnsi" w:hAnsi="Tahoma" w:cs="Tahoma"/>
          <w:b/>
          <w:bCs/>
          <w:color w:val="000000" w:themeColor="text1"/>
        </w:rPr>
      </w:pPr>
      <w:r>
        <w:rPr>
          <w:rFonts w:ascii="Tahoma" w:eastAsiaTheme="minorHAnsi" w:hAnsi="Tahoma" w:cs="Tahoma"/>
          <w:b/>
          <w:bCs/>
          <w:color w:val="000000" w:themeColor="text1"/>
        </w:rPr>
        <w:t>5.6 Net Diagrams of 3D Shapes</w:t>
      </w:r>
    </w:p>
    <w:p w:rsidR="00776E21" w:rsidRDefault="00D67E1C">
      <w:pPr>
        <w:spacing w:after="60"/>
        <w:rPr>
          <w:rFonts w:ascii="Tahoma" w:eastAsiaTheme="minorHAnsi" w:hAnsi="Tahoma" w:cs="Tahoma"/>
          <w:b/>
          <w:bCs/>
          <w:color w:val="000000" w:themeColor="text1"/>
        </w:rPr>
      </w:pPr>
      <w:r>
        <w:rPr>
          <w:rFonts w:ascii="Tahoma" w:eastAsia="SimSun" w:hAnsi="Tahoma" w:cs="Tahoma"/>
        </w:rPr>
        <w:t>Net diagrams are two-dimensional representations of three-dimensional shapes. When the net is folded, it forms the 3D shape.</w:t>
      </w:r>
    </w:p>
    <w:p w:rsidR="00776E21" w:rsidRDefault="00D67E1C">
      <w:pPr>
        <w:spacing w:after="60"/>
        <w:rPr>
          <w:rFonts w:ascii="Tahoma" w:eastAsiaTheme="minorHAnsi" w:hAnsi="Tahoma" w:cs="Tahoma"/>
          <w:b/>
          <w:bCs/>
          <w:color w:val="000000" w:themeColor="text1"/>
        </w:rPr>
      </w:pPr>
      <w:r>
        <w:rPr>
          <w:rFonts w:ascii="SimSun" w:eastAsia="SimSun" w:hAnsi="SimSun" w:cs="SimSun"/>
          <w:noProof/>
        </w:rPr>
        <w:drawing>
          <wp:inline distT="0" distB="0" distL="114300" distR="114300">
            <wp:extent cx="2392045" cy="3096895"/>
            <wp:effectExtent l="0" t="0" r="8255" b="8255"/>
            <wp:docPr id="3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IMG_256"/>
                    <pic:cNvPicPr>
                      <a:picLocks noChangeAspect="1"/>
                    </pic:cNvPicPr>
                  </pic:nvPicPr>
                  <pic:blipFill>
                    <a:blip r:embed="rId64"/>
                    <a:stretch>
                      <a:fillRect/>
                    </a:stretch>
                  </pic:blipFill>
                  <pic:spPr>
                    <a:xfrm>
                      <a:off x="0" y="0"/>
                      <a:ext cx="2392045" cy="3096895"/>
                    </a:xfrm>
                    <a:prstGeom prst="rect">
                      <a:avLst/>
                    </a:prstGeom>
                    <a:noFill/>
                    <a:ln w="9525">
                      <a:noFill/>
                    </a:ln>
                  </pic:spPr>
                </pic:pic>
              </a:graphicData>
            </a:graphic>
          </wp:inline>
        </w:drawing>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CLASS ACTIVITY</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 xml:space="preserve">Using the net diagram above, form the following shapes with card board, scissors and glue. </w:t>
      </w:r>
    </w:p>
    <w:p w:rsidR="00776E21" w:rsidRDefault="00776E21">
      <w:pPr>
        <w:spacing w:after="200"/>
        <w:jc w:val="both"/>
        <w:rPr>
          <w:rFonts w:ascii="Tahoma" w:eastAsia="SimSun" w:hAnsi="Tahoma" w:cs="Tahoma"/>
          <w:color w:val="000000" w:themeColor="text1"/>
        </w:rPr>
      </w:pPr>
    </w:p>
    <w:p w:rsidR="00776E21" w:rsidRDefault="00776E21">
      <w:pPr>
        <w:spacing w:after="200"/>
        <w:rPr>
          <w:rFonts w:ascii="Tahoma" w:eastAsiaTheme="minorHAnsi" w:hAnsi="Tahoma" w:cs="Tahoma"/>
          <w:b/>
          <w:color w:val="000000" w:themeColor="text1"/>
          <w:u w:val="single"/>
        </w:rPr>
      </w:pPr>
    </w:p>
    <w:p w:rsidR="00776E21" w:rsidRDefault="00776E21">
      <w:pPr>
        <w:spacing w:after="200"/>
        <w:rPr>
          <w:rFonts w:ascii="Tahoma" w:eastAsiaTheme="minorHAnsi" w:hAnsi="Tahoma" w:cs="Tahoma"/>
          <w:b/>
          <w:color w:val="000000" w:themeColor="text1"/>
          <w:u w:val="single"/>
        </w:rPr>
      </w:pPr>
    </w:p>
    <w:p w:rsidR="00776E21" w:rsidRDefault="00776E21">
      <w:pPr>
        <w:spacing w:after="200"/>
        <w:rPr>
          <w:rFonts w:ascii="Tahoma" w:eastAsiaTheme="minorHAnsi" w:hAnsi="Tahoma" w:cs="Tahoma"/>
          <w:b/>
          <w:color w:val="000000" w:themeColor="text1"/>
          <w:u w:val="single"/>
        </w:rPr>
      </w:pPr>
    </w:p>
    <w:p w:rsidR="00776E21" w:rsidRDefault="00776E21">
      <w:pPr>
        <w:spacing w:after="200"/>
        <w:rPr>
          <w:rFonts w:ascii="Tahoma" w:eastAsiaTheme="minorHAnsi" w:hAnsi="Tahoma" w:cs="Tahoma"/>
          <w:color w:val="000000" w:themeColor="text1"/>
        </w:rPr>
      </w:pPr>
    </w:p>
    <w:p w:rsidR="00776E21" w:rsidRDefault="00776E21">
      <w:pPr>
        <w:spacing w:after="200"/>
        <w:rPr>
          <w:rFonts w:ascii="Tahoma" w:eastAsiaTheme="minorHAnsi" w:hAnsi="Tahoma" w:cs="Tahoma"/>
          <w:b/>
          <w:color w:val="000000" w:themeColor="text1"/>
          <w:u w:val="single"/>
        </w:rPr>
      </w:pPr>
    </w:p>
    <w:p w:rsidR="00776E21" w:rsidRDefault="00776E21">
      <w:pPr>
        <w:spacing w:after="200"/>
        <w:rPr>
          <w:rFonts w:ascii="Tahoma" w:eastAsiaTheme="minorHAnsi" w:hAnsi="Tahoma" w:cs="Tahoma"/>
          <w:b/>
          <w:color w:val="000000" w:themeColor="text1"/>
          <w:u w:val="single"/>
        </w:rPr>
      </w:pPr>
    </w:p>
    <w:p w:rsidR="00776E21" w:rsidRDefault="00776E21">
      <w:pPr>
        <w:spacing w:after="100" w:afterAutospacing="1"/>
        <w:rPr>
          <w:rFonts w:ascii="Tahoma" w:hAnsi="Tahoma" w:cs="Tahoma"/>
          <w:color w:val="000000" w:themeColor="text1"/>
        </w:rPr>
      </w:pPr>
    </w:p>
    <w:p w:rsidR="00776E21" w:rsidRDefault="00776E21">
      <w:pPr>
        <w:spacing w:after="100" w:afterAutospacing="1"/>
        <w:rPr>
          <w:rFonts w:ascii="Tahoma" w:hAnsi="Tahoma" w:cs="Tahoma"/>
          <w:color w:val="000000" w:themeColor="text1"/>
        </w:rPr>
      </w:pPr>
    </w:p>
    <w:p w:rsidR="00776E21" w:rsidRDefault="00D67E1C">
      <w:pPr>
        <w:spacing w:after="100" w:afterAutospacing="1"/>
        <w:outlineLvl w:val="0"/>
        <w:rPr>
          <w:rFonts w:ascii="Tahoma" w:hAnsi="Tahoma" w:cs="Tahoma"/>
          <w:b/>
          <w:bCs/>
          <w:color w:val="000000" w:themeColor="text1"/>
          <w:kern w:val="36"/>
        </w:rPr>
      </w:pPr>
      <w:r>
        <w:rPr>
          <w:rFonts w:ascii="Tahoma" w:hAnsi="Tahoma" w:cs="Tahoma"/>
          <w:b/>
          <w:bCs/>
          <w:color w:val="000000" w:themeColor="text1"/>
          <w:kern w:val="36"/>
        </w:rPr>
        <w:tab/>
      </w:r>
    </w:p>
    <w:p w:rsidR="00776E21" w:rsidRDefault="00D67E1C">
      <w:pPr>
        <w:spacing w:after="100" w:afterAutospacing="1"/>
        <w:outlineLvl w:val="0"/>
        <w:rPr>
          <w:rFonts w:ascii="Tahoma" w:hAnsi="Tahoma" w:cs="Tahoma"/>
          <w:b/>
          <w:bCs/>
          <w:color w:val="000000" w:themeColor="text1"/>
          <w:kern w:val="36"/>
          <w:u w:val="single"/>
        </w:rPr>
      </w:pPr>
      <w:r>
        <w:rPr>
          <w:rFonts w:ascii="Tahoma" w:hAnsi="Tahoma" w:cs="Tahoma"/>
          <w:b/>
          <w:bCs/>
          <w:color w:val="000000" w:themeColor="text1"/>
          <w:kern w:val="36"/>
          <w:u w:val="single"/>
        </w:rPr>
        <w:lastRenderedPageBreak/>
        <w:t>WEEK 6 TOPIC: IDENTIFICATION AND PROPERTIES OF ANGLES</w:t>
      </w:r>
    </w:p>
    <w:p w:rsidR="00776E21" w:rsidRDefault="00D67E1C">
      <w:pPr>
        <w:keepNext/>
        <w:keepLines/>
        <w:jc w:val="center"/>
        <w:outlineLvl w:val="2"/>
        <w:rPr>
          <w:rFonts w:ascii="Tahoma" w:eastAsiaTheme="majorEastAsia" w:hAnsi="Tahoma" w:cs="Tahoma"/>
          <w:b/>
          <w:bCs/>
          <w:color w:val="000000" w:themeColor="text1"/>
          <w:u w:val="single"/>
        </w:rPr>
      </w:pPr>
      <w:r>
        <w:rPr>
          <w:rFonts w:ascii="Tahoma" w:eastAsiaTheme="majorEastAsia" w:hAnsi="Tahoma" w:cs="Tahoma"/>
          <w:b/>
          <w:bCs/>
          <w:color w:val="000000" w:themeColor="text1"/>
          <w:u w:val="single"/>
        </w:rPr>
        <w:t>TYPES AND PROPERTIES OF ANGLES</w:t>
      </w:r>
    </w:p>
    <w:p w:rsidR="00776E21" w:rsidRDefault="00D67E1C">
      <w:pPr>
        <w:spacing w:after="100" w:afterAutospacing="1"/>
        <w:rPr>
          <w:rFonts w:ascii="Tahoma" w:hAnsi="Tahoma" w:cs="Tahoma"/>
          <w:color w:val="000000" w:themeColor="text1"/>
        </w:rPr>
      </w:pPr>
      <w:r>
        <w:rPr>
          <w:rFonts w:ascii="Tahoma" w:hAnsi="Tahoma" w:cs="Tahoma"/>
          <w:color w:val="000000" w:themeColor="text1"/>
          <w:u w:val="single"/>
        </w:rPr>
        <w:t>Straight Angles</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Angles which measure exactly 180° (degrees) are straight angles. Therefore, straight angles are straight lines. Angles are represented by the sign ϴ, called theta. That is, for straight angles, ϴ= 180°.</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2301240" cy="542925"/>
            <wp:effectExtent l="19050" t="0" r="3810" b="0"/>
            <wp:docPr id="378" name="Picture 378" descr="http://wizznotes.com/wp-content/uploads/2011/01/image0011.jpg">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Picture 378" descr="http://wizznotes.com/wp-content/uploads/2011/01/image0011.jpg"/>
                    <pic:cNvPicPr>
                      <a:picLocks noChangeAspect="1" noChangeArrowheads="1"/>
                    </pic:cNvPicPr>
                  </pic:nvPicPr>
                  <pic:blipFill>
                    <a:blip r:embed="rId66"/>
                    <a:srcRect/>
                    <a:stretch>
                      <a:fillRect/>
                    </a:stretch>
                  </pic:blipFill>
                  <pic:spPr>
                    <a:xfrm>
                      <a:off x="0" y="0"/>
                      <a:ext cx="2301240" cy="542925"/>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color w:val="000000" w:themeColor="text1"/>
          <w:u w:val="single"/>
        </w:rPr>
        <w:t>Right Angles</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Angles which measure exactly 90° are right angles, that is, ϴ = 90°.</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931545" cy="1009015"/>
            <wp:effectExtent l="0" t="0" r="1905" b="635"/>
            <wp:docPr id="379" name="Picture 379" descr="http://wizznotes.com/wp-content/uploads/2011/01/image0022.jp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79" descr="http://wizznotes.com/wp-content/uploads/2011/01/image0022.jpg"/>
                    <pic:cNvPicPr>
                      <a:picLocks noChangeAspect="1" noChangeArrowheads="1"/>
                    </pic:cNvPicPr>
                  </pic:nvPicPr>
                  <pic:blipFill>
                    <a:blip r:embed="rId68"/>
                    <a:srcRect/>
                    <a:stretch>
                      <a:fillRect/>
                    </a:stretch>
                  </pic:blipFill>
                  <pic:spPr>
                    <a:xfrm>
                      <a:off x="0" y="0"/>
                      <a:ext cx="931545" cy="1009015"/>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color w:val="000000" w:themeColor="text1"/>
          <w:u w:val="single"/>
        </w:rPr>
        <w:t xml:space="preserve">Obtuse Angles </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Obtuse angles are those which are greater than 90° but less than 180°, that is, 90° &lt;ϴ&lt; 180°.</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1998980" cy="1021080"/>
            <wp:effectExtent l="0" t="0" r="1270" b="7620"/>
            <wp:docPr id="380" name="Picture 380" descr="http://wizznotes.com/wp-content/uploads/2011/01/image0031-300x153.jpg">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Picture 380" descr="http://wizznotes.com/wp-content/uploads/2011/01/image0031-300x153.jpg"/>
                    <pic:cNvPicPr>
                      <a:picLocks noChangeAspect="1" noChangeArrowheads="1"/>
                    </pic:cNvPicPr>
                  </pic:nvPicPr>
                  <pic:blipFill>
                    <a:blip r:embed="rId70"/>
                    <a:srcRect/>
                    <a:stretch>
                      <a:fillRect/>
                    </a:stretch>
                  </pic:blipFill>
                  <pic:spPr>
                    <a:xfrm>
                      <a:off x="0" y="0"/>
                      <a:ext cx="1998980" cy="1021080"/>
                    </a:xfrm>
                    <a:prstGeom prst="rect">
                      <a:avLst/>
                    </a:prstGeom>
                    <a:noFill/>
                    <a:ln w="9525">
                      <a:noFill/>
                      <a:miter lim="800000"/>
                      <a:headEnd/>
                      <a:tailEnd/>
                    </a:ln>
                  </pic:spPr>
                </pic:pic>
              </a:graphicData>
            </a:graphic>
          </wp:inline>
        </w:drawing>
      </w:r>
    </w:p>
    <w:p w:rsidR="00776E21" w:rsidRDefault="00776E21">
      <w:pPr>
        <w:spacing w:after="100" w:afterAutospacing="1"/>
        <w:rPr>
          <w:rFonts w:ascii="Tahoma" w:hAnsi="Tahoma" w:cs="Tahoma"/>
          <w:color w:val="000000" w:themeColor="text1"/>
          <w:u w:val="single"/>
        </w:rPr>
      </w:pPr>
    </w:p>
    <w:p w:rsidR="00776E21" w:rsidRDefault="00776E21">
      <w:pPr>
        <w:spacing w:after="100" w:afterAutospacing="1"/>
        <w:rPr>
          <w:rFonts w:ascii="Tahoma" w:hAnsi="Tahoma" w:cs="Tahoma"/>
          <w:color w:val="000000" w:themeColor="text1"/>
          <w:u w:val="single"/>
        </w:rPr>
      </w:pPr>
    </w:p>
    <w:p w:rsidR="00776E21" w:rsidRDefault="00D67E1C">
      <w:pPr>
        <w:spacing w:after="100" w:afterAutospacing="1"/>
        <w:rPr>
          <w:rFonts w:ascii="Tahoma" w:hAnsi="Tahoma" w:cs="Tahoma"/>
          <w:color w:val="000000" w:themeColor="text1"/>
        </w:rPr>
      </w:pPr>
      <w:r>
        <w:rPr>
          <w:rFonts w:ascii="Tahoma" w:hAnsi="Tahoma" w:cs="Tahoma"/>
          <w:color w:val="000000" w:themeColor="text1"/>
          <w:u w:val="single"/>
        </w:rPr>
        <w:t xml:space="preserve">Acute Angles </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Acute angles are angles which are greater than 0° but less than 90°, that is, 0° &lt;ϴ&lt; 90°.</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901700" cy="842645"/>
            <wp:effectExtent l="0" t="0" r="12700" b="14605"/>
            <wp:docPr id="381" name="Picture 381" descr="http://wizznotes.com/wp-content/uploads/2011/01/image0042.jpg">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http://wizznotes.com/wp-content/uploads/2011/01/image0042.jpg"/>
                    <pic:cNvPicPr>
                      <a:picLocks noChangeAspect="1" noChangeArrowheads="1"/>
                    </pic:cNvPicPr>
                  </pic:nvPicPr>
                  <pic:blipFill>
                    <a:blip r:embed="rId72"/>
                    <a:srcRect/>
                    <a:stretch>
                      <a:fillRect/>
                    </a:stretch>
                  </pic:blipFill>
                  <pic:spPr>
                    <a:xfrm>
                      <a:off x="0" y="0"/>
                      <a:ext cx="901700" cy="842645"/>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color w:val="000000" w:themeColor="text1"/>
          <w:u w:val="single"/>
        </w:rPr>
        <w:t>Reflex Angles</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Reflex angles are angles which are greater than 180° but less than 360°, that is, 180° &lt;ϴ&lt; 360°.</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1655445" cy="953770"/>
            <wp:effectExtent l="0" t="0" r="1905" b="17780"/>
            <wp:docPr id="382" name="Picture 382" descr="http://wizznotes.com/wp-content/uploads/2011/01/image005.jpg">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Picture 382" descr="http://wizznotes.com/wp-content/uploads/2011/01/image005.jpg"/>
                    <pic:cNvPicPr>
                      <a:picLocks noChangeAspect="1" noChangeArrowheads="1"/>
                    </pic:cNvPicPr>
                  </pic:nvPicPr>
                  <pic:blipFill>
                    <a:blip r:embed="rId74"/>
                    <a:srcRect/>
                    <a:stretch>
                      <a:fillRect/>
                    </a:stretch>
                  </pic:blipFill>
                  <pic:spPr>
                    <a:xfrm>
                      <a:off x="0" y="0"/>
                      <a:ext cx="1655445" cy="953770"/>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color w:val="000000" w:themeColor="text1"/>
          <w:u w:val="single"/>
        </w:rPr>
        <w:t>Adjacent Angles</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Two angles which share the same vertex (centre, usually represented by 0) and have a common side (line) are called adjacent angles.</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1441450" cy="869315"/>
            <wp:effectExtent l="0" t="0" r="6350" b="6985"/>
            <wp:docPr id="383" name="Picture 383" descr="http://wizznotes.com/wp-content/uploads/2011/01/image0062.jpg">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Picture 383" descr="http://wizznotes.com/wp-content/uploads/2011/01/image0062.jpg"/>
                    <pic:cNvPicPr>
                      <a:picLocks noChangeAspect="1" noChangeArrowheads="1"/>
                    </pic:cNvPicPr>
                  </pic:nvPicPr>
                  <pic:blipFill>
                    <a:blip r:embed="rId76"/>
                    <a:srcRect/>
                    <a:stretch>
                      <a:fillRect/>
                    </a:stretch>
                  </pic:blipFill>
                  <pic:spPr>
                    <a:xfrm>
                      <a:off x="0" y="0"/>
                      <a:ext cx="1441450" cy="869315"/>
                    </a:xfrm>
                    <a:prstGeom prst="rect">
                      <a:avLst/>
                    </a:prstGeom>
                    <a:noFill/>
                    <a:ln w="9525">
                      <a:noFill/>
                      <a:miter lim="800000"/>
                      <a:headEnd/>
                      <a:tailEnd/>
                    </a:ln>
                  </pic:spPr>
                </pic:pic>
              </a:graphicData>
            </a:graphic>
          </wp:inline>
        </w:drawing>
      </w:r>
    </w:p>
    <w:p w:rsidR="00776E21" w:rsidRDefault="00776E21">
      <w:pPr>
        <w:spacing w:after="100" w:afterAutospacing="1"/>
        <w:rPr>
          <w:rFonts w:ascii="Tahoma" w:hAnsi="Tahoma" w:cs="Tahoma"/>
          <w:color w:val="000000" w:themeColor="text1"/>
          <w:u w:val="single"/>
        </w:rPr>
      </w:pPr>
    </w:p>
    <w:p w:rsidR="00776E21" w:rsidRDefault="00776E21">
      <w:pPr>
        <w:spacing w:after="100" w:afterAutospacing="1"/>
        <w:rPr>
          <w:rFonts w:ascii="Tahoma" w:hAnsi="Tahoma" w:cs="Tahoma"/>
          <w:color w:val="000000" w:themeColor="text1"/>
          <w:u w:val="single"/>
        </w:rPr>
      </w:pPr>
    </w:p>
    <w:p w:rsidR="00776E21" w:rsidRDefault="00D67E1C">
      <w:pPr>
        <w:spacing w:after="100" w:afterAutospacing="1"/>
        <w:rPr>
          <w:rFonts w:ascii="Tahoma" w:hAnsi="Tahoma" w:cs="Tahoma"/>
          <w:color w:val="000000" w:themeColor="text1"/>
        </w:rPr>
      </w:pPr>
      <w:r>
        <w:rPr>
          <w:rFonts w:ascii="Tahoma" w:hAnsi="Tahoma" w:cs="Tahoma"/>
          <w:color w:val="000000" w:themeColor="text1"/>
          <w:u w:val="single"/>
        </w:rPr>
        <w:t>Complementary Angles</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Complementary angles are two angles which when summed equals 90°.</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lastRenderedPageBreak/>
        <w:drawing>
          <wp:inline distT="0" distB="0" distL="0" distR="0">
            <wp:extent cx="1477010" cy="1617980"/>
            <wp:effectExtent l="19050" t="0" r="8890" b="0"/>
            <wp:docPr id="483" name="Picture 483" descr="http://wizznotes.com/wp-content/uploads/2011/01/image007.jpg">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Picture 483" descr="http://wizznotes.com/wp-content/uploads/2011/01/image007.jpg"/>
                    <pic:cNvPicPr>
                      <a:picLocks noChangeAspect="1" noChangeArrowheads="1"/>
                    </pic:cNvPicPr>
                  </pic:nvPicPr>
                  <pic:blipFill>
                    <a:blip r:embed="rId78"/>
                    <a:srcRect/>
                    <a:stretch>
                      <a:fillRect/>
                    </a:stretch>
                  </pic:blipFill>
                  <pic:spPr>
                    <a:xfrm>
                      <a:off x="0" y="0"/>
                      <a:ext cx="1477010" cy="1617980"/>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color w:val="000000" w:themeColor="text1"/>
        </w:rPr>
        <w:t>Note: &lt;A and &lt;B, are ‘angle A’ and ‘angle B’ respectively.</w:t>
      </w:r>
    </w:p>
    <w:p w:rsidR="00776E21" w:rsidRDefault="00D67E1C">
      <w:pPr>
        <w:spacing w:after="100" w:afterAutospacing="1"/>
        <w:rPr>
          <w:rFonts w:ascii="Tahoma" w:hAnsi="Tahoma" w:cs="Tahoma"/>
          <w:color w:val="000000" w:themeColor="text1"/>
        </w:rPr>
      </w:pPr>
      <w:r>
        <w:rPr>
          <w:rFonts w:ascii="Tahoma" w:hAnsi="Tahoma" w:cs="Tahoma"/>
          <w:color w:val="000000" w:themeColor="text1"/>
          <w:u w:val="single"/>
        </w:rPr>
        <w:t>Supplementary Angles</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Supplementary angles are two angles which when summed equals 180°.</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2341245" cy="1507490"/>
            <wp:effectExtent l="19050" t="0" r="1905" b="0"/>
            <wp:docPr id="495" name="Picture 495" descr="http://wizznotes.com/wp-content/uploads/2011/01/image0082.jpg">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95" descr="http://wizznotes.com/wp-content/uploads/2011/01/image0082.jpg"/>
                    <pic:cNvPicPr>
                      <a:picLocks noChangeAspect="1" noChangeArrowheads="1"/>
                    </pic:cNvPicPr>
                  </pic:nvPicPr>
                  <pic:blipFill>
                    <a:blip r:embed="rId80"/>
                    <a:srcRect/>
                    <a:stretch>
                      <a:fillRect/>
                    </a:stretch>
                  </pic:blipFill>
                  <pic:spPr>
                    <a:xfrm>
                      <a:off x="0" y="0"/>
                      <a:ext cx="2341245" cy="1507490"/>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color w:val="000000" w:themeColor="text1"/>
          <w:u w:val="single"/>
        </w:rPr>
        <w:t>Vertically Opposite Angles</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Vertically opposite angles are the angles opposite to each other when two straight lines intersect. Their defining property is that, vertically opposite angles are equal in magnitude.</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1756410" cy="1140460"/>
            <wp:effectExtent l="0" t="0" r="15240" b="2540"/>
            <wp:docPr id="496" name="Picture 496" descr="http://wizznotes.com/wp-content/uploads/2011/01/image009.jpg">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Picture 496" descr="http://wizznotes.com/wp-content/uploads/2011/01/image009.jpg"/>
                    <pic:cNvPicPr>
                      <a:picLocks noChangeAspect="1" noChangeArrowheads="1"/>
                    </pic:cNvPicPr>
                  </pic:nvPicPr>
                  <pic:blipFill>
                    <a:blip r:embed="rId82"/>
                    <a:srcRect/>
                    <a:stretch>
                      <a:fillRect/>
                    </a:stretch>
                  </pic:blipFill>
                  <pic:spPr>
                    <a:xfrm>
                      <a:off x="0" y="0"/>
                      <a:ext cx="1756410" cy="1140460"/>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color w:val="000000" w:themeColor="text1"/>
          <w:u w:val="single"/>
        </w:rPr>
        <w:t>Corresponding Angles</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 xml:space="preserve">When two parallel lines are crossed by a line called the transversal, the angles formed which are in corresponding </w:t>
      </w:r>
      <w:r>
        <w:rPr>
          <w:rFonts w:ascii="Tahoma" w:hAnsi="Tahoma" w:cs="Tahoma"/>
          <w:color w:val="000000" w:themeColor="text1"/>
        </w:rPr>
        <w:t>positions, are called corresponding angles. Corresponding angles are equal in magnitude.</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2853690" cy="1838960"/>
            <wp:effectExtent l="19050" t="0" r="3810" b="0"/>
            <wp:docPr id="497" name="Picture 497" descr="http://wizznotes.com/wp-content/uploads/2011/01/image010-300x193.jpg">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Picture 497" descr="http://wizznotes.com/wp-content/uploads/2011/01/image010-300x193.jpg"/>
                    <pic:cNvPicPr>
                      <a:picLocks noChangeAspect="1" noChangeArrowheads="1"/>
                    </pic:cNvPicPr>
                  </pic:nvPicPr>
                  <pic:blipFill>
                    <a:blip r:embed="rId84"/>
                    <a:srcRect/>
                    <a:stretch>
                      <a:fillRect/>
                    </a:stretch>
                  </pic:blipFill>
                  <pic:spPr>
                    <a:xfrm>
                      <a:off x="0" y="0"/>
                      <a:ext cx="2853690" cy="1838960"/>
                    </a:xfrm>
                    <a:prstGeom prst="rect">
                      <a:avLst/>
                    </a:prstGeom>
                    <a:noFill/>
                    <a:ln w="9525">
                      <a:noFill/>
                      <a:miter lim="800000"/>
                      <a:headEnd/>
                      <a:tailEnd/>
                    </a:ln>
                  </pic:spPr>
                </pic:pic>
              </a:graphicData>
            </a:graphic>
          </wp:inline>
        </w:drawing>
      </w:r>
    </w:p>
    <w:p w:rsidR="00776E21" w:rsidRDefault="00776E21">
      <w:pPr>
        <w:spacing w:after="200"/>
        <w:rPr>
          <w:rFonts w:ascii="Tahoma" w:eastAsiaTheme="minorHAnsi" w:hAnsi="Tahoma" w:cs="Tahoma"/>
          <w:color w:val="000000" w:themeColor="text1"/>
        </w:rPr>
      </w:pPr>
    </w:p>
    <w:p w:rsidR="00776E21" w:rsidRDefault="00D67E1C">
      <w:pPr>
        <w:spacing w:after="100" w:afterAutospacing="1"/>
        <w:rPr>
          <w:rFonts w:ascii="Tahoma" w:hAnsi="Tahoma" w:cs="Tahoma"/>
          <w:color w:val="000000" w:themeColor="text1"/>
        </w:rPr>
      </w:pPr>
      <w:r>
        <w:rPr>
          <w:rFonts w:ascii="Tahoma" w:hAnsi="Tahoma" w:cs="Tahoma"/>
          <w:color w:val="000000" w:themeColor="text1"/>
          <w:u w:val="single"/>
        </w:rPr>
        <w:t>Obtuse-Angled Triangles</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Obtuse-angled triangles are triangles with one of their angles greater than 90° but less than 180° (i.e. an obtuse angle).</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2512060" cy="1276350"/>
            <wp:effectExtent l="19050" t="0" r="2540" b="0"/>
            <wp:docPr id="498" name="Picture 498" descr="http://wizznotes.com/wp-content/uploads/2011/01/image015.jpg">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Picture 498" descr="http://wizznotes.com/wp-content/uploads/2011/01/image015.jpg"/>
                    <pic:cNvPicPr>
                      <a:picLocks noChangeAspect="1" noChangeArrowheads="1"/>
                    </pic:cNvPicPr>
                  </pic:nvPicPr>
                  <pic:blipFill>
                    <a:blip r:embed="rId86"/>
                    <a:srcRect/>
                    <a:stretch>
                      <a:fillRect/>
                    </a:stretch>
                  </pic:blipFill>
                  <pic:spPr>
                    <a:xfrm>
                      <a:off x="0" y="0"/>
                      <a:ext cx="2512060" cy="1276350"/>
                    </a:xfrm>
                    <a:prstGeom prst="rect">
                      <a:avLst/>
                    </a:prstGeom>
                    <a:noFill/>
                    <a:ln w="9525">
                      <a:noFill/>
                      <a:miter lim="800000"/>
                      <a:headEnd/>
                      <a:tailEnd/>
                    </a:ln>
                  </pic:spPr>
                </pic:pic>
              </a:graphicData>
            </a:graphic>
          </wp:inline>
        </w:drawing>
      </w:r>
    </w:p>
    <w:p w:rsidR="00776E21" w:rsidRDefault="00D67E1C">
      <w:pPr>
        <w:spacing w:after="100" w:afterAutospacing="1"/>
        <w:rPr>
          <w:rFonts w:ascii="Tahoma" w:hAnsi="Tahoma" w:cs="Tahoma"/>
          <w:color w:val="000000" w:themeColor="text1"/>
        </w:rPr>
      </w:pPr>
      <w:r>
        <w:rPr>
          <w:rFonts w:ascii="Tahoma" w:hAnsi="Tahoma" w:cs="Tahoma"/>
          <w:color w:val="000000" w:themeColor="text1"/>
          <w:u w:val="single"/>
        </w:rPr>
        <w:t>Acute-Angled Triangles</w:t>
      </w:r>
    </w:p>
    <w:p w:rsidR="00776E21" w:rsidRDefault="00D67E1C">
      <w:pPr>
        <w:spacing w:after="100" w:afterAutospacing="1"/>
        <w:rPr>
          <w:rFonts w:ascii="Tahoma" w:hAnsi="Tahoma" w:cs="Tahoma"/>
          <w:color w:val="000000" w:themeColor="text1"/>
        </w:rPr>
      </w:pPr>
      <w:r>
        <w:rPr>
          <w:rFonts w:ascii="Tahoma" w:hAnsi="Tahoma" w:cs="Tahoma"/>
          <w:color w:val="000000" w:themeColor="text1"/>
        </w:rPr>
        <w:t>Acute-angled triangles are triangles in which all the angles are acute. That is, all angles are greater than 0° but less than 90°.</w:t>
      </w:r>
    </w:p>
    <w:p w:rsidR="00776E21" w:rsidRDefault="00D67E1C">
      <w:pPr>
        <w:spacing w:after="100" w:afterAutospacing="1"/>
        <w:rPr>
          <w:rFonts w:ascii="Tahoma" w:hAnsi="Tahoma" w:cs="Tahoma"/>
          <w:color w:val="000000" w:themeColor="text1"/>
        </w:rPr>
      </w:pPr>
      <w:r>
        <w:rPr>
          <w:rFonts w:ascii="Tahoma" w:hAnsi="Tahoma" w:cs="Tahoma"/>
          <w:noProof/>
          <w:color w:val="000000" w:themeColor="text1"/>
        </w:rPr>
        <w:drawing>
          <wp:inline distT="0" distB="0" distL="0" distR="0">
            <wp:extent cx="2106295" cy="1070610"/>
            <wp:effectExtent l="0" t="0" r="8255" b="15240"/>
            <wp:docPr id="499" name="Picture 499" descr="http://wizznotes.com/wp-content/uploads/2011/01/image016.jpg">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Picture 499" descr="http://wizznotes.com/wp-content/uploads/2011/01/image016.jpg"/>
                    <pic:cNvPicPr>
                      <a:picLocks noChangeAspect="1" noChangeArrowheads="1"/>
                    </pic:cNvPicPr>
                  </pic:nvPicPr>
                  <pic:blipFill>
                    <a:blip r:embed="rId88"/>
                    <a:srcRect/>
                    <a:stretch>
                      <a:fillRect/>
                    </a:stretch>
                  </pic:blipFill>
                  <pic:spPr>
                    <a:xfrm>
                      <a:off x="0" y="0"/>
                      <a:ext cx="2106295" cy="1070610"/>
                    </a:xfrm>
                    <a:prstGeom prst="rect">
                      <a:avLst/>
                    </a:prstGeom>
                    <a:noFill/>
                    <a:ln w="9525">
                      <a:noFill/>
                      <a:miter lim="800000"/>
                      <a:headEnd/>
                      <a:tailEnd/>
                    </a:ln>
                  </pic:spPr>
                </pic:pic>
              </a:graphicData>
            </a:graphic>
          </wp:inline>
        </w:drawing>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CLASSWORK</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NGM Page 60 Ex. 8b No 1</w:t>
      </w:r>
    </w:p>
    <w:p w:rsidR="00776E21" w:rsidRDefault="00D67E1C">
      <w:pPr>
        <w:spacing w:after="200"/>
        <w:rPr>
          <w:rFonts w:ascii="Tahoma" w:eastAsiaTheme="minorHAnsi" w:hAnsi="Tahoma" w:cs="Tahoma"/>
          <w:b/>
          <w:color w:val="000000" w:themeColor="text1"/>
        </w:rPr>
      </w:pPr>
      <w:r>
        <w:rPr>
          <w:rFonts w:ascii="Tahoma" w:eastAsiaTheme="minorHAnsi" w:hAnsi="Tahoma" w:cs="Tahoma"/>
          <w:b/>
          <w:color w:val="000000" w:themeColor="text1"/>
        </w:rPr>
        <w:t xml:space="preserve">Assignment: </w:t>
      </w:r>
      <w:r>
        <w:rPr>
          <w:rFonts w:ascii="Tahoma" w:eastAsiaTheme="minorHAnsi" w:hAnsi="Tahoma" w:cs="Tahoma"/>
          <w:color w:val="000000" w:themeColor="text1"/>
        </w:rPr>
        <w:t xml:space="preserve"> NGM Page 60 Ex. 8b No 2 </w:t>
      </w:r>
    </w:p>
    <w:p w:rsidR="00776E21" w:rsidRDefault="00D67E1C">
      <w:pPr>
        <w:rPr>
          <w:rFonts w:ascii="Tahoma" w:eastAsiaTheme="minorHAnsi" w:hAnsi="Tahoma" w:cs="Tahoma"/>
          <w:b/>
          <w:color w:val="000000" w:themeColor="text1"/>
          <w:u w:val="single"/>
        </w:rPr>
      </w:pPr>
      <w:r>
        <w:rPr>
          <w:rFonts w:ascii="Tahoma" w:eastAsiaTheme="minorHAnsi" w:hAnsi="Tahoma" w:cs="Tahoma"/>
          <w:b/>
          <w:color w:val="000000" w:themeColor="text1"/>
          <w:u w:val="single"/>
        </w:rPr>
        <w:lastRenderedPageBreak/>
        <w:t>WEEK 8</w:t>
      </w:r>
    </w:p>
    <w:p w:rsidR="00776E21" w:rsidRDefault="00D67E1C">
      <w:pPr>
        <w:rPr>
          <w:rFonts w:ascii="Tahoma" w:eastAsiaTheme="minorHAnsi" w:hAnsi="Tahoma" w:cs="Tahoma"/>
          <w:b/>
          <w:color w:val="000000" w:themeColor="text1"/>
          <w:u w:val="single"/>
        </w:rPr>
      </w:pPr>
      <w:r>
        <w:rPr>
          <w:rFonts w:ascii="Tahoma" w:eastAsiaTheme="minorHAnsi" w:hAnsi="Tahoma" w:cs="Tahoma"/>
          <w:b/>
          <w:color w:val="000000" w:themeColor="text1"/>
          <w:u w:val="single"/>
        </w:rPr>
        <w:t>CONSTRUCTION</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To construct a geometrical figure means to draw it accurately using geometrical instruments. Generally, to carry out a construction, you required a sharp pencil, compasses, protractor and good ruler. Other mathematical instruments or equipment such as set square, dividers and so on may also be necessary.</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The ruler:</w:t>
      </w:r>
      <w:r>
        <w:rPr>
          <w:rFonts w:ascii="Tahoma" w:eastAsiaTheme="minorHAnsi" w:hAnsi="Tahoma" w:cs="Tahoma"/>
          <w:color w:val="000000" w:themeColor="text1"/>
        </w:rPr>
        <w:t xml:space="preserve"> is used for drawing straight line and also for measuring lengths in both centimeters and inches.</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Protractor:</w:t>
      </w:r>
      <w:r>
        <w:rPr>
          <w:rFonts w:ascii="Tahoma" w:eastAsiaTheme="minorHAnsi" w:hAnsi="Tahoma" w:cs="Tahoma"/>
          <w:color w:val="000000" w:themeColor="text1"/>
        </w:rPr>
        <w:t xml:space="preserve"> A protractor is used for measuring and constructing angles. </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Pencil:</w:t>
      </w:r>
      <w:r>
        <w:rPr>
          <w:rFonts w:ascii="Tahoma" w:eastAsiaTheme="minorHAnsi" w:hAnsi="Tahoma" w:cs="Tahoma"/>
          <w:color w:val="000000" w:themeColor="text1"/>
        </w:rPr>
        <w:t xml:space="preserve"> A pencil with a sharp point is used for drawing straight and curved lines. Drawing pencil may be soft or hard.</w:t>
      </w:r>
    </w:p>
    <w:p w:rsidR="00776E21" w:rsidRDefault="00D67E1C">
      <w:pPr>
        <w:rPr>
          <w:rFonts w:ascii="Tahoma" w:eastAsiaTheme="minorHAnsi" w:hAnsi="Tahoma" w:cs="Tahoma"/>
          <w:b/>
          <w:bCs/>
          <w:color w:val="000000" w:themeColor="text1"/>
        </w:rPr>
      </w:pPr>
      <w:r>
        <w:rPr>
          <w:rFonts w:ascii="Tahoma" w:eastAsiaTheme="minorHAnsi" w:hAnsi="Tahoma" w:cs="Tahoma"/>
          <w:b/>
          <w:bCs/>
          <w:color w:val="000000" w:themeColor="text1"/>
        </w:rPr>
        <w:t>8.1 Constructing parallel lines</w:t>
      </w:r>
    </w:p>
    <w:p w:rsidR="00776E21" w:rsidRDefault="00D67E1C">
      <w:pPr>
        <w:rPr>
          <w:rFonts w:ascii="Tahoma" w:eastAsiaTheme="minorHAnsi" w:hAnsi="Tahoma" w:cs="Tahoma"/>
          <w:color w:val="000000" w:themeColor="text1"/>
          <w:u w:val="single"/>
        </w:rPr>
      </w:pPr>
      <w:r>
        <w:rPr>
          <w:rFonts w:ascii="Tahoma" w:eastAsiaTheme="minorHAnsi" w:hAnsi="Tahoma" w:cs="Tahoma"/>
          <w:color w:val="000000" w:themeColor="text1"/>
          <w:u w:val="single"/>
        </w:rPr>
        <w:t>Steps in constructing parallel lines</w:t>
      </w:r>
    </w:p>
    <w:p w:rsidR="00776E21" w:rsidRDefault="00D67E1C">
      <w:pPr>
        <w:numPr>
          <w:ilvl w:val="0"/>
          <w:numId w:val="41"/>
        </w:numPr>
        <w:rPr>
          <w:rFonts w:ascii="Tahoma" w:hAnsi="Tahoma" w:cs="Tahoma"/>
          <w:color w:val="000000" w:themeColor="text1"/>
        </w:rPr>
      </w:pPr>
      <w:r>
        <w:rPr>
          <w:rStyle w:val="Strong"/>
          <w:rFonts w:ascii="Tahoma" w:hAnsi="Tahoma" w:cs="Tahoma"/>
          <w:b w:val="0"/>
          <w:bCs w:val="0"/>
          <w:color w:val="000000" w:themeColor="text1"/>
          <w:u w:val="single"/>
        </w:rPr>
        <w:t>Draw the first line (Line AB):</w:t>
      </w:r>
      <w:r>
        <w:rPr>
          <w:rStyle w:val="Strong"/>
          <w:rFonts w:ascii="Tahoma" w:hAnsi="Tahoma" w:cs="Tahoma"/>
          <w:b w:val="0"/>
          <w:bCs w:val="0"/>
          <w:color w:val="000000" w:themeColor="text1"/>
        </w:rPr>
        <w:t xml:space="preserve">  </w:t>
      </w:r>
      <w:r>
        <w:rPr>
          <w:rFonts w:ascii="Tahoma" w:hAnsi="Tahoma" w:cs="Tahoma"/>
          <w:color w:val="000000" w:themeColor="text1"/>
        </w:rPr>
        <w:t>Use a ruler to draw a straight line and mark two points on it, A and B.</w:t>
      </w:r>
    </w:p>
    <w:p w:rsidR="00776E21" w:rsidRDefault="00D67E1C">
      <w:pPr>
        <w:numPr>
          <w:ilvl w:val="0"/>
          <w:numId w:val="41"/>
        </w:numPr>
        <w:rPr>
          <w:rFonts w:ascii="Tahoma" w:hAnsi="Tahoma" w:cs="Tahoma"/>
          <w:color w:val="000000" w:themeColor="text1"/>
        </w:rPr>
      </w:pPr>
      <w:r>
        <w:rPr>
          <w:rStyle w:val="Strong"/>
          <w:rFonts w:ascii="Tahoma" w:hAnsi="Tahoma" w:cs="Tahoma"/>
          <w:b w:val="0"/>
          <w:bCs w:val="0"/>
          <w:color w:val="000000" w:themeColor="text1"/>
          <w:u w:val="single"/>
        </w:rPr>
        <w:t>Place the set square on Line AB</w:t>
      </w:r>
      <w:r>
        <w:rPr>
          <w:rStyle w:val="Strong"/>
          <w:rFonts w:ascii="Tahoma" w:hAnsi="Tahoma" w:cs="Tahoma"/>
          <w:b w:val="0"/>
          <w:bCs w:val="0"/>
          <w:color w:val="000000" w:themeColor="text1"/>
        </w:rPr>
        <w:t xml:space="preserve">: </w:t>
      </w:r>
      <w:r>
        <w:rPr>
          <w:rFonts w:ascii="Tahoma" w:hAnsi="Tahoma" w:cs="Tahoma"/>
          <w:color w:val="000000" w:themeColor="text1"/>
        </w:rPr>
        <w:t>Align one edge of the set square with Line AB.</w:t>
      </w:r>
    </w:p>
    <w:p w:rsidR="00776E21" w:rsidRDefault="00D67E1C">
      <w:pPr>
        <w:numPr>
          <w:ilvl w:val="0"/>
          <w:numId w:val="41"/>
        </w:numPr>
        <w:rPr>
          <w:rFonts w:ascii="Tahoma" w:hAnsi="Tahoma" w:cs="Tahoma"/>
          <w:color w:val="000000" w:themeColor="text1"/>
        </w:rPr>
      </w:pPr>
      <w:r>
        <w:rPr>
          <w:rStyle w:val="Strong"/>
          <w:rFonts w:ascii="Tahoma" w:hAnsi="Tahoma" w:cs="Tahoma"/>
          <w:b w:val="0"/>
          <w:bCs w:val="0"/>
          <w:color w:val="000000" w:themeColor="text1"/>
          <w:u w:val="single"/>
        </w:rPr>
        <w:t>Slide the set square along Line AB:</w:t>
      </w:r>
      <w:r>
        <w:rPr>
          <w:rStyle w:val="Strong"/>
          <w:rFonts w:ascii="Tahoma" w:hAnsi="Tahoma" w:cs="Tahoma"/>
          <w:color w:val="000000" w:themeColor="text1"/>
        </w:rPr>
        <w:t xml:space="preserve"> </w:t>
      </w:r>
      <w:r>
        <w:rPr>
          <w:rFonts w:ascii="Tahoma" w:hAnsi="Tahoma" w:cs="Tahoma"/>
          <w:color w:val="000000" w:themeColor="text1"/>
        </w:rPr>
        <w:t>While keeping the set square aligned with Line AB, slide it to the desired distance where you want the parallel line.</w:t>
      </w:r>
    </w:p>
    <w:p w:rsidR="00776E21" w:rsidRDefault="00D67E1C">
      <w:pPr>
        <w:numPr>
          <w:ilvl w:val="0"/>
          <w:numId w:val="41"/>
        </w:numPr>
        <w:rPr>
          <w:rFonts w:ascii="Tahoma" w:hAnsi="Tahoma" w:cs="Tahoma"/>
          <w:color w:val="000000" w:themeColor="text1"/>
        </w:rPr>
      </w:pPr>
      <w:r>
        <w:rPr>
          <w:rStyle w:val="Strong"/>
          <w:rFonts w:ascii="Tahoma" w:hAnsi="Tahoma" w:cs="Tahoma"/>
          <w:b w:val="0"/>
          <w:bCs w:val="0"/>
          <w:color w:val="000000" w:themeColor="text1"/>
          <w:u w:val="single"/>
        </w:rPr>
        <w:t>Draw the parallel line:</w:t>
      </w:r>
      <w:r>
        <w:rPr>
          <w:rStyle w:val="Strong"/>
          <w:rFonts w:ascii="Tahoma" w:hAnsi="Tahoma" w:cs="Tahoma"/>
          <w:color w:val="000000" w:themeColor="text1"/>
        </w:rPr>
        <w:t xml:space="preserve"> </w:t>
      </w:r>
      <w:r>
        <w:rPr>
          <w:rFonts w:ascii="Tahoma" w:hAnsi="Tahoma" w:cs="Tahoma"/>
          <w:color w:val="000000" w:themeColor="text1"/>
        </w:rPr>
        <w:t>Draw a line along the edge of the set square. This new line will be parallel to Line AB.</w:t>
      </w:r>
    </w:p>
    <w:p w:rsidR="00776E21" w:rsidRDefault="00D67E1C">
      <w:pPr>
        <w:rPr>
          <w:rFonts w:ascii="Tahoma" w:hAnsi="Tahoma" w:cs="Tahoma"/>
          <w:color w:val="000000" w:themeColor="text1"/>
        </w:rPr>
      </w:pPr>
      <w:r>
        <w:rPr>
          <w:rFonts w:ascii="Tahoma" w:hAnsi="Tahoma" w:cs="Tahoma"/>
          <w:b/>
          <w:bCs/>
          <w:color w:val="000000" w:themeColor="text1"/>
        </w:rPr>
        <w:t>Example 1</w:t>
      </w:r>
    </w:p>
    <w:p w:rsidR="00776E21" w:rsidRDefault="00D67E1C">
      <w:pPr>
        <w:rPr>
          <w:rFonts w:ascii="Tahoma" w:hAnsi="Tahoma" w:cs="Tahoma"/>
          <w:color w:val="000000" w:themeColor="text1"/>
        </w:rPr>
      </w:pPr>
      <w:r>
        <w:rPr>
          <w:rFonts w:ascii="Tahoma" w:hAnsi="Tahoma" w:cs="Tahoma"/>
          <w:color w:val="000000" w:themeColor="text1"/>
        </w:rPr>
        <w:t>Draw a parallel line 3cm above /AB/= 5cm.</w:t>
      </w:r>
    </w:p>
    <w:p w:rsidR="00776E21" w:rsidRDefault="00D67E1C">
      <w:pPr>
        <w:rPr>
          <w:rFonts w:ascii="Tahoma" w:eastAsiaTheme="minorHAnsi" w:hAnsi="Tahoma" w:cs="Tahoma"/>
          <w:b/>
          <w:bCs/>
          <w:color w:val="000000" w:themeColor="text1"/>
        </w:rPr>
      </w:pPr>
      <w:r>
        <w:rPr>
          <w:rFonts w:ascii="Tahoma" w:eastAsiaTheme="minorHAnsi" w:hAnsi="Tahoma" w:cs="Tahoma"/>
          <w:b/>
          <w:bCs/>
          <w:color w:val="000000" w:themeColor="text1"/>
        </w:rPr>
        <w:t>CLASSWORK</w:t>
      </w:r>
    </w:p>
    <w:p w:rsidR="00776E21" w:rsidRDefault="00D67E1C">
      <w:pPr>
        <w:rPr>
          <w:rFonts w:ascii="Tahoma" w:hAnsi="Tahoma" w:cs="Tahoma"/>
          <w:color w:val="000000" w:themeColor="text1"/>
        </w:rPr>
      </w:pPr>
      <w:r>
        <w:rPr>
          <w:rFonts w:ascii="Tahoma" w:eastAsiaTheme="minorHAnsi" w:hAnsi="Tahoma" w:cs="Tahoma"/>
          <w:b/>
          <w:bCs/>
          <w:color w:val="000000" w:themeColor="text1"/>
        </w:rPr>
        <w:t xml:space="preserve"> </w:t>
      </w:r>
      <w:r>
        <w:rPr>
          <w:rFonts w:ascii="Tahoma" w:hAnsi="Tahoma" w:cs="Tahoma"/>
          <w:color w:val="000000" w:themeColor="text1"/>
        </w:rPr>
        <w:t>Draw a parallel line 4.2cm above /PQ/= 8cm.</w:t>
      </w:r>
    </w:p>
    <w:p w:rsidR="00776E21" w:rsidRDefault="00D67E1C">
      <w:pPr>
        <w:rPr>
          <w:rFonts w:ascii="Tahoma" w:hAnsi="Tahoma" w:cs="Tahoma"/>
          <w:b/>
          <w:bCs/>
          <w:color w:val="000000" w:themeColor="text1"/>
        </w:rPr>
      </w:pPr>
      <w:r>
        <w:rPr>
          <w:rFonts w:ascii="Tahoma" w:hAnsi="Tahoma" w:cs="Tahoma"/>
          <w:b/>
          <w:bCs/>
          <w:color w:val="000000" w:themeColor="text1"/>
        </w:rPr>
        <w:t>8.2 Constructing Perpendiculars</w:t>
      </w:r>
    </w:p>
    <w:p w:rsidR="00776E21" w:rsidRDefault="00D67E1C">
      <w:pPr>
        <w:rPr>
          <w:rStyle w:val="Strong"/>
          <w:rFonts w:ascii="Tahoma" w:hAnsi="Tahoma" w:cs="Tahoma"/>
          <w:b w:val="0"/>
          <w:bCs w:val="0"/>
          <w:color w:val="000000" w:themeColor="text1"/>
          <w:u w:val="single"/>
        </w:rPr>
      </w:pPr>
      <w:r>
        <w:rPr>
          <w:rStyle w:val="Strong"/>
          <w:rFonts w:ascii="Tahoma" w:hAnsi="Tahoma" w:cs="Tahoma"/>
          <w:b w:val="0"/>
          <w:bCs w:val="0"/>
          <w:color w:val="000000" w:themeColor="text1"/>
          <w:u w:val="single"/>
        </w:rPr>
        <w:t>Steps in constructing perpendicular lines</w:t>
      </w:r>
    </w:p>
    <w:p w:rsidR="00776E21" w:rsidRDefault="00D67E1C">
      <w:pPr>
        <w:numPr>
          <w:ilvl w:val="0"/>
          <w:numId w:val="42"/>
        </w:numPr>
        <w:rPr>
          <w:rFonts w:ascii="Tahoma" w:hAnsi="Tahoma" w:cs="Tahoma"/>
          <w:color w:val="000000" w:themeColor="text1"/>
        </w:rPr>
      </w:pPr>
      <w:r>
        <w:rPr>
          <w:rStyle w:val="Strong"/>
          <w:rFonts w:ascii="Tahoma" w:hAnsi="Tahoma" w:cs="Tahoma"/>
          <w:b w:val="0"/>
          <w:bCs w:val="0"/>
          <w:color w:val="000000" w:themeColor="text1"/>
          <w:u w:val="single"/>
        </w:rPr>
        <w:t>Draw the Base Line:</w:t>
      </w:r>
      <w:r>
        <w:rPr>
          <w:rStyle w:val="Strong"/>
          <w:rFonts w:ascii="Tahoma" w:hAnsi="Tahoma" w:cs="Tahoma"/>
          <w:color w:val="000000" w:themeColor="text1"/>
        </w:rPr>
        <w:t xml:space="preserve"> </w:t>
      </w:r>
      <w:r>
        <w:rPr>
          <w:rFonts w:ascii="Tahoma" w:hAnsi="Tahoma" w:cs="Tahoma"/>
          <w:color w:val="000000" w:themeColor="text1"/>
        </w:rPr>
        <w:t>Use the ruler to draw a straight line on your paper. Label this line as AB.</w:t>
      </w:r>
    </w:p>
    <w:p w:rsidR="00776E21" w:rsidRDefault="00D67E1C">
      <w:pPr>
        <w:numPr>
          <w:ilvl w:val="0"/>
          <w:numId w:val="42"/>
        </w:numPr>
        <w:rPr>
          <w:rFonts w:ascii="Tahoma" w:hAnsi="Tahoma" w:cs="Tahoma"/>
          <w:color w:val="000000" w:themeColor="text1"/>
        </w:rPr>
      </w:pPr>
      <w:r>
        <w:rPr>
          <w:rStyle w:val="Strong"/>
          <w:rFonts w:ascii="Tahoma" w:hAnsi="Tahoma" w:cs="Tahoma"/>
          <w:b w:val="0"/>
          <w:bCs w:val="0"/>
          <w:color w:val="000000" w:themeColor="text1"/>
          <w:u w:val="single"/>
        </w:rPr>
        <w:t xml:space="preserve">Place the Set Square: </w:t>
      </w:r>
      <w:r>
        <w:rPr>
          <w:rFonts w:ascii="Tahoma" w:hAnsi="Tahoma" w:cs="Tahoma"/>
          <w:color w:val="000000" w:themeColor="text1"/>
        </w:rPr>
        <w:t>Align one edge of the set square with the line AB. Ensure that the right angle of the set square is positioned at the point where you want the perpendicular line to intersect AB.</w:t>
      </w:r>
    </w:p>
    <w:p w:rsidR="00776E21" w:rsidRDefault="00D67E1C">
      <w:pPr>
        <w:numPr>
          <w:ilvl w:val="0"/>
          <w:numId w:val="42"/>
        </w:numPr>
        <w:rPr>
          <w:rFonts w:ascii="Tahoma" w:hAnsi="Tahoma" w:cs="Tahoma"/>
          <w:color w:val="000000" w:themeColor="text1"/>
        </w:rPr>
      </w:pPr>
      <w:r>
        <w:rPr>
          <w:rStyle w:val="Strong"/>
          <w:rFonts w:ascii="Tahoma" w:hAnsi="Tahoma" w:cs="Tahoma"/>
          <w:b w:val="0"/>
          <w:bCs w:val="0"/>
          <w:color w:val="000000" w:themeColor="text1"/>
          <w:u w:val="single"/>
        </w:rPr>
        <w:t>Draw the Perpendicular Line:</w:t>
      </w:r>
      <w:r>
        <w:rPr>
          <w:rStyle w:val="Strong"/>
          <w:rFonts w:ascii="Tahoma" w:hAnsi="Tahoma" w:cs="Tahoma"/>
          <w:color w:val="000000" w:themeColor="text1"/>
        </w:rPr>
        <w:t xml:space="preserve"> </w:t>
      </w:r>
      <w:r>
        <w:rPr>
          <w:rFonts w:ascii="Tahoma" w:hAnsi="Tahoma" w:cs="Tahoma"/>
          <w:color w:val="000000" w:themeColor="text1"/>
        </w:rPr>
        <w:t>Hold the set square firmly in place. Use the other edge of the set square (the one forming the right angle with AB) to draw a straight line. This line will be perpendicular to AB.</w:t>
      </w:r>
    </w:p>
    <w:p w:rsidR="00776E21" w:rsidRDefault="00D67E1C">
      <w:pPr>
        <w:numPr>
          <w:ilvl w:val="0"/>
          <w:numId w:val="42"/>
        </w:numPr>
        <w:rPr>
          <w:rFonts w:ascii="Tahoma" w:hAnsi="Tahoma" w:cs="Tahoma"/>
          <w:color w:val="000000" w:themeColor="text1"/>
        </w:rPr>
      </w:pPr>
      <w:r>
        <w:rPr>
          <w:rStyle w:val="Strong"/>
          <w:rFonts w:ascii="Tahoma" w:hAnsi="Tahoma" w:cs="Tahoma"/>
          <w:b w:val="0"/>
          <w:bCs w:val="0"/>
          <w:color w:val="000000" w:themeColor="text1"/>
          <w:u w:val="single"/>
        </w:rPr>
        <w:t>Label the Intersection Point:</w:t>
      </w:r>
      <w:r>
        <w:rPr>
          <w:rStyle w:val="Strong"/>
          <w:rFonts w:ascii="Tahoma" w:hAnsi="Tahoma" w:cs="Tahoma"/>
          <w:color w:val="000000" w:themeColor="text1"/>
        </w:rPr>
        <w:t xml:space="preserve"> </w:t>
      </w:r>
      <w:r>
        <w:rPr>
          <w:rFonts w:ascii="Tahoma" w:hAnsi="Tahoma" w:cs="Tahoma"/>
          <w:color w:val="000000" w:themeColor="text1"/>
        </w:rPr>
        <w:t>Mark the intersection point of the two lines and label it as C. You now have a perpendicular line CD intersecting the base line AB at C.</w:t>
      </w:r>
    </w:p>
    <w:p w:rsidR="00776E21" w:rsidRDefault="00D67E1C">
      <w:pPr>
        <w:rPr>
          <w:rFonts w:ascii="Tahoma" w:hAnsi="Tahoma" w:cs="Tahoma"/>
          <w:b/>
          <w:bCs/>
          <w:color w:val="000000" w:themeColor="text1"/>
        </w:rPr>
      </w:pPr>
      <w:r>
        <w:rPr>
          <w:rFonts w:ascii="Tahoma" w:hAnsi="Tahoma" w:cs="Tahoma"/>
          <w:b/>
          <w:bCs/>
          <w:color w:val="000000" w:themeColor="text1"/>
        </w:rPr>
        <w:t>Example 2</w:t>
      </w:r>
    </w:p>
    <w:p w:rsidR="00776E21" w:rsidRDefault="00D67E1C">
      <w:pPr>
        <w:rPr>
          <w:rFonts w:ascii="Tahoma" w:hAnsi="Tahoma" w:cs="Tahoma"/>
          <w:color w:val="000000" w:themeColor="text1"/>
        </w:rPr>
      </w:pPr>
      <w:r>
        <w:rPr>
          <w:rFonts w:ascii="Tahoma" w:hAnsi="Tahoma" w:cs="Tahoma"/>
          <w:color w:val="000000" w:themeColor="text1"/>
        </w:rPr>
        <w:t>Draw a perpendicular line at the centre of /AB/= 5cm.</w:t>
      </w:r>
    </w:p>
    <w:p w:rsidR="00776E21" w:rsidRDefault="00D67E1C">
      <w:pPr>
        <w:rPr>
          <w:rFonts w:ascii="Tahoma" w:eastAsiaTheme="minorHAnsi" w:hAnsi="Tahoma" w:cs="Tahoma"/>
          <w:b/>
          <w:bCs/>
          <w:color w:val="000000" w:themeColor="text1"/>
        </w:rPr>
      </w:pPr>
      <w:r>
        <w:rPr>
          <w:rFonts w:ascii="Tahoma" w:eastAsiaTheme="minorHAnsi" w:hAnsi="Tahoma" w:cs="Tahoma"/>
          <w:b/>
          <w:bCs/>
          <w:color w:val="000000" w:themeColor="text1"/>
        </w:rPr>
        <w:t>CLASSWORK</w:t>
      </w:r>
    </w:p>
    <w:p w:rsidR="00776E21" w:rsidRDefault="00D67E1C">
      <w:pPr>
        <w:rPr>
          <w:rFonts w:ascii="Tahoma" w:hAnsi="Tahoma" w:cs="Tahoma"/>
          <w:color w:val="000000" w:themeColor="text1"/>
        </w:rPr>
      </w:pPr>
      <w:r>
        <w:rPr>
          <w:rFonts w:ascii="Tahoma" w:eastAsiaTheme="minorHAnsi" w:hAnsi="Tahoma" w:cs="Tahoma"/>
          <w:b/>
          <w:bCs/>
          <w:color w:val="000000" w:themeColor="text1"/>
        </w:rPr>
        <w:t xml:space="preserve"> </w:t>
      </w:r>
      <w:r>
        <w:rPr>
          <w:rFonts w:ascii="Tahoma" w:hAnsi="Tahoma" w:cs="Tahoma"/>
          <w:color w:val="000000" w:themeColor="text1"/>
        </w:rPr>
        <w:t>Draw a perpendicular line on /PQ/= 8cm at 3cm from point P.</w:t>
      </w:r>
    </w:p>
    <w:p w:rsidR="00776E21" w:rsidRDefault="00D67E1C">
      <w:pPr>
        <w:rPr>
          <w:rFonts w:ascii="Tahoma" w:hAnsi="Tahoma" w:cs="Tahoma"/>
          <w:b/>
          <w:bCs/>
          <w:color w:val="000000" w:themeColor="text1"/>
        </w:rPr>
      </w:pPr>
      <w:r>
        <w:rPr>
          <w:rFonts w:ascii="Tahoma" w:hAnsi="Tahoma" w:cs="Tahoma"/>
          <w:b/>
          <w:bCs/>
          <w:color w:val="000000" w:themeColor="text1"/>
        </w:rPr>
        <w:t>8.3 Bisecting a Straight Line</w:t>
      </w:r>
    </w:p>
    <w:p w:rsidR="00776E21" w:rsidRDefault="00D67E1C">
      <w:pPr>
        <w:rPr>
          <w:rFonts w:ascii="Tahoma" w:hAnsi="Tahoma" w:cs="Tahoma"/>
          <w:color w:val="000000" w:themeColor="text1"/>
        </w:rPr>
      </w:pPr>
      <w:r>
        <w:rPr>
          <w:rFonts w:ascii="Tahoma" w:hAnsi="Tahoma" w:cs="Tahoma"/>
          <w:color w:val="000000" w:themeColor="text1"/>
        </w:rPr>
        <w:t>To bisect a straight line using a ruler and a compass, follow these steps:</w:t>
      </w:r>
    </w:p>
    <w:p w:rsidR="00776E21" w:rsidRDefault="00D67E1C">
      <w:pPr>
        <w:numPr>
          <w:ilvl w:val="0"/>
          <w:numId w:val="43"/>
        </w:numPr>
        <w:rPr>
          <w:rFonts w:ascii="Tahoma" w:hAnsi="Tahoma" w:cs="Tahoma"/>
          <w:color w:val="000000" w:themeColor="text1"/>
        </w:rPr>
      </w:pPr>
      <w:r>
        <w:rPr>
          <w:rStyle w:val="Strong"/>
          <w:rFonts w:ascii="Tahoma" w:hAnsi="Tahoma" w:cs="Tahoma"/>
          <w:b w:val="0"/>
          <w:bCs w:val="0"/>
          <w:color w:val="000000" w:themeColor="text1"/>
          <w:u w:val="single"/>
        </w:rPr>
        <w:t>Draw the Line:</w:t>
      </w:r>
      <w:r>
        <w:rPr>
          <w:rStyle w:val="Strong"/>
          <w:rFonts w:ascii="Tahoma" w:hAnsi="Tahoma" w:cs="Tahoma"/>
          <w:b w:val="0"/>
          <w:bCs w:val="0"/>
          <w:color w:val="000000" w:themeColor="text1"/>
        </w:rPr>
        <w:t xml:space="preserve"> </w:t>
      </w:r>
      <w:r>
        <w:rPr>
          <w:rFonts w:ascii="Tahoma" w:hAnsi="Tahoma" w:cs="Tahoma"/>
          <w:color w:val="000000" w:themeColor="text1"/>
        </w:rPr>
        <w:t>Use a ruler to draw a straight line segment AB.</w:t>
      </w:r>
    </w:p>
    <w:p w:rsidR="00776E21" w:rsidRDefault="00D67E1C">
      <w:pPr>
        <w:numPr>
          <w:ilvl w:val="0"/>
          <w:numId w:val="43"/>
        </w:numPr>
        <w:rPr>
          <w:rFonts w:ascii="Tahoma" w:hAnsi="Tahoma" w:cs="Tahoma"/>
          <w:color w:val="000000" w:themeColor="text1"/>
        </w:rPr>
      </w:pPr>
      <w:r>
        <w:rPr>
          <w:rStyle w:val="Strong"/>
          <w:rFonts w:ascii="Tahoma" w:hAnsi="Tahoma" w:cs="Tahoma"/>
          <w:b w:val="0"/>
          <w:bCs w:val="0"/>
          <w:color w:val="000000" w:themeColor="text1"/>
          <w:u w:val="single"/>
        </w:rPr>
        <w:t>Set the Compass Width</w:t>
      </w:r>
      <w:r>
        <w:rPr>
          <w:rStyle w:val="Strong"/>
          <w:rFonts w:ascii="Tahoma" w:hAnsi="Tahoma" w:cs="Tahoma"/>
          <w:color w:val="000000" w:themeColor="text1"/>
        </w:rPr>
        <w:t xml:space="preserve">: </w:t>
      </w:r>
      <w:r>
        <w:rPr>
          <w:rFonts w:ascii="Tahoma" w:hAnsi="Tahoma" w:cs="Tahoma"/>
          <w:color w:val="000000" w:themeColor="text1"/>
        </w:rPr>
        <w:t>Place the compass point on one end of the line segment (point A). Adjust the compass to a width greater than half the length of AB.</w:t>
      </w:r>
    </w:p>
    <w:p w:rsidR="00776E21" w:rsidRDefault="00D67E1C">
      <w:pPr>
        <w:numPr>
          <w:ilvl w:val="0"/>
          <w:numId w:val="43"/>
        </w:numPr>
        <w:rPr>
          <w:rFonts w:ascii="Tahoma" w:hAnsi="Tahoma" w:cs="Tahoma"/>
          <w:color w:val="000000" w:themeColor="text1"/>
        </w:rPr>
      </w:pPr>
      <w:r>
        <w:rPr>
          <w:rStyle w:val="Strong"/>
          <w:rFonts w:ascii="Tahoma" w:hAnsi="Tahoma" w:cs="Tahoma"/>
          <w:b w:val="0"/>
          <w:bCs w:val="0"/>
          <w:color w:val="000000" w:themeColor="text1"/>
          <w:u w:val="single"/>
        </w:rPr>
        <w:t>Draw Arcs from Each Endpoint</w:t>
      </w:r>
      <w:r>
        <w:rPr>
          <w:rStyle w:val="Strong"/>
          <w:rFonts w:ascii="Tahoma" w:hAnsi="Tahoma" w:cs="Tahoma"/>
          <w:color w:val="000000" w:themeColor="text1"/>
        </w:rPr>
        <w:t xml:space="preserve">: </w:t>
      </w:r>
      <w:r>
        <w:rPr>
          <w:rFonts w:ascii="Tahoma" w:hAnsi="Tahoma" w:cs="Tahoma"/>
          <w:color w:val="000000" w:themeColor="text1"/>
        </w:rPr>
        <w:t>With the compass point on A, draw an arc above and below the line. Without changing the compass width, place the compass point on the other end of the line segment (point B). Draw another arc above and below the line, intersecting the first set of arcs.</w:t>
      </w:r>
    </w:p>
    <w:p w:rsidR="00776E21" w:rsidRDefault="00D67E1C">
      <w:pPr>
        <w:numPr>
          <w:ilvl w:val="0"/>
          <w:numId w:val="43"/>
        </w:numPr>
        <w:rPr>
          <w:rFonts w:ascii="Tahoma" w:hAnsi="Tahoma" w:cs="Tahoma"/>
          <w:color w:val="000000" w:themeColor="text1"/>
        </w:rPr>
      </w:pPr>
      <w:r>
        <w:rPr>
          <w:rStyle w:val="Strong"/>
          <w:rFonts w:ascii="Tahoma" w:hAnsi="Tahoma" w:cs="Tahoma"/>
          <w:b w:val="0"/>
          <w:bCs w:val="0"/>
          <w:color w:val="000000" w:themeColor="text1"/>
          <w:u w:val="single"/>
        </w:rPr>
        <w:t>Mark the Intersections</w:t>
      </w:r>
      <w:r>
        <w:rPr>
          <w:rStyle w:val="Strong"/>
          <w:rFonts w:ascii="Tahoma" w:hAnsi="Tahoma" w:cs="Tahoma"/>
          <w:color w:val="000000" w:themeColor="text1"/>
        </w:rPr>
        <w:t xml:space="preserve">: </w:t>
      </w:r>
      <w:r>
        <w:rPr>
          <w:rFonts w:ascii="Tahoma" w:hAnsi="Tahoma" w:cs="Tahoma"/>
          <w:color w:val="000000" w:themeColor="text1"/>
        </w:rPr>
        <w:t>The arcs will intersect at two points above and below the line. Label these intersection points as C and D.</w:t>
      </w:r>
    </w:p>
    <w:p w:rsidR="00776E21" w:rsidRDefault="00D67E1C">
      <w:pPr>
        <w:numPr>
          <w:ilvl w:val="0"/>
          <w:numId w:val="43"/>
        </w:numPr>
        <w:rPr>
          <w:rFonts w:ascii="Tahoma" w:hAnsi="Tahoma" w:cs="Tahoma"/>
          <w:color w:val="000000" w:themeColor="text1"/>
        </w:rPr>
      </w:pPr>
      <w:r>
        <w:rPr>
          <w:rStyle w:val="Strong"/>
          <w:rFonts w:ascii="Tahoma" w:hAnsi="Tahoma" w:cs="Tahoma"/>
          <w:b w:val="0"/>
          <w:bCs w:val="0"/>
          <w:color w:val="000000" w:themeColor="text1"/>
          <w:u w:val="single"/>
        </w:rPr>
        <w:t>Draw the Perpendicular Bisector</w:t>
      </w:r>
      <w:r>
        <w:rPr>
          <w:rStyle w:val="Strong"/>
          <w:rFonts w:ascii="Tahoma" w:hAnsi="Tahoma" w:cs="Tahoma"/>
          <w:color w:val="000000" w:themeColor="text1"/>
        </w:rPr>
        <w:t xml:space="preserve">: </w:t>
      </w:r>
      <w:r>
        <w:rPr>
          <w:rFonts w:ascii="Tahoma" w:hAnsi="Tahoma" w:cs="Tahoma"/>
          <w:color w:val="000000" w:themeColor="text1"/>
        </w:rPr>
        <w:t>Use a ruler to draw a straight line through the intersection points C and D. This line will bisect the original line segment AB at its midpoint.</w:t>
      </w:r>
    </w:p>
    <w:p w:rsidR="00776E21" w:rsidRDefault="00D67E1C">
      <w:pPr>
        <w:numPr>
          <w:ilvl w:val="0"/>
          <w:numId w:val="43"/>
        </w:numPr>
        <w:rPr>
          <w:rFonts w:ascii="Tahoma" w:hAnsi="Tahoma" w:cs="Tahoma"/>
          <w:color w:val="000000" w:themeColor="text1"/>
        </w:rPr>
      </w:pPr>
      <w:r>
        <w:rPr>
          <w:rStyle w:val="Strong"/>
          <w:rFonts w:ascii="Tahoma" w:hAnsi="Tahoma" w:cs="Tahoma"/>
          <w:b w:val="0"/>
          <w:bCs w:val="0"/>
          <w:color w:val="000000" w:themeColor="text1"/>
          <w:u w:val="single"/>
        </w:rPr>
        <w:t>Label the Midpoint</w:t>
      </w:r>
      <w:r>
        <w:rPr>
          <w:rStyle w:val="Strong"/>
          <w:rFonts w:ascii="Tahoma" w:hAnsi="Tahoma" w:cs="Tahoma"/>
          <w:color w:val="000000" w:themeColor="text1"/>
        </w:rPr>
        <w:t xml:space="preserve">: </w:t>
      </w:r>
      <w:r>
        <w:rPr>
          <w:rFonts w:ascii="Tahoma" w:hAnsi="Tahoma" w:cs="Tahoma"/>
          <w:color w:val="000000" w:themeColor="text1"/>
        </w:rPr>
        <w:t>Mark the point where the bisector intersects the original line segment and label it as M. Point M is the midpoint of AB. Your line segment AB is now bisected at point M.</w:t>
      </w:r>
    </w:p>
    <w:p w:rsidR="00776E21" w:rsidRDefault="00D67E1C">
      <w:pPr>
        <w:rPr>
          <w:rFonts w:ascii="Tahoma" w:eastAsiaTheme="minorHAnsi" w:hAnsi="Tahoma" w:cs="Tahoma"/>
          <w:b/>
          <w:bCs/>
          <w:color w:val="000000" w:themeColor="text1"/>
        </w:rPr>
      </w:pPr>
      <w:r>
        <w:rPr>
          <w:rFonts w:ascii="Tahoma" w:hAnsi="Tahoma" w:cs="Tahoma"/>
          <w:b/>
          <w:bCs/>
          <w:color w:val="000000" w:themeColor="text1"/>
        </w:rPr>
        <w:t>8.4 Construction of Angle 90</w:t>
      </w:r>
      <w:r>
        <w:rPr>
          <w:rFonts w:ascii="Tahoma" w:hAnsi="Tahoma" w:cs="Tahoma"/>
          <w:b/>
          <w:bCs/>
          <w:color w:val="000000" w:themeColor="text1"/>
          <w:vertAlign w:val="superscript"/>
        </w:rPr>
        <w:t xml:space="preserve">o </w:t>
      </w:r>
      <w:r>
        <w:rPr>
          <w:rFonts w:ascii="Tahoma" w:hAnsi="Tahoma" w:cs="Tahoma"/>
          <w:b/>
          <w:bCs/>
          <w:color w:val="000000" w:themeColor="text1"/>
        </w:rPr>
        <w:t>and 60</w:t>
      </w:r>
      <w:r>
        <w:rPr>
          <w:rFonts w:ascii="Tahoma" w:hAnsi="Tahoma" w:cs="Tahoma"/>
          <w:b/>
          <w:bCs/>
          <w:color w:val="000000" w:themeColor="text1"/>
          <w:vertAlign w:val="superscript"/>
        </w:rPr>
        <w:t>o</w:t>
      </w:r>
    </w:p>
    <w:p w:rsidR="00776E21" w:rsidRDefault="00D67E1C">
      <w:pPr>
        <w:outlineLvl w:val="0"/>
        <w:rPr>
          <w:rFonts w:ascii="Tahoma" w:hAnsi="Tahoma" w:cs="Tahoma"/>
          <w:bCs/>
          <w:color w:val="000000" w:themeColor="text1"/>
          <w:kern w:val="36"/>
        </w:rPr>
      </w:pPr>
      <w:r>
        <w:rPr>
          <w:rFonts w:ascii="Tahoma" w:hAnsi="Tahoma" w:cs="Tahoma"/>
          <w:b/>
          <w:bCs/>
          <w:color w:val="000000" w:themeColor="text1"/>
          <w:kern w:val="36"/>
        </w:rPr>
        <w:lastRenderedPageBreak/>
        <w:t xml:space="preserve">Example: </w:t>
      </w:r>
      <w:r>
        <w:rPr>
          <w:rFonts w:ascii="Tahoma" w:hAnsi="Tahoma" w:cs="Tahoma"/>
          <w:bCs/>
          <w:color w:val="000000" w:themeColor="text1"/>
          <w:kern w:val="36"/>
        </w:rPr>
        <w:t>Construct angle 90</w:t>
      </w:r>
      <w:r>
        <w:rPr>
          <w:rFonts w:ascii="Tahoma" w:hAnsi="Tahoma" w:cs="Tahoma"/>
          <w:bCs/>
          <w:color w:val="000000" w:themeColor="text1"/>
          <w:kern w:val="36"/>
          <w:vertAlign w:val="superscript"/>
        </w:rPr>
        <w:t>0</w:t>
      </w:r>
      <w:r>
        <w:rPr>
          <w:rFonts w:ascii="Tahoma" w:hAnsi="Tahoma" w:cs="Tahoma"/>
          <w:bCs/>
          <w:color w:val="000000" w:themeColor="text1"/>
          <w:kern w:val="36"/>
        </w:rPr>
        <w:t xml:space="preserve"> and 60</w:t>
      </w:r>
      <w:r>
        <w:rPr>
          <w:rFonts w:ascii="Tahoma" w:hAnsi="Tahoma" w:cs="Tahoma"/>
          <w:bCs/>
          <w:color w:val="000000" w:themeColor="text1"/>
          <w:kern w:val="36"/>
          <w:vertAlign w:val="superscript"/>
        </w:rPr>
        <w:t>0</w:t>
      </w:r>
      <w:r>
        <w:rPr>
          <w:rFonts w:ascii="Tahoma" w:hAnsi="Tahoma" w:cs="Tahoma"/>
          <w:bCs/>
          <w:color w:val="000000" w:themeColor="text1"/>
          <w:kern w:val="36"/>
        </w:rPr>
        <w:t>.</w:t>
      </w:r>
    </w:p>
    <w:p w:rsidR="00776E21" w:rsidRDefault="00D67E1C">
      <w:pPr>
        <w:outlineLvl w:val="0"/>
        <w:rPr>
          <w:rFonts w:ascii="Tahoma" w:eastAsiaTheme="minorHAnsi" w:hAnsi="Tahoma" w:cs="Tahoma"/>
          <w:b/>
          <w:bCs/>
          <w:color w:val="000000" w:themeColor="text1"/>
        </w:rPr>
      </w:pPr>
      <w:r>
        <w:rPr>
          <w:rFonts w:ascii="Tahoma" w:eastAsiaTheme="minorHAnsi" w:hAnsi="Tahoma" w:cs="Tahoma"/>
          <w:b/>
          <w:bCs/>
          <w:color w:val="000000" w:themeColor="text1"/>
        </w:rPr>
        <w:t>CLASSWORK</w:t>
      </w:r>
    </w:p>
    <w:p w:rsidR="00776E21" w:rsidRDefault="00D67E1C">
      <w:pPr>
        <w:contextualSpacing/>
        <w:rPr>
          <w:rFonts w:ascii="Tahoma" w:eastAsiaTheme="minorHAnsi" w:hAnsi="Tahoma" w:cs="Tahoma"/>
          <w:color w:val="000000" w:themeColor="text1"/>
        </w:rPr>
      </w:pPr>
      <w:r>
        <w:rPr>
          <w:rFonts w:ascii="Tahoma" w:eastAsiaTheme="minorHAnsi" w:hAnsi="Tahoma" w:cs="Tahoma"/>
          <w:color w:val="000000" w:themeColor="text1"/>
        </w:rPr>
        <w:t>NGM Page 176 Ex. 21d No. 1</w:t>
      </w:r>
    </w:p>
    <w:p w:rsidR="00776E21" w:rsidRDefault="00D67E1C">
      <w:pPr>
        <w:contextualSpacing/>
        <w:rPr>
          <w:rFonts w:ascii="Tahoma" w:eastAsiaTheme="minorHAnsi" w:hAnsi="Tahoma" w:cs="Tahoma"/>
          <w:color w:val="000000" w:themeColor="text1"/>
        </w:rPr>
      </w:pPr>
      <w:r>
        <w:rPr>
          <w:rFonts w:ascii="Tahoma" w:eastAsiaTheme="minorHAnsi" w:hAnsi="Tahoma" w:cs="Tahoma"/>
          <w:color w:val="000000" w:themeColor="text1"/>
        </w:rPr>
        <w:t>Page 177 Ex. 21e No. 1</w:t>
      </w:r>
    </w:p>
    <w:p w:rsidR="00776E21" w:rsidRDefault="00D67E1C">
      <w:pPr>
        <w:contextualSpacing/>
        <w:rPr>
          <w:rFonts w:ascii="Tahoma" w:eastAsiaTheme="minorHAnsi" w:hAnsi="Tahoma" w:cs="Tahoma"/>
          <w:b/>
          <w:color w:val="000000" w:themeColor="text1"/>
        </w:rPr>
      </w:pPr>
      <w:r>
        <w:rPr>
          <w:rFonts w:ascii="Tahoma" w:eastAsiaTheme="minorHAnsi" w:hAnsi="Tahoma" w:cs="Tahoma"/>
          <w:b/>
          <w:color w:val="000000" w:themeColor="text1"/>
        </w:rPr>
        <w:t>ASSIGNMENT</w:t>
      </w:r>
    </w:p>
    <w:p w:rsidR="00776E21" w:rsidRDefault="00D67E1C">
      <w:pPr>
        <w:contextualSpacing/>
        <w:rPr>
          <w:rFonts w:ascii="Tahoma" w:eastAsiaTheme="minorHAnsi" w:hAnsi="Tahoma" w:cs="Tahoma"/>
          <w:color w:val="000000" w:themeColor="text1"/>
        </w:rPr>
      </w:pPr>
      <w:r>
        <w:rPr>
          <w:rFonts w:ascii="Tahoma" w:eastAsiaTheme="minorHAnsi" w:hAnsi="Tahoma" w:cs="Tahoma"/>
          <w:color w:val="000000" w:themeColor="text1"/>
        </w:rPr>
        <w:t>NGM Page 176 Ex. 21d No. 2</w:t>
      </w:r>
    </w:p>
    <w:p w:rsidR="00776E21" w:rsidRDefault="00D67E1C">
      <w:pPr>
        <w:contextualSpacing/>
        <w:rPr>
          <w:rFonts w:ascii="Tahoma" w:eastAsiaTheme="minorHAnsi" w:hAnsi="Tahoma" w:cs="Tahoma"/>
          <w:color w:val="000000" w:themeColor="text1"/>
        </w:rPr>
      </w:pPr>
      <w:r>
        <w:rPr>
          <w:rFonts w:ascii="Tahoma" w:eastAsiaTheme="minorHAnsi" w:hAnsi="Tahoma" w:cs="Tahoma"/>
          <w:color w:val="000000" w:themeColor="text1"/>
        </w:rPr>
        <w:t>Page 177 Ex. 21e No. 2</w:t>
      </w:r>
    </w:p>
    <w:p w:rsidR="00776E21" w:rsidRDefault="00776E21">
      <w:pPr>
        <w:outlineLvl w:val="0"/>
        <w:rPr>
          <w:rFonts w:ascii="Tahoma" w:eastAsiaTheme="minorHAnsi" w:hAnsi="Tahoma" w:cs="Tahoma"/>
          <w:b/>
          <w:bCs/>
          <w:color w:val="000000" w:themeColor="text1"/>
        </w:rPr>
      </w:pPr>
    </w:p>
    <w:p w:rsidR="00776E21" w:rsidRDefault="00776E21">
      <w:pPr>
        <w:outlineLvl w:val="0"/>
        <w:rPr>
          <w:rFonts w:ascii="Tahoma" w:hAnsi="Tahoma" w:cs="Tahoma"/>
          <w:bCs/>
          <w:color w:val="000000" w:themeColor="text1"/>
          <w:kern w:val="36"/>
        </w:rPr>
      </w:pPr>
    </w:p>
    <w:p w:rsidR="00776E21" w:rsidRDefault="00776E21">
      <w:pPr>
        <w:spacing w:after="100" w:afterAutospacing="1"/>
        <w:outlineLvl w:val="0"/>
        <w:rPr>
          <w:rFonts w:ascii="Tahoma" w:hAnsi="Tahoma" w:cs="Tahoma"/>
          <w:bCs/>
          <w:color w:val="000000" w:themeColor="text1"/>
          <w:kern w:val="36"/>
          <w:u w:val="single"/>
        </w:rPr>
      </w:pPr>
    </w:p>
    <w:p w:rsidR="00776E21" w:rsidRDefault="00D67E1C">
      <w:pPr>
        <w:outlineLvl w:val="0"/>
        <w:rPr>
          <w:rFonts w:ascii="Tahoma" w:hAnsi="Tahoma" w:cs="Tahoma"/>
          <w:b/>
          <w:bCs/>
          <w:color w:val="000000" w:themeColor="text1"/>
          <w:kern w:val="36"/>
        </w:rPr>
      </w:pPr>
      <w:r>
        <w:rPr>
          <w:rFonts w:ascii="Tahoma" w:hAnsi="Tahoma" w:cs="Tahoma"/>
          <w:b/>
          <w:bCs/>
          <w:color w:val="000000" w:themeColor="text1"/>
          <w:kern w:val="36"/>
        </w:rPr>
        <w:t>WEEK 9</w:t>
      </w:r>
    </w:p>
    <w:p w:rsidR="00776E21" w:rsidRDefault="00D67E1C">
      <w:pPr>
        <w:outlineLvl w:val="0"/>
        <w:rPr>
          <w:rFonts w:ascii="Tahoma" w:hAnsi="Tahoma" w:cs="Tahoma"/>
          <w:b/>
          <w:bCs/>
          <w:color w:val="000000" w:themeColor="text1"/>
          <w:kern w:val="36"/>
          <w:u w:val="single"/>
        </w:rPr>
      </w:pPr>
      <w:r>
        <w:rPr>
          <w:rFonts w:ascii="Tahoma" w:hAnsi="Tahoma" w:cs="Tahoma"/>
          <w:b/>
          <w:bCs/>
          <w:color w:val="000000" w:themeColor="text1"/>
          <w:kern w:val="36"/>
          <w:u w:val="single"/>
        </w:rPr>
        <w:t>TOPIC: STATISTICS</w:t>
      </w:r>
    </w:p>
    <w:p w:rsidR="00776E21" w:rsidRDefault="00D67E1C">
      <w:pPr>
        <w:rPr>
          <w:rFonts w:ascii="Tahoma" w:eastAsiaTheme="minorHAnsi" w:hAnsi="Tahoma" w:cs="Tahoma"/>
          <w:b/>
          <w:color w:val="000000" w:themeColor="text1"/>
          <w:u w:val="single"/>
        </w:rPr>
      </w:pPr>
      <w:r>
        <w:rPr>
          <w:rFonts w:ascii="Tahoma" w:eastAsiaTheme="minorHAnsi" w:hAnsi="Tahoma" w:cs="Tahoma"/>
          <w:b/>
          <w:color w:val="000000" w:themeColor="text1"/>
          <w:u w:val="single"/>
        </w:rPr>
        <w:t>MEANING AND USES OF STATISTICS</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Statistics is the branch of mathematics which deals with the study of data. It involves</w:t>
      </w:r>
    </w:p>
    <w:p w:rsidR="00776E21" w:rsidRDefault="00D67E1C">
      <w:pPr>
        <w:numPr>
          <w:ilvl w:val="0"/>
          <w:numId w:val="44"/>
        </w:numPr>
        <w:spacing w:line="276" w:lineRule="auto"/>
        <w:contextualSpacing/>
        <w:rPr>
          <w:rFonts w:ascii="Tahoma" w:eastAsiaTheme="minorHAnsi" w:hAnsi="Tahoma" w:cs="Tahoma"/>
          <w:color w:val="000000" w:themeColor="text1"/>
        </w:rPr>
      </w:pPr>
      <w:r>
        <w:rPr>
          <w:rFonts w:ascii="Tahoma" w:eastAsiaTheme="minorHAnsi" w:hAnsi="Tahoma" w:cs="Tahoma"/>
          <w:color w:val="000000" w:themeColor="text1"/>
        </w:rPr>
        <w:t>Gathering (collecting data)</w:t>
      </w:r>
    </w:p>
    <w:p w:rsidR="00776E21" w:rsidRDefault="00D67E1C">
      <w:pPr>
        <w:numPr>
          <w:ilvl w:val="0"/>
          <w:numId w:val="44"/>
        </w:numPr>
        <w:spacing w:line="276" w:lineRule="auto"/>
        <w:contextualSpacing/>
        <w:rPr>
          <w:rFonts w:ascii="Tahoma" w:eastAsiaTheme="minorHAnsi" w:hAnsi="Tahoma" w:cs="Tahoma"/>
          <w:color w:val="000000" w:themeColor="text1"/>
        </w:rPr>
      </w:pPr>
      <w:r>
        <w:rPr>
          <w:rFonts w:ascii="Tahoma" w:eastAsiaTheme="minorHAnsi" w:hAnsi="Tahoma" w:cs="Tahoma"/>
          <w:color w:val="000000" w:themeColor="text1"/>
        </w:rPr>
        <w:t>Sorting and tabulating data</w:t>
      </w:r>
    </w:p>
    <w:p w:rsidR="00776E21" w:rsidRDefault="00D67E1C">
      <w:pPr>
        <w:numPr>
          <w:ilvl w:val="0"/>
          <w:numId w:val="44"/>
        </w:numPr>
        <w:spacing w:after="200" w:line="276" w:lineRule="auto"/>
        <w:contextualSpacing/>
        <w:rPr>
          <w:rFonts w:ascii="Tahoma" w:eastAsiaTheme="minorHAnsi" w:hAnsi="Tahoma" w:cs="Tahoma"/>
          <w:color w:val="000000" w:themeColor="text1"/>
        </w:rPr>
      </w:pPr>
      <w:r>
        <w:rPr>
          <w:rFonts w:ascii="Tahoma" w:eastAsiaTheme="minorHAnsi" w:hAnsi="Tahoma" w:cs="Tahoma"/>
          <w:color w:val="000000" w:themeColor="text1"/>
        </w:rPr>
        <w:t>Presenting data usually means of diagrams</w:t>
      </w:r>
    </w:p>
    <w:p w:rsidR="00776E21" w:rsidRDefault="00D67E1C">
      <w:pPr>
        <w:numPr>
          <w:ilvl w:val="0"/>
          <w:numId w:val="44"/>
        </w:numPr>
        <w:spacing w:after="200" w:line="276" w:lineRule="auto"/>
        <w:contextualSpacing/>
        <w:rPr>
          <w:rFonts w:ascii="Tahoma" w:eastAsiaTheme="minorHAnsi" w:hAnsi="Tahoma" w:cs="Tahoma"/>
          <w:color w:val="000000" w:themeColor="text1"/>
        </w:rPr>
      </w:pPr>
      <w:r>
        <w:rPr>
          <w:rFonts w:ascii="Tahoma" w:eastAsiaTheme="minorHAnsi" w:hAnsi="Tahoma" w:cs="Tahoma"/>
          <w:color w:val="000000" w:themeColor="text1"/>
        </w:rPr>
        <w:t>Interpreting results.</w:t>
      </w:r>
    </w:p>
    <w:p w:rsidR="00776E21" w:rsidRDefault="00D67E1C">
      <w:pPr>
        <w:jc w:val="center"/>
        <w:rPr>
          <w:rFonts w:ascii="Tahoma" w:eastAsiaTheme="minorHAnsi" w:hAnsi="Tahoma" w:cs="Tahoma"/>
          <w:b/>
          <w:color w:val="000000" w:themeColor="text1"/>
          <w:u w:val="single"/>
        </w:rPr>
      </w:pPr>
      <w:r>
        <w:rPr>
          <w:rFonts w:ascii="Tahoma" w:eastAsiaTheme="minorHAnsi" w:hAnsi="Tahoma" w:cs="Tahoma"/>
          <w:b/>
          <w:color w:val="000000" w:themeColor="text1"/>
          <w:u w:val="single"/>
        </w:rPr>
        <w:t>USES OF STATISTICS</w:t>
      </w:r>
    </w:p>
    <w:p w:rsidR="00776E21" w:rsidRDefault="00D67E1C">
      <w:pPr>
        <w:numPr>
          <w:ilvl w:val="0"/>
          <w:numId w:val="45"/>
        </w:numPr>
        <w:spacing w:line="276" w:lineRule="auto"/>
        <w:contextualSpacing/>
        <w:rPr>
          <w:rFonts w:ascii="Tahoma" w:eastAsiaTheme="minorHAnsi" w:hAnsi="Tahoma" w:cs="Tahoma"/>
          <w:color w:val="000000" w:themeColor="text1"/>
        </w:rPr>
      </w:pPr>
      <w:r>
        <w:rPr>
          <w:rFonts w:ascii="Tahoma" w:eastAsiaTheme="minorHAnsi" w:hAnsi="Tahoma" w:cs="Tahoma"/>
          <w:color w:val="000000" w:themeColor="text1"/>
        </w:rPr>
        <w:t>For record keeping</w:t>
      </w:r>
    </w:p>
    <w:p w:rsidR="00776E21" w:rsidRDefault="00D67E1C">
      <w:pPr>
        <w:numPr>
          <w:ilvl w:val="0"/>
          <w:numId w:val="45"/>
        </w:numPr>
        <w:spacing w:line="276" w:lineRule="auto"/>
        <w:contextualSpacing/>
        <w:rPr>
          <w:rFonts w:ascii="Tahoma" w:eastAsiaTheme="minorHAnsi" w:hAnsi="Tahoma" w:cs="Tahoma"/>
          <w:color w:val="000000" w:themeColor="text1"/>
        </w:rPr>
      </w:pPr>
      <w:r>
        <w:rPr>
          <w:rFonts w:ascii="Tahoma" w:eastAsiaTheme="minorHAnsi" w:hAnsi="Tahoma" w:cs="Tahoma"/>
          <w:color w:val="000000" w:themeColor="text1"/>
        </w:rPr>
        <w:t>To forecast or predict future events</w:t>
      </w:r>
    </w:p>
    <w:p w:rsidR="00776E21" w:rsidRDefault="00D67E1C">
      <w:pPr>
        <w:numPr>
          <w:ilvl w:val="0"/>
          <w:numId w:val="45"/>
        </w:numPr>
        <w:spacing w:line="276" w:lineRule="auto"/>
        <w:contextualSpacing/>
        <w:rPr>
          <w:rFonts w:ascii="Tahoma" w:eastAsiaTheme="minorHAnsi" w:hAnsi="Tahoma" w:cs="Tahoma"/>
          <w:color w:val="000000" w:themeColor="text1"/>
        </w:rPr>
      </w:pPr>
      <w:r>
        <w:rPr>
          <w:rFonts w:ascii="Tahoma" w:eastAsiaTheme="minorHAnsi" w:hAnsi="Tahoma" w:cs="Tahoma"/>
          <w:color w:val="000000" w:themeColor="text1"/>
        </w:rPr>
        <w:t>For planning purposes</w:t>
      </w:r>
    </w:p>
    <w:p w:rsidR="00776E21" w:rsidRDefault="00D67E1C">
      <w:pPr>
        <w:numPr>
          <w:ilvl w:val="0"/>
          <w:numId w:val="45"/>
        </w:numPr>
        <w:spacing w:line="276" w:lineRule="auto"/>
        <w:contextualSpacing/>
        <w:rPr>
          <w:rFonts w:ascii="Tahoma" w:eastAsiaTheme="minorHAnsi" w:hAnsi="Tahoma" w:cs="Tahoma"/>
          <w:color w:val="000000" w:themeColor="text1"/>
        </w:rPr>
      </w:pPr>
      <w:r>
        <w:rPr>
          <w:rFonts w:ascii="Tahoma" w:eastAsiaTheme="minorHAnsi" w:hAnsi="Tahoma" w:cs="Tahoma"/>
          <w:color w:val="000000" w:themeColor="text1"/>
        </w:rPr>
        <w:t>For decision making</w:t>
      </w:r>
    </w:p>
    <w:p w:rsidR="00776E21" w:rsidRDefault="00D67E1C">
      <w:pPr>
        <w:numPr>
          <w:ilvl w:val="0"/>
          <w:numId w:val="45"/>
        </w:numPr>
        <w:spacing w:line="276" w:lineRule="auto"/>
        <w:contextualSpacing/>
        <w:rPr>
          <w:rFonts w:ascii="Tahoma" w:eastAsiaTheme="minorHAnsi" w:hAnsi="Tahoma" w:cs="Tahoma"/>
          <w:color w:val="000000" w:themeColor="text1"/>
        </w:rPr>
      </w:pPr>
      <w:r>
        <w:rPr>
          <w:rFonts w:ascii="Tahoma" w:eastAsiaTheme="minorHAnsi" w:hAnsi="Tahoma" w:cs="Tahoma"/>
          <w:color w:val="000000" w:themeColor="text1"/>
        </w:rPr>
        <w:t>To gather information this can be passes from one source to another.</w:t>
      </w:r>
    </w:p>
    <w:p w:rsidR="00776E21" w:rsidRDefault="00D67E1C">
      <w:pPr>
        <w:spacing w:after="200"/>
        <w:contextualSpacing/>
        <w:rPr>
          <w:rFonts w:ascii="Tahoma" w:eastAsiaTheme="minorHAnsi" w:hAnsi="Tahoma" w:cs="Tahoma"/>
          <w:b/>
          <w:color w:val="000000" w:themeColor="text1"/>
          <w:u w:val="single"/>
        </w:rPr>
      </w:pPr>
      <w:r>
        <w:rPr>
          <w:rFonts w:ascii="Tahoma" w:eastAsiaTheme="minorHAnsi" w:hAnsi="Tahoma" w:cs="Tahoma"/>
          <w:b/>
          <w:color w:val="000000" w:themeColor="text1"/>
          <w:u w:val="single"/>
        </w:rPr>
        <w:t>TYPES OF DATA</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Qualitative data</w:t>
      </w:r>
      <w:r>
        <w:rPr>
          <w:rFonts w:ascii="Tahoma" w:eastAsiaTheme="minorHAnsi" w:hAnsi="Tahoma" w:cs="Tahoma"/>
          <w:color w:val="000000" w:themeColor="text1"/>
        </w:rPr>
        <w:t>: this is non- numerical data which can only be described in words. Examples are name, place, color, sex etc.</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Quantitative data</w:t>
      </w:r>
      <w:r>
        <w:rPr>
          <w:rFonts w:ascii="Tahoma" w:eastAsiaTheme="minorHAnsi" w:hAnsi="Tahoma" w:cs="Tahoma"/>
          <w:color w:val="000000" w:themeColor="text1"/>
        </w:rPr>
        <w:t>: A numerical data which is usually given in form of measurement.</w:t>
      </w:r>
    </w:p>
    <w:p w:rsidR="00776E21" w:rsidRDefault="00D67E1C">
      <w:pPr>
        <w:jc w:val="center"/>
        <w:rPr>
          <w:rFonts w:ascii="Tahoma" w:eastAsiaTheme="minorHAnsi" w:hAnsi="Tahoma" w:cs="Tahoma"/>
          <w:b/>
          <w:color w:val="000000" w:themeColor="text1"/>
          <w:u w:val="single"/>
        </w:rPr>
      </w:pPr>
      <w:r>
        <w:rPr>
          <w:rFonts w:ascii="Tahoma" w:eastAsiaTheme="minorHAnsi" w:hAnsi="Tahoma" w:cs="Tahoma"/>
          <w:b/>
          <w:color w:val="000000" w:themeColor="text1"/>
          <w:u w:val="single"/>
        </w:rPr>
        <w:t>FREQUENCY TABLE</w:t>
      </w:r>
    </w:p>
    <w:p w:rsidR="0040012E" w:rsidRDefault="00D67E1C" w:rsidP="0040012E">
      <w:pPr>
        <w:rPr>
          <w:rFonts w:ascii="Tahoma" w:eastAsiaTheme="minorHAnsi" w:hAnsi="Tahoma" w:cs="Tahoma"/>
          <w:color w:val="000000" w:themeColor="text1"/>
        </w:rPr>
      </w:pPr>
      <w:r>
        <w:rPr>
          <w:rFonts w:ascii="Tahoma" w:eastAsiaTheme="minorHAnsi" w:hAnsi="Tahoma" w:cs="Tahoma"/>
          <w:b/>
          <w:color w:val="000000" w:themeColor="text1"/>
        </w:rPr>
        <w:t>Example 1:</w:t>
      </w:r>
      <w:r>
        <w:rPr>
          <w:rFonts w:ascii="Tahoma" w:eastAsiaTheme="minorHAnsi" w:hAnsi="Tahoma" w:cs="Tahoma"/>
          <w:color w:val="000000" w:themeColor="text1"/>
        </w:rPr>
        <w:t xml:space="preserve"> The following figures show the number of children per family in a sample of 4</w:t>
      </w:r>
      <w:r w:rsidR="0040012E">
        <w:rPr>
          <w:rFonts w:ascii="Tahoma" w:eastAsiaTheme="minorHAnsi" w:hAnsi="Tahoma" w:cs="Tahoma"/>
          <w:color w:val="000000" w:themeColor="text1"/>
        </w:rPr>
        <w:t>0 household. 1, 2, 4, 3, 5, 3, 5, 3, 2, 3, 4, 5, 4</w:t>
      </w:r>
      <w:r w:rsidR="000379B9">
        <w:rPr>
          <w:rFonts w:ascii="Tahoma" w:eastAsiaTheme="minorHAnsi" w:hAnsi="Tahoma" w:cs="Tahoma"/>
          <w:color w:val="000000" w:themeColor="text1"/>
        </w:rPr>
        <w:t xml:space="preserve">, 5, 4, 2, 1, 3, 2, 4. </w:t>
      </w:r>
    </w:p>
    <w:p w:rsidR="00776E21" w:rsidRDefault="00D67E1C" w:rsidP="0040012E">
      <w:pPr>
        <w:rPr>
          <w:rFonts w:ascii="Tahoma" w:eastAsiaTheme="minorHAnsi" w:hAnsi="Tahoma" w:cs="Tahoma"/>
          <w:color w:val="000000" w:themeColor="text1"/>
        </w:rPr>
      </w:pPr>
      <w:r>
        <w:rPr>
          <w:rFonts w:ascii="Tahoma" w:eastAsiaTheme="minorHAnsi" w:hAnsi="Tahoma" w:cs="Tahoma"/>
          <w:color w:val="000000" w:themeColor="text1"/>
        </w:rPr>
        <w:t>Use a tally mark to prepare a frequency table for the data</w:t>
      </w:r>
    </w:p>
    <w:p w:rsidR="00776E21" w:rsidRDefault="00D67E1C">
      <w:pPr>
        <w:numPr>
          <w:ilvl w:val="0"/>
          <w:numId w:val="46"/>
        </w:numPr>
        <w:spacing w:after="200" w:line="276" w:lineRule="auto"/>
        <w:contextualSpacing/>
        <w:rPr>
          <w:rFonts w:ascii="Tahoma" w:eastAsiaTheme="minorHAnsi" w:hAnsi="Tahoma" w:cs="Tahoma"/>
          <w:color w:val="000000" w:themeColor="text1"/>
        </w:rPr>
      </w:pPr>
      <w:r>
        <w:rPr>
          <w:rFonts w:ascii="Tahoma" w:eastAsiaTheme="minorHAnsi" w:hAnsi="Tahoma" w:cs="Tahoma"/>
          <w:color w:val="000000" w:themeColor="text1"/>
        </w:rPr>
        <w:t>What is the highest frequency of numbers of children per family?</w:t>
      </w: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Example 2</w:t>
      </w:r>
      <w:r>
        <w:rPr>
          <w:rFonts w:ascii="Tahoma" w:eastAsiaTheme="minorHAnsi" w:hAnsi="Tahoma" w:cs="Tahoma"/>
          <w:color w:val="000000" w:themeColor="text1"/>
        </w:rPr>
        <w:t>: In a further mathematics test the following marks were obtained by a gr</w:t>
      </w:r>
      <w:r w:rsidR="00080CA9">
        <w:rPr>
          <w:rFonts w:ascii="Tahoma" w:eastAsiaTheme="minorHAnsi" w:hAnsi="Tahoma" w:cs="Tahoma"/>
          <w:color w:val="000000" w:themeColor="text1"/>
        </w:rPr>
        <w:t>oup of students 15, 25, 35, 2</w:t>
      </w:r>
      <w:r>
        <w:rPr>
          <w:rFonts w:ascii="Tahoma" w:eastAsiaTheme="minorHAnsi" w:hAnsi="Tahoma" w:cs="Tahoma"/>
          <w:color w:val="000000" w:themeColor="text1"/>
        </w:rPr>
        <w:t>0, 75, 80, 90, 84, 95, 84, 85, 80, 80, 75, 80, 75, 80,.                                        Use tally mark to prepare a frequency table for this data.</w:t>
      </w:r>
    </w:p>
    <w:p w:rsidR="00776E21" w:rsidRDefault="00D67E1C">
      <w:pPr>
        <w:numPr>
          <w:ilvl w:val="0"/>
          <w:numId w:val="47"/>
        </w:numPr>
        <w:spacing w:line="276" w:lineRule="auto"/>
        <w:contextualSpacing/>
        <w:rPr>
          <w:rFonts w:ascii="Tahoma" w:eastAsiaTheme="minorHAnsi" w:hAnsi="Tahoma" w:cs="Tahoma"/>
          <w:color w:val="000000" w:themeColor="text1"/>
        </w:rPr>
      </w:pPr>
      <w:r>
        <w:rPr>
          <w:rFonts w:ascii="Tahoma" w:eastAsiaTheme="minorHAnsi" w:hAnsi="Tahoma" w:cs="Tahoma"/>
          <w:color w:val="000000" w:themeColor="text1"/>
        </w:rPr>
        <w:t xml:space="preserve">How many students took part in the test? </w:t>
      </w:r>
    </w:p>
    <w:p w:rsidR="00776E21" w:rsidRPr="000379B9" w:rsidRDefault="00D67E1C" w:rsidP="000379B9">
      <w:pPr>
        <w:numPr>
          <w:ilvl w:val="0"/>
          <w:numId w:val="47"/>
        </w:numPr>
        <w:spacing w:line="276" w:lineRule="auto"/>
        <w:contextualSpacing/>
        <w:rPr>
          <w:rFonts w:ascii="Tahoma" w:eastAsiaTheme="minorHAnsi" w:hAnsi="Tahoma" w:cs="Tahoma"/>
          <w:b/>
          <w:color w:val="000000" w:themeColor="text1"/>
        </w:rPr>
      </w:pPr>
      <w:r w:rsidRPr="000379B9">
        <w:rPr>
          <w:rFonts w:ascii="Tahoma" w:eastAsiaTheme="minorHAnsi" w:hAnsi="Tahoma" w:cs="Tahoma"/>
          <w:color w:val="000000" w:themeColor="text1"/>
        </w:rPr>
        <w:t xml:space="preserve">Which mark had the highest frequency? </w:t>
      </w:r>
      <w:r w:rsidRPr="000379B9">
        <w:rPr>
          <w:rFonts w:ascii="Tahoma" w:eastAsiaTheme="minorHAnsi" w:hAnsi="Tahoma" w:cs="Tahoma"/>
          <w:b/>
          <w:color w:val="000000" w:themeColor="text1"/>
        </w:rPr>
        <w:t>CLASSWORK</w:t>
      </w:r>
    </w:p>
    <w:p w:rsidR="00776E21" w:rsidRDefault="00D67E1C">
      <w:pPr>
        <w:contextualSpacing/>
        <w:rPr>
          <w:rFonts w:ascii="Tahoma" w:eastAsiaTheme="minorHAnsi" w:hAnsi="Tahoma" w:cs="Tahoma"/>
          <w:color w:val="000000" w:themeColor="text1"/>
        </w:rPr>
      </w:pPr>
      <w:r>
        <w:rPr>
          <w:rFonts w:ascii="Tahoma" w:eastAsiaTheme="minorHAnsi" w:hAnsi="Tahoma" w:cs="Tahoma"/>
          <w:color w:val="000000" w:themeColor="text1"/>
        </w:rPr>
        <w:t>NGM Page 148 Ex. 18a No. 1</w:t>
      </w:r>
    </w:p>
    <w:p w:rsidR="00776E21" w:rsidRDefault="00D67E1C">
      <w:pPr>
        <w:contextualSpacing/>
        <w:rPr>
          <w:rFonts w:ascii="Tahoma" w:eastAsiaTheme="minorHAnsi" w:hAnsi="Tahoma" w:cs="Tahoma"/>
          <w:b/>
          <w:color w:val="000000" w:themeColor="text1"/>
        </w:rPr>
      </w:pPr>
      <w:r>
        <w:rPr>
          <w:rFonts w:ascii="Tahoma" w:eastAsiaTheme="minorHAnsi" w:hAnsi="Tahoma" w:cs="Tahoma"/>
          <w:b/>
          <w:color w:val="000000" w:themeColor="text1"/>
        </w:rPr>
        <w:t>ASSIGNMENT</w:t>
      </w:r>
    </w:p>
    <w:p w:rsidR="00776E21" w:rsidRDefault="00D67E1C">
      <w:pPr>
        <w:contextualSpacing/>
        <w:rPr>
          <w:rFonts w:ascii="Tahoma" w:eastAsiaTheme="minorHAnsi" w:hAnsi="Tahoma" w:cs="Tahoma"/>
          <w:color w:val="000000" w:themeColor="text1"/>
        </w:rPr>
      </w:pPr>
      <w:r>
        <w:rPr>
          <w:rFonts w:ascii="Tahoma" w:eastAsiaTheme="minorHAnsi" w:hAnsi="Tahoma" w:cs="Tahoma"/>
          <w:color w:val="000000" w:themeColor="text1"/>
        </w:rPr>
        <w:t>NGM Page 148 Ex. 18a No. 2</w:t>
      </w:r>
    </w:p>
    <w:p w:rsidR="00776E21" w:rsidRDefault="00776E21">
      <w:pPr>
        <w:contextualSpacing/>
        <w:rPr>
          <w:rFonts w:ascii="Tahoma" w:eastAsiaTheme="minorHAnsi" w:hAnsi="Tahoma" w:cs="Tahoma"/>
          <w:color w:val="000000" w:themeColor="text1"/>
        </w:rPr>
      </w:pPr>
    </w:p>
    <w:p w:rsidR="00776E21" w:rsidRDefault="00776E21">
      <w:pPr>
        <w:rPr>
          <w:rFonts w:ascii="Tahoma" w:eastAsiaTheme="minorHAnsi" w:hAnsi="Tahoma" w:cs="Tahoma"/>
          <w:b/>
          <w:color w:val="000000" w:themeColor="text1"/>
          <w:u w:val="single"/>
        </w:rPr>
      </w:pP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WEEK 10</w:t>
      </w:r>
    </w:p>
    <w:p w:rsidR="00776E21" w:rsidRDefault="00D67E1C">
      <w:pPr>
        <w:rPr>
          <w:rFonts w:ascii="Tahoma" w:eastAsiaTheme="minorHAnsi" w:hAnsi="Tahoma" w:cs="Tahoma"/>
          <w:b/>
          <w:color w:val="000000" w:themeColor="text1"/>
          <w:u w:val="single"/>
        </w:rPr>
      </w:pPr>
      <w:r>
        <w:rPr>
          <w:rFonts w:ascii="Tahoma" w:eastAsiaTheme="minorHAnsi" w:hAnsi="Tahoma" w:cs="Tahoma"/>
          <w:b/>
          <w:color w:val="000000" w:themeColor="text1"/>
          <w:u w:val="single"/>
        </w:rPr>
        <w:t>STATISTICS: AVERAGE, MEAN, MEDIAN AND MODE</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Average is a single value used to represent a set of numbers (i.e. all value in a set of data)</w:t>
      </w:r>
    </w:p>
    <w:p w:rsidR="00776E21" w:rsidRDefault="00D67E1C">
      <w:pPr>
        <w:rPr>
          <w:rFonts w:ascii="Tahoma" w:eastAsiaTheme="minorHAnsi" w:hAnsi="Tahoma" w:cs="Tahoma"/>
          <w:color w:val="000000" w:themeColor="text1"/>
        </w:rPr>
      </w:pPr>
      <w:r>
        <w:rPr>
          <w:rFonts w:ascii="Tahoma" w:eastAsiaTheme="minorHAnsi" w:hAnsi="Tahoma" w:cs="Tahoma"/>
          <w:color w:val="000000" w:themeColor="text1"/>
        </w:rPr>
        <w:t>The most commonly used statistics is average.</w:t>
      </w: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MEAN = Sum of the value/Number of value</w:t>
      </w:r>
    </w:p>
    <w:p w:rsidR="00776E21" w:rsidRDefault="00776E21">
      <w:pPr>
        <w:rPr>
          <w:rFonts w:ascii="Tahoma" w:eastAsiaTheme="minorHAnsi" w:hAnsi="Tahoma" w:cs="Tahoma"/>
          <w:b/>
          <w:color w:val="000000" w:themeColor="text1"/>
        </w:rPr>
      </w:pP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MEDIAN = the number at the middle after the arrangement of the data in increasing or decreasing order</w:t>
      </w:r>
    </w:p>
    <w:p w:rsidR="00776E21" w:rsidRDefault="00776E21">
      <w:pPr>
        <w:rPr>
          <w:rFonts w:ascii="Tahoma" w:eastAsiaTheme="minorHAnsi" w:hAnsi="Tahoma" w:cs="Tahoma"/>
          <w:b/>
          <w:color w:val="000000" w:themeColor="text1"/>
        </w:rPr>
      </w:pPr>
    </w:p>
    <w:p w:rsidR="00776E21" w:rsidRDefault="00D67E1C">
      <w:pPr>
        <w:rPr>
          <w:rFonts w:ascii="Tahoma" w:eastAsiaTheme="minorHAnsi" w:hAnsi="Tahoma" w:cs="Tahoma"/>
          <w:b/>
          <w:color w:val="000000" w:themeColor="text1"/>
        </w:rPr>
      </w:pPr>
      <w:r>
        <w:rPr>
          <w:rFonts w:ascii="Tahoma" w:eastAsiaTheme="minorHAnsi" w:hAnsi="Tahoma" w:cs="Tahoma"/>
          <w:b/>
          <w:color w:val="000000" w:themeColor="text1"/>
        </w:rPr>
        <w:t>MODE= the value that occurs most frequently.</w:t>
      </w:r>
    </w:p>
    <w:p w:rsidR="00776E21" w:rsidRDefault="00776E21">
      <w:pPr>
        <w:rPr>
          <w:rFonts w:ascii="Tahoma" w:eastAsiaTheme="minorHAnsi" w:hAnsi="Tahoma" w:cs="Tahoma"/>
          <w:b/>
          <w:color w:val="000000" w:themeColor="text1"/>
        </w:rPr>
      </w:pPr>
    </w:p>
    <w:p w:rsidR="00776E21" w:rsidRDefault="00D67E1C">
      <w:pPr>
        <w:rPr>
          <w:rFonts w:ascii="Tahoma" w:eastAsiaTheme="minorHAnsi" w:hAnsi="Tahoma" w:cs="Tahoma"/>
          <w:color w:val="000000" w:themeColor="text1"/>
        </w:rPr>
      </w:pPr>
      <w:r>
        <w:rPr>
          <w:rFonts w:ascii="Tahoma" w:eastAsiaTheme="minorHAnsi" w:hAnsi="Tahoma" w:cs="Tahoma"/>
          <w:b/>
          <w:color w:val="000000" w:themeColor="text1"/>
        </w:rPr>
        <w:t>Example:</w:t>
      </w:r>
      <w:r>
        <w:rPr>
          <w:rFonts w:ascii="Tahoma" w:eastAsiaTheme="minorHAnsi" w:hAnsi="Tahoma" w:cs="Tahoma"/>
          <w:color w:val="000000" w:themeColor="text1"/>
        </w:rPr>
        <w:t xml:space="preserve"> Calculate the mean, median and mode of the following data</w:t>
      </w:r>
    </w:p>
    <w:p w:rsidR="00776E21" w:rsidRDefault="00D67E1C">
      <w:pPr>
        <w:numPr>
          <w:ilvl w:val="0"/>
          <w:numId w:val="48"/>
        </w:numPr>
        <w:spacing w:line="276" w:lineRule="auto"/>
        <w:contextualSpacing/>
        <w:rPr>
          <w:rFonts w:ascii="Tahoma" w:eastAsiaTheme="minorHAnsi" w:hAnsi="Tahoma" w:cs="Tahoma"/>
          <w:color w:val="000000" w:themeColor="text1"/>
        </w:rPr>
      </w:pPr>
      <w:r>
        <w:rPr>
          <w:rFonts w:ascii="Tahoma" w:eastAsiaTheme="minorHAnsi" w:hAnsi="Tahoma" w:cs="Tahoma"/>
          <w:color w:val="000000" w:themeColor="text1"/>
        </w:rPr>
        <w:t>45, 50, 55, 54, 48, 53, 50, 55</w:t>
      </w:r>
    </w:p>
    <w:p w:rsidR="00776E21" w:rsidRDefault="00D67E1C">
      <w:pPr>
        <w:numPr>
          <w:ilvl w:val="0"/>
          <w:numId w:val="48"/>
        </w:numPr>
        <w:spacing w:line="276" w:lineRule="auto"/>
        <w:contextualSpacing/>
        <w:rPr>
          <w:rFonts w:ascii="Tahoma" w:eastAsiaTheme="minorHAnsi" w:hAnsi="Tahoma" w:cs="Tahoma"/>
          <w:color w:val="000000" w:themeColor="text1"/>
        </w:rPr>
      </w:pPr>
      <w:r>
        <w:rPr>
          <w:rFonts w:ascii="Tahoma" w:eastAsiaTheme="minorHAnsi" w:hAnsi="Tahoma" w:cs="Tahoma"/>
          <w:color w:val="000000" w:themeColor="text1"/>
        </w:rPr>
        <w:t>38, 35, 36, 30.8, 34.7, 37.9, 33.1</w:t>
      </w:r>
    </w:p>
    <w:p w:rsidR="00776E21" w:rsidRDefault="00D67E1C">
      <w:pPr>
        <w:numPr>
          <w:ilvl w:val="0"/>
          <w:numId w:val="48"/>
        </w:numPr>
        <w:spacing w:line="276" w:lineRule="auto"/>
        <w:contextualSpacing/>
        <w:rPr>
          <w:rFonts w:ascii="Tahoma" w:eastAsiaTheme="minorHAnsi" w:hAnsi="Tahoma" w:cs="Tahoma"/>
          <w:color w:val="000000" w:themeColor="text1"/>
        </w:rPr>
      </w:pPr>
      <w:r>
        <w:rPr>
          <w:rFonts w:ascii="Tahoma" w:eastAsiaTheme="minorHAnsi" w:hAnsi="Tahoma" w:cs="Tahoma"/>
          <w:color w:val="000000" w:themeColor="text1"/>
        </w:rPr>
        <w:t>3, 0,4,7, 0, 5, 3, 4, 0, 3, 6, 5, 5 ,4, 6, 5</w:t>
      </w:r>
    </w:p>
    <w:p w:rsidR="006F11F4" w:rsidRPr="006F11F4" w:rsidRDefault="006F11F4">
      <w:pPr>
        <w:contextualSpacing/>
        <w:rPr>
          <w:rFonts w:ascii="Tahoma" w:eastAsiaTheme="minorHAnsi" w:hAnsi="Tahoma" w:cs="Tahoma"/>
          <w:b/>
          <w:color w:val="000000" w:themeColor="text1"/>
          <w:u w:val="single"/>
        </w:rPr>
      </w:pPr>
      <w:r w:rsidRPr="006F11F4">
        <w:rPr>
          <w:rFonts w:ascii="Tahoma" w:eastAsiaTheme="minorHAnsi" w:hAnsi="Tahoma" w:cs="Tahoma"/>
          <w:b/>
          <w:color w:val="000000" w:themeColor="text1"/>
          <w:u w:val="single"/>
        </w:rPr>
        <w:t>GRAPHICAL REPRESENTATION OF DATA</w:t>
      </w:r>
    </w:p>
    <w:p w:rsidR="006F11F4" w:rsidRDefault="006F11F4">
      <w:pPr>
        <w:contextualSpacing/>
        <w:rPr>
          <w:rFonts w:ascii="Tahoma" w:eastAsiaTheme="minorHAnsi" w:hAnsi="Tahoma" w:cs="Tahoma"/>
          <w:color w:val="000000" w:themeColor="text1"/>
        </w:rPr>
      </w:pPr>
      <w:r>
        <w:rPr>
          <w:rFonts w:ascii="Tahoma" w:eastAsiaTheme="minorHAnsi" w:hAnsi="Tahoma" w:cs="Tahoma"/>
          <w:color w:val="000000" w:themeColor="text1"/>
        </w:rPr>
        <w:t>1. PICTOGRAM</w:t>
      </w:r>
    </w:p>
    <w:p w:rsidR="006F11F4" w:rsidRDefault="006F11F4">
      <w:pPr>
        <w:contextualSpacing/>
        <w:rPr>
          <w:rFonts w:ascii="Tahoma" w:eastAsiaTheme="minorHAnsi" w:hAnsi="Tahoma" w:cs="Tahoma"/>
          <w:color w:val="000000" w:themeColor="text1"/>
        </w:rPr>
      </w:pPr>
      <w:r>
        <w:rPr>
          <w:rFonts w:ascii="Tahoma" w:eastAsiaTheme="minorHAnsi" w:hAnsi="Tahoma" w:cs="Tahoma"/>
          <w:color w:val="000000" w:themeColor="text1"/>
        </w:rPr>
        <w:t>2. BAR CHART</w:t>
      </w:r>
    </w:p>
    <w:p w:rsidR="006F11F4" w:rsidRDefault="006F11F4">
      <w:pPr>
        <w:contextualSpacing/>
        <w:rPr>
          <w:rFonts w:ascii="Tahoma" w:eastAsiaTheme="minorHAnsi" w:hAnsi="Tahoma" w:cs="Tahoma"/>
          <w:color w:val="000000" w:themeColor="text1"/>
        </w:rPr>
      </w:pPr>
      <w:r>
        <w:rPr>
          <w:rFonts w:ascii="Tahoma" w:eastAsiaTheme="minorHAnsi" w:hAnsi="Tahoma" w:cs="Tahoma"/>
          <w:color w:val="000000" w:themeColor="text1"/>
        </w:rPr>
        <w:t>3. PIE CHART</w:t>
      </w:r>
    </w:p>
    <w:p w:rsidR="006F11F4" w:rsidRDefault="006F11F4">
      <w:pPr>
        <w:contextualSpacing/>
        <w:rPr>
          <w:rFonts w:ascii="Tahoma" w:eastAsiaTheme="minorHAnsi" w:hAnsi="Tahoma" w:cs="Tahoma"/>
          <w:color w:val="000000" w:themeColor="text1"/>
        </w:rPr>
      </w:pPr>
    </w:p>
    <w:p w:rsidR="006F11F4" w:rsidRDefault="006F11F4" w:rsidP="006F11F4">
      <w:pPr>
        <w:contextualSpacing/>
        <w:rPr>
          <w:rFonts w:ascii="Tahoma" w:eastAsiaTheme="minorHAnsi" w:hAnsi="Tahoma" w:cs="Tahoma"/>
          <w:b/>
          <w:color w:val="000000" w:themeColor="text1"/>
          <w:u w:val="single"/>
        </w:rPr>
      </w:pPr>
      <w:r w:rsidRPr="006F11F4">
        <w:rPr>
          <w:rFonts w:ascii="Tahoma" w:eastAsiaTheme="minorHAnsi" w:hAnsi="Tahoma" w:cs="Tahoma"/>
          <w:b/>
          <w:color w:val="000000" w:themeColor="text1"/>
          <w:u w:val="single"/>
        </w:rPr>
        <w:t>PICTOGRAM</w:t>
      </w:r>
      <w:r w:rsidR="00714F46">
        <w:rPr>
          <w:rFonts w:ascii="Tahoma" w:eastAsiaTheme="minorHAnsi" w:hAnsi="Tahoma" w:cs="Tahoma"/>
          <w:b/>
          <w:color w:val="000000" w:themeColor="text1"/>
          <w:u w:val="single"/>
        </w:rPr>
        <w:t xml:space="preserve"> </w:t>
      </w:r>
    </w:p>
    <w:p w:rsidR="00B518B1" w:rsidRDefault="00714F46" w:rsidP="006F11F4">
      <w:pPr>
        <w:contextualSpacing/>
        <w:rPr>
          <w:rFonts w:ascii="Tahoma" w:eastAsiaTheme="minorHAnsi" w:hAnsi="Tahoma" w:cs="Tahoma"/>
          <w:b/>
          <w:color w:val="000000" w:themeColor="text1"/>
          <w:u w:val="single"/>
        </w:rPr>
      </w:pPr>
      <w:r w:rsidRPr="00B518B1">
        <w:rPr>
          <w:rFonts w:ascii="Tahoma" w:eastAsiaTheme="minorHAnsi" w:hAnsi="Tahoma" w:cs="Tahoma"/>
          <w:color w:val="000000" w:themeColor="text1"/>
        </w:rPr>
        <w:lastRenderedPageBreak/>
        <w:drawing>
          <wp:inline distT="0" distB="0" distL="0" distR="0" wp14:anchorId="3E14562D" wp14:editId="6DE13C68">
            <wp:extent cx="2914650" cy="23882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914650" cy="2388235"/>
                    </a:xfrm>
                    <a:prstGeom prst="rect">
                      <a:avLst/>
                    </a:prstGeom>
                  </pic:spPr>
                </pic:pic>
              </a:graphicData>
            </a:graphic>
          </wp:inline>
        </w:drawing>
      </w:r>
      <w:r w:rsidR="00B518B1">
        <w:rPr>
          <w:rFonts w:ascii="Tahoma" w:eastAsiaTheme="minorHAnsi" w:hAnsi="Tahoma" w:cs="Tahoma"/>
          <w:b/>
          <w:color w:val="000000" w:themeColor="text1"/>
          <w:u w:val="single"/>
        </w:rPr>
        <w:t xml:space="preserve">   </w:t>
      </w:r>
    </w:p>
    <w:p w:rsidR="00B518B1" w:rsidRDefault="00B518B1" w:rsidP="006F11F4">
      <w:pPr>
        <w:contextualSpacing/>
        <w:rPr>
          <w:rFonts w:ascii="Tahoma" w:eastAsiaTheme="minorHAnsi" w:hAnsi="Tahoma" w:cs="Tahoma"/>
          <w:b/>
          <w:color w:val="000000" w:themeColor="text1"/>
          <w:u w:val="single"/>
        </w:rPr>
      </w:pPr>
    </w:p>
    <w:p w:rsidR="00B518B1" w:rsidRDefault="00B518B1" w:rsidP="006F11F4">
      <w:pPr>
        <w:contextualSpacing/>
        <w:rPr>
          <w:rFonts w:ascii="Tahoma" w:eastAsiaTheme="minorHAnsi" w:hAnsi="Tahoma" w:cs="Tahoma"/>
          <w:b/>
          <w:color w:val="000000" w:themeColor="text1"/>
          <w:u w:val="single"/>
        </w:rPr>
      </w:pPr>
      <w:r>
        <w:rPr>
          <w:rFonts w:ascii="Tahoma" w:eastAsiaTheme="minorHAnsi" w:hAnsi="Tahoma" w:cs="Tahoma"/>
          <w:b/>
          <w:color w:val="000000" w:themeColor="text1"/>
          <w:u w:val="single"/>
        </w:rPr>
        <w:t>BAR CHART</w:t>
      </w:r>
    </w:p>
    <w:p w:rsidR="00B518B1" w:rsidRDefault="00B518B1" w:rsidP="006F11F4">
      <w:pPr>
        <w:contextualSpacing/>
        <w:rPr>
          <w:rFonts w:ascii="Tahoma" w:eastAsiaTheme="minorHAnsi" w:hAnsi="Tahoma" w:cs="Tahoma"/>
          <w:b/>
          <w:color w:val="000000" w:themeColor="text1"/>
          <w:u w:val="single"/>
        </w:rPr>
      </w:pPr>
    </w:p>
    <w:p w:rsidR="00B518B1" w:rsidRDefault="00F74037" w:rsidP="006F11F4">
      <w:pPr>
        <w:contextualSpacing/>
        <w:rPr>
          <w:rFonts w:ascii="Tahoma" w:eastAsiaTheme="minorHAnsi" w:hAnsi="Tahoma" w:cs="Tahoma"/>
          <w:b/>
          <w:color w:val="000000" w:themeColor="text1"/>
          <w:u w:val="single"/>
        </w:rPr>
      </w:pPr>
      <w:r w:rsidRPr="00F74037">
        <w:rPr>
          <w:rFonts w:ascii="Tahoma" w:eastAsiaTheme="minorHAnsi" w:hAnsi="Tahoma" w:cs="Tahoma"/>
          <w:color w:val="000000" w:themeColor="text1"/>
        </w:rPr>
        <w:drawing>
          <wp:inline distT="0" distB="0" distL="0" distR="0" wp14:anchorId="4D248353" wp14:editId="442A69F4">
            <wp:extent cx="2914650" cy="24212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914650" cy="2421255"/>
                    </a:xfrm>
                    <a:prstGeom prst="rect">
                      <a:avLst/>
                    </a:prstGeom>
                  </pic:spPr>
                </pic:pic>
              </a:graphicData>
            </a:graphic>
          </wp:inline>
        </w:drawing>
      </w:r>
    </w:p>
    <w:p w:rsidR="00B518B1" w:rsidRDefault="00B518B1" w:rsidP="006F11F4">
      <w:pPr>
        <w:contextualSpacing/>
        <w:rPr>
          <w:rFonts w:ascii="Tahoma" w:eastAsiaTheme="minorHAnsi" w:hAnsi="Tahoma" w:cs="Tahoma"/>
          <w:b/>
          <w:color w:val="000000" w:themeColor="text1"/>
          <w:u w:val="single"/>
        </w:rPr>
      </w:pPr>
      <w:r>
        <w:rPr>
          <w:rFonts w:ascii="Tahoma" w:eastAsiaTheme="minorHAnsi" w:hAnsi="Tahoma" w:cs="Tahoma"/>
          <w:b/>
          <w:color w:val="000000" w:themeColor="text1"/>
          <w:u w:val="single"/>
        </w:rPr>
        <w:t>PIE CHART</w:t>
      </w:r>
    </w:p>
    <w:p w:rsidR="00B518B1" w:rsidRDefault="00B518B1" w:rsidP="006F11F4">
      <w:pPr>
        <w:contextualSpacing/>
        <w:rPr>
          <w:rFonts w:ascii="Tahoma" w:eastAsiaTheme="minorHAnsi" w:hAnsi="Tahoma" w:cs="Tahoma"/>
          <w:b/>
          <w:color w:val="000000" w:themeColor="text1"/>
          <w:u w:val="single"/>
        </w:rPr>
      </w:pPr>
      <w:r>
        <w:rPr>
          <w:rFonts w:ascii="Tahoma" w:eastAsiaTheme="minorHAnsi" w:hAnsi="Tahoma" w:cs="Tahoma"/>
          <w:b/>
          <w:color w:val="000000" w:themeColor="text1"/>
          <w:u w:val="single"/>
        </w:rPr>
        <w:t xml:space="preserve">   </w:t>
      </w:r>
    </w:p>
    <w:p w:rsidR="00B518B1" w:rsidRDefault="00B518B1" w:rsidP="006F11F4">
      <w:pPr>
        <w:contextualSpacing/>
        <w:rPr>
          <w:rFonts w:ascii="Tahoma" w:eastAsiaTheme="minorHAnsi" w:hAnsi="Tahoma" w:cs="Tahoma"/>
          <w:b/>
          <w:color w:val="000000" w:themeColor="text1"/>
          <w:u w:val="single"/>
        </w:rPr>
      </w:pPr>
    </w:p>
    <w:p w:rsidR="00B518B1" w:rsidRDefault="00B518B1" w:rsidP="006F11F4">
      <w:pPr>
        <w:contextualSpacing/>
        <w:rPr>
          <w:rFonts w:ascii="Tahoma" w:eastAsiaTheme="minorHAnsi" w:hAnsi="Tahoma" w:cs="Tahoma"/>
          <w:b/>
          <w:color w:val="000000" w:themeColor="text1"/>
          <w:u w:val="single"/>
        </w:rPr>
      </w:pPr>
    </w:p>
    <w:p w:rsidR="00714F46" w:rsidRPr="006F11F4" w:rsidRDefault="00B518B1" w:rsidP="006F11F4">
      <w:pPr>
        <w:contextualSpacing/>
        <w:rPr>
          <w:rFonts w:ascii="Tahoma" w:eastAsiaTheme="minorHAnsi" w:hAnsi="Tahoma" w:cs="Tahoma"/>
          <w:b/>
          <w:color w:val="000000" w:themeColor="text1"/>
          <w:u w:val="single"/>
        </w:rPr>
      </w:pPr>
      <w:r w:rsidRPr="00B518B1">
        <w:rPr>
          <w:rFonts w:ascii="Tahoma" w:eastAsiaTheme="minorHAnsi" w:hAnsi="Tahoma" w:cs="Tahoma"/>
          <w:color w:val="000000" w:themeColor="text1"/>
        </w:rPr>
        <w:drawing>
          <wp:inline distT="0" distB="0" distL="0" distR="0" wp14:anchorId="147E948D" wp14:editId="09F49291">
            <wp:extent cx="2219635" cy="1838582"/>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219635" cy="1838582"/>
                    </a:xfrm>
                    <a:prstGeom prst="rect">
                      <a:avLst/>
                    </a:prstGeom>
                  </pic:spPr>
                </pic:pic>
              </a:graphicData>
            </a:graphic>
          </wp:inline>
        </w:drawing>
      </w:r>
    </w:p>
    <w:p w:rsidR="006F11F4" w:rsidRDefault="006F11F4">
      <w:pPr>
        <w:contextualSpacing/>
        <w:rPr>
          <w:rFonts w:ascii="Tahoma" w:eastAsiaTheme="minorHAnsi" w:hAnsi="Tahoma" w:cs="Tahoma"/>
          <w:color w:val="000000" w:themeColor="text1"/>
        </w:rPr>
      </w:pPr>
    </w:p>
    <w:p w:rsidR="00776E21" w:rsidRDefault="006F11F4">
      <w:pPr>
        <w:contextualSpacing/>
        <w:rPr>
          <w:rFonts w:ascii="Tahoma" w:eastAsiaTheme="minorHAnsi" w:hAnsi="Tahoma" w:cs="Tahoma"/>
          <w:b/>
          <w:color w:val="000000" w:themeColor="text1"/>
        </w:rPr>
      </w:pPr>
      <w:r>
        <w:rPr>
          <w:rFonts w:ascii="Tahoma" w:eastAsiaTheme="minorHAnsi" w:hAnsi="Tahoma" w:cs="Tahoma"/>
          <w:color w:val="000000" w:themeColor="text1"/>
        </w:rPr>
        <w:t xml:space="preserve">2. </w:t>
      </w:r>
      <w:r w:rsidR="00D67E1C">
        <w:rPr>
          <w:rFonts w:ascii="Tahoma" w:eastAsiaTheme="minorHAnsi" w:hAnsi="Tahoma" w:cs="Tahoma"/>
          <w:b/>
          <w:color w:val="000000" w:themeColor="text1"/>
        </w:rPr>
        <w:t>CLASSWORK</w:t>
      </w:r>
    </w:p>
    <w:p w:rsidR="00776E21" w:rsidRDefault="00D67E1C">
      <w:pPr>
        <w:contextualSpacing/>
        <w:rPr>
          <w:rFonts w:ascii="Tahoma" w:eastAsiaTheme="minorHAnsi" w:hAnsi="Tahoma" w:cs="Tahoma"/>
          <w:color w:val="000000" w:themeColor="text1"/>
        </w:rPr>
      </w:pPr>
      <w:r>
        <w:rPr>
          <w:rFonts w:ascii="Tahoma" w:eastAsiaTheme="minorHAnsi" w:hAnsi="Tahoma" w:cs="Tahoma"/>
          <w:color w:val="000000" w:themeColor="text1"/>
        </w:rPr>
        <w:t>NGM Page 182 Ex. 22d No. 1a</w:t>
      </w:r>
    </w:p>
    <w:p w:rsidR="00776E21" w:rsidRDefault="00D67E1C">
      <w:pPr>
        <w:contextualSpacing/>
        <w:rPr>
          <w:rFonts w:ascii="Tahoma" w:eastAsiaTheme="minorHAnsi" w:hAnsi="Tahoma" w:cs="Tahoma"/>
          <w:b/>
          <w:color w:val="000000" w:themeColor="text1"/>
        </w:rPr>
      </w:pPr>
      <w:r>
        <w:rPr>
          <w:rFonts w:ascii="Tahoma" w:eastAsiaTheme="minorHAnsi" w:hAnsi="Tahoma" w:cs="Tahoma"/>
          <w:b/>
          <w:color w:val="000000" w:themeColor="text1"/>
        </w:rPr>
        <w:t>ASSIGNMENT</w:t>
      </w:r>
    </w:p>
    <w:p w:rsidR="00776E21" w:rsidRDefault="00D67E1C">
      <w:pPr>
        <w:contextualSpacing/>
        <w:rPr>
          <w:rFonts w:ascii="Tahoma" w:eastAsiaTheme="minorHAnsi" w:hAnsi="Tahoma" w:cs="Tahoma"/>
          <w:color w:val="000000" w:themeColor="text1"/>
        </w:rPr>
      </w:pPr>
      <w:r>
        <w:rPr>
          <w:rFonts w:ascii="Tahoma" w:eastAsiaTheme="minorHAnsi" w:hAnsi="Tahoma" w:cs="Tahoma"/>
          <w:color w:val="000000" w:themeColor="text1"/>
        </w:rPr>
        <w:t>NGM Page 182 Ex. 22d Nos. 1b-e,                     2a-e</w:t>
      </w:r>
    </w:p>
    <w:p w:rsidR="00776E21" w:rsidRDefault="00776E21">
      <w:pPr>
        <w:contextualSpacing/>
        <w:rPr>
          <w:rFonts w:ascii="Tahoma" w:eastAsiaTheme="minorHAnsi" w:hAnsi="Tahoma" w:cs="Tahoma"/>
          <w:color w:val="000000" w:themeColor="text1"/>
        </w:rPr>
      </w:pPr>
    </w:p>
    <w:p w:rsidR="00776E21" w:rsidRDefault="00776E21">
      <w:pPr>
        <w:rPr>
          <w:rFonts w:ascii="Tahoma" w:eastAsiaTheme="minorHAnsi"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B518B1" w:rsidRDefault="00B518B1">
      <w:pPr>
        <w:rPr>
          <w:rFonts w:ascii="Tahoma" w:hAnsi="Tahoma" w:cs="Tahoma"/>
          <w:b/>
          <w:color w:val="000000" w:themeColor="text1"/>
        </w:rPr>
      </w:pPr>
    </w:p>
    <w:p w:rsidR="00B518B1" w:rsidRDefault="00B518B1">
      <w:pPr>
        <w:rPr>
          <w:rFonts w:ascii="Tahoma" w:hAnsi="Tahoma" w:cs="Tahoma"/>
          <w:b/>
          <w:color w:val="000000" w:themeColor="text1"/>
        </w:rPr>
      </w:pPr>
    </w:p>
    <w:p w:rsidR="00B518B1" w:rsidRDefault="00B518B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p w:rsidR="00776E21" w:rsidRDefault="00776E21">
      <w:pPr>
        <w:rPr>
          <w:rFonts w:ascii="Tahoma" w:hAnsi="Tahoma" w:cs="Tahoma"/>
          <w:b/>
          <w:color w:val="000000" w:themeColor="text1"/>
        </w:rPr>
      </w:pPr>
    </w:p>
    <w:sectPr w:rsidR="00776E21">
      <w:footerReference w:type="even" r:id="rId92"/>
      <w:footerReference w:type="default" r:id="rId93"/>
      <w:pgSz w:w="12240" w:h="15840"/>
      <w:pgMar w:top="990" w:right="1170" w:bottom="1080" w:left="1440" w:header="720" w:footer="225" w:gutter="0"/>
      <w:pgNumType w:start="1"/>
      <w:cols w:num="2" w:space="45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3DB5" w:rsidRDefault="00EA3DB5">
      <w:r>
        <w:separator/>
      </w:r>
    </w:p>
  </w:endnote>
  <w:endnote w:type="continuationSeparator" w:id="0">
    <w:p w:rsidR="00EA3DB5" w:rsidRDefault="00EA3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3D8E" w:rsidRDefault="00CA3D8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A3D8E" w:rsidRDefault="00CA3D8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0740616"/>
    </w:sdtPr>
    <w:sdtContent>
      <w:p w:rsidR="00CA3D8E" w:rsidRDefault="00CA3D8E">
        <w:pPr>
          <w:pStyle w:val="Footer"/>
          <w:jc w:val="center"/>
        </w:pPr>
        <w:r>
          <w:fldChar w:fldCharType="begin"/>
        </w:r>
        <w:r>
          <w:instrText xml:space="preserve"> PAGE   \* MERGEFORMAT </w:instrText>
        </w:r>
        <w:r>
          <w:fldChar w:fldCharType="separate"/>
        </w:r>
        <w:r w:rsidR="005B71BF">
          <w:rPr>
            <w:noProof/>
          </w:rPr>
          <w:t>1</w:t>
        </w:r>
        <w:r>
          <w:fldChar w:fldCharType="end"/>
        </w:r>
      </w:p>
    </w:sdtContent>
  </w:sdt>
  <w:p w:rsidR="00CA3D8E" w:rsidRDefault="00CA3D8E">
    <w:pPr>
      <w:pStyle w:val="Footer"/>
      <w:pBdr>
        <w:top w:val="thinThickSmallGap" w:sz="24" w:space="1" w:color="622423"/>
      </w:pBdr>
      <w:tabs>
        <w:tab w:val="clear" w:pos="8640"/>
        <w:tab w:val="left" w:pos="2904"/>
        <w:tab w:val="right" w:pos="9360"/>
      </w:tabs>
      <w:rPr>
        <w:rFonts w:asciiTheme="minorHAnsi" w:hAnsi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3DB5" w:rsidRDefault="00EA3DB5">
      <w:r>
        <w:separator/>
      </w:r>
    </w:p>
  </w:footnote>
  <w:footnote w:type="continuationSeparator" w:id="0">
    <w:p w:rsidR="00EA3DB5" w:rsidRDefault="00EA3DB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AC5894F"/>
    <w:multiLevelType w:val="singleLevel"/>
    <w:tmpl w:val="9AC5894F"/>
    <w:lvl w:ilvl="0">
      <w:start w:val="1"/>
      <w:numFmt w:val="decimal"/>
      <w:suff w:val="space"/>
      <w:lvlText w:val="%1."/>
      <w:lvlJc w:val="left"/>
    </w:lvl>
  </w:abstractNum>
  <w:abstractNum w:abstractNumId="1" w15:restartNumberingAfterBreak="0">
    <w:nsid w:val="A82F5873"/>
    <w:multiLevelType w:val="singleLevel"/>
    <w:tmpl w:val="A82F5873"/>
    <w:lvl w:ilvl="0">
      <w:start w:val="1"/>
      <w:numFmt w:val="decimal"/>
      <w:suff w:val="space"/>
      <w:lvlText w:val="%1."/>
      <w:lvlJc w:val="left"/>
    </w:lvl>
  </w:abstractNum>
  <w:abstractNum w:abstractNumId="2" w15:restartNumberingAfterBreak="0">
    <w:nsid w:val="D1A69992"/>
    <w:multiLevelType w:val="singleLevel"/>
    <w:tmpl w:val="D1A69992"/>
    <w:lvl w:ilvl="0">
      <w:start w:val="1"/>
      <w:numFmt w:val="decimal"/>
      <w:suff w:val="space"/>
      <w:lvlText w:val="%1."/>
      <w:lvlJc w:val="left"/>
    </w:lvl>
  </w:abstractNum>
  <w:abstractNum w:abstractNumId="3" w15:restartNumberingAfterBreak="0">
    <w:nsid w:val="FFE7CCE2"/>
    <w:multiLevelType w:val="singleLevel"/>
    <w:tmpl w:val="FFE7CCE2"/>
    <w:lvl w:ilvl="0">
      <w:start w:val="1"/>
      <w:numFmt w:val="decimal"/>
      <w:suff w:val="space"/>
      <w:lvlText w:val="%1."/>
      <w:lvlJc w:val="left"/>
    </w:lvl>
  </w:abstractNum>
  <w:abstractNum w:abstractNumId="4" w15:restartNumberingAfterBreak="0">
    <w:nsid w:val="00000005"/>
    <w:multiLevelType w:val="multilevel"/>
    <w:tmpl w:val="00000005"/>
    <w:lvl w:ilvl="0">
      <w:start w:val="1"/>
      <w:numFmt w:val="lowerLetter"/>
      <w:lvlText w:val="%1)"/>
      <w:lvlJc w:val="left"/>
      <w:pPr>
        <w:ind w:left="720" w:hanging="360"/>
      </w:pPr>
    </w:lvl>
    <w:lvl w:ilvl="1">
      <w:start w:val="1"/>
      <w:numFmt w:val="decimal"/>
      <w:lvlText w:val="%2."/>
      <w:lvlJc w:val="left"/>
      <w:pPr>
        <w:ind w:left="1845" w:hanging="765"/>
      </w:pPr>
      <w:rPr>
        <w:rFonts w:hint="default"/>
      </w:rPr>
    </w:lvl>
    <w:lvl w:ilvl="2">
      <w:start w:val="1"/>
      <w:numFmt w:val="upperLetter"/>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A"/>
    <w:multiLevelType w:val="multilevel"/>
    <w:tmpl w:val="0000000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000000D"/>
    <w:multiLevelType w:val="multilevel"/>
    <w:tmpl w:val="0000000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0000017"/>
    <w:multiLevelType w:val="multilevel"/>
    <w:tmpl w:val="00000017"/>
    <w:lvl w:ilvl="0">
      <w:start w:val="1"/>
      <w:numFmt w:val="decimal"/>
      <w:lvlText w:val="%1."/>
      <w:lvlJc w:val="left"/>
      <w:pPr>
        <w:ind w:left="720" w:hanging="360"/>
      </w:pPr>
      <w:rPr>
        <w:rFonts w:ascii="Tahoma" w:eastAsia="Times New Roman" w:hAnsi="Tahoma" w:cs="Tahoma"/>
      </w:rPr>
    </w:lvl>
    <w:lvl w:ilvl="1">
      <w:start w:val="1"/>
      <w:numFmt w:val="decimal"/>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0000018"/>
    <w:multiLevelType w:val="multilevel"/>
    <w:tmpl w:val="00000018"/>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0000019"/>
    <w:multiLevelType w:val="multilevel"/>
    <w:tmpl w:val="0000001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A922BC5"/>
    <w:multiLevelType w:val="multilevel"/>
    <w:tmpl w:val="0A922BC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CEB4297"/>
    <w:multiLevelType w:val="multilevel"/>
    <w:tmpl w:val="0CEB4297"/>
    <w:lvl w:ilvl="0">
      <w:start w:val="1"/>
      <w:numFmt w:val="lowerLetter"/>
      <w:lvlText w:val="(%1)"/>
      <w:lvlJc w:val="left"/>
      <w:pPr>
        <w:ind w:left="1080" w:hanging="360"/>
      </w:pPr>
      <w:rPr>
        <w:rFonts w:hint="default"/>
      </w:rPr>
    </w:lvl>
    <w:lvl w:ilvl="1">
      <w:start w:val="1"/>
      <w:numFmt w:val="lowerRoman"/>
      <w:lvlText w:val="%2."/>
      <w:lvlJc w:val="left"/>
      <w:pPr>
        <w:ind w:left="2160" w:hanging="720"/>
      </w:pPr>
      <w:rPr>
        <w:rFonts w:hint="default"/>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0F525FB2"/>
    <w:multiLevelType w:val="multilevel"/>
    <w:tmpl w:val="0F525FB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10D5470"/>
    <w:multiLevelType w:val="multilevel"/>
    <w:tmpl w:val="110D5470"/>
    <w:lvl w:ilvl="0">
      <w:start w:val="1"/>
      <w:numFmt w:val="lowerLetter"/>
      <w:lvlText w:val="(%1)"/>
      <w:lvlJc w:val="left"/>
      <w:pPr>
        <w:tabs>
          <w:tab w:val="left" w:pos="720"/>
        </w:tabs>
        <w:ind w:left="720" w:hanging="360"/>
      </w:pPr>
      <w:rPr>
        <w:rFonts w:hint="default"/>
      </w:rPr>
    </w:lvl>
    <w:lvl w:ilvl="1">
      <w:start w:val="20"/>
      <w:numFmt w:val="decimal"/>
      <w:lvlText w:val="%2"/>
      <w:lvlJc w:val="left"/>
      <w:pPr>
        <w:tabs>
          <w:tab w:val="left" w:pos="1500"/>
        </w:tabs>
        <w:ind w:left="1500" w:hanging="42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4" w15:restartNumberingAfterBreak="0">
    <w:nsid w:val="12F470DB"/>
    <w:multiLevelType w:val="singleLevel"/>
    <w:tmpl w:val="12F470DB"/>
    <w:lvl w:ilvl="0">
      <w:start w:val="1"/>
      <w:numFmt w:val="lowerLetter"/>
      <w:suff w:val="space"/>
      <w:lvlText w:val="(%1)"/>
      <w:lvlJc w:val="left"/>
    </w:lvl>
  </w:abstractNum>
  <w:abstractNum w:abstractNumId="15" w15:restartNumberingAfterBreak="0">
    <w:nsid w:val="161B39FF"/>
    <w:multiLevelType w:val="multilevel"/>
    <w:tmpl w:val="161B39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8DF47D9"/>
    <w:multiLevelType w:val="multilevel"/>
    <w:tmpl w:val="18DF47D9"/>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199F19E3"/>
    <w:multiLevelType w:val="multilevel"/>
    <w:tmpl w:val="199F19E3"/>
    <w:lvl w:ilvl="0">
      <w:start w:val="1"/>
      <w:numFmt w:val="lowerRoman"/>
      <w:lvlText w:val="%1."/>
      <w:lvlJc w:val="right"/>
      <w:pPr>
        <w:ind w:left="720" w:hanging="360"/>
      </w:pPr>
    </w:lvl>
    <w:lvl w:ilvl="1">
      <w:start w:val="1"/>
      <w:numFmt w:val="upperRoman"/>
      <w:lvlText w:val="%2."/>
      <w:lvlJc w:val="left"/>
      <w:pPr>
        <w:ind w:left="1800" w:hanging="72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A864CD9"/>
    <w:multiLevelType w:val="multilevel"/>
    <w:tmpl w:val="1A864CD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4686358"/>
    <w:multiLevelType w:val="multilevel"/>
    <w:tmpl w:val="24686358"/>
    <w:lvl w:ilvl="0">
      <w:start w:val="1"/>
      <w:numFmt w:val="lowerLetter"/>
      <w:lvlText w:val="(%1)"/>
      <w:lvlJc w:val="left"/>
      <w:pPr>
        <w:tabs>
          <w:tab w:val="left" w:pos="720"/>
        </w:tabs>
        <w:ind w:left="720" w:hanging="360"/>
      </w:pPr>
      <w:rPr>
        <w:rFonts w:hint="default"/>
      </w:rPr>
    </w:lvl>
    <w:lvl w:ilvl="1">
      <w:start w:val="500"/>
      <w:numFmt w:val="decimal"/>
      <w:lvlText w:val="%2"/>
      <w:lvlJc w:val="left"/>
      <w:pPr>
        <w:tabs>
          <w:tab w:val="left" w:pos="1800"/>
        </w:tabs>
        <w:ind w:left="1800" w:hanging="720"/>
      </w:pPr>
      <w:rPr>
        <w:rFonts w:hint="default"/>
      </w:rPr>
    </w:lvl>
    <w:lvl w:ilvl="2">
      <w:start w:val="1"/>
      <w:numFmt w:val="decimal"/>
      <w:lvlText w:val="%3."/>
      <w:lvlJc w:val="left"/>
      <w:pPr>
        <w:ind w:left="2340" w:hanging="360"/>
      </w:pPr>
      <w:rPr>
        <w:rFonts w:hint="default"/>
      </w:r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0" w15:restartNumberingAfterBreak="0">
    <w:nsid w:val="28E4712F"/>
    <w:multiLevelType w:val="multilevel"/>
    <w:tmpl w:val="28E471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9624870"/>
    <w:multiLevelType w:val="multilevel"/>
    <w:tmpl w:val="29624870"/>
    <w:lvl w:ilvl="0">
      <w:start w:val="1"/>
      <w:numFmt w:val="lowerLetter"/>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2" w15:restartNumberingAfterBreak="0">
    <w:nsid w:val="2DE722E7"/>
    <w:multiLevelType w:val="multilevel"/>
    <w:tmpl w:val="2DE722E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3277324E"/>
    <w:multiLevelType w:val="multilevel"/>
    <w:tmpl w:val="3277324E"/>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33366A3"/>
    <w:multiLevelType w:val="multilevel"/>
    <w:tmpl w:val="333366A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94541A8"/>
    <w:multiLevelType w:val="multilevel"/>
    <w:tmpl w:val="394541A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6" w15:restartNumberingAfterBreak="0">
    <w:nsid w:val="39A1079C"/>
    <w:multiLevelType w:val="multilevel"/>
    <w:tmpl w:val="39A1079C"/>
    <w:lvl w:ilvl="0">
      <w:start w:val="1"/>
      <w:numFmt w:val="upperRoman"/>
      <w:lvlText w:val="%1."/>
      <w:lvlJc w:val="left"/>
      <w:pPr>
        <w:tabs>
          <w:tab w:val="left" w:pos="1080"/>
        </w:tabs>
        <w:ind w:left="1080" w:hanging="72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7" w15:restartNumberingAfterBreak="0">
    <w:nsid w:val="3B626027"/>
    <w:multiLevelType w:val="multilevel"/>
    <w:tmpl w:val="3B62602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BC24258"/>
    <w:multiLevelType w:val="multilevel"/>
    <w:tmpl w:val="3BC24258"/>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9" w15:restartNumberingAfterBreak="0">
    <w:nsid w:val="3D2326E4"/>
    <w:multiLevelType w:val="multilevel"/>
    <w:tmpl w:val="3D2326E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DE52BA3"/>
    <w:multiLevelType w:val="multilevel"/>
    <w:tmpl w:val="3DE52B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F683510"/>
    <w:multiLevelType w:val="multilevel"/>
    <w:tmpl w:val="3F683510"/>
    <w:lvl w:ilvl="0">
      <w:start w:val="1"/>
      <w:numFmt w:val="decimal"/>
      <w:lvlText w:val="%1."/>
      <w:lvlJc w:val="left"/>
      <w:pPr>
        <w:ind w:left="720" w:hanging="360"/>
      </w:pPr>
      <w:rPr>
        <w:rFonts w:hint="default"/>
      </w:rPr>
    </w:lvl>
    <w:lvl w:ilvl="1">
      <w:start w:val="9"/>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2" w15:restartNumberingAfterBreak="0">
    <w:nsid w:val="43652A95"/>
    <w:multiLevelType w:val="multilevel"/>
    <w:tmpl w:val="43652A9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7456553"/>
    <w:multiLevelType w:val="multilevel"/>
    <w:tmpl w:val="474565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06624D4"/>
    <w:multiLevelType w:val="multilevel"/>
    <w:tmpl w:val="506624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1BE3540"/>
    <w:multiLevelType w:val="multilevel"/>
    <w:tmpl w:val="51BE3540"/>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A345565"/>
    <w:multiLevelType w:val="multilevel"/>
    <w:tmpl w:val="5A3455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C9D4905"/>
    <w:multiLevelType w:val="multilevel"/>
    <w:tmpl w:val="5C9D4905"/>
    <w:lvl w:ilvl="0">
      <w:start w:val="1"/>
      <w:numFmt w:val="decimal"/>
      <w:lvlText w:val="%1."/>
      <w:lvlJc w:val="left"/>
      <w:pPr>
        <w:ind w:left="732" w:hanging="360"/>
      </w:pPr>
      <w:rPr>
        <w:rFonts w:hint="default"/>
      </w:rPr>
    </w:lvl>
    <w:lvl w:ilvl="1">
      <w:start w:val="1"/>
      <w:numFmt w:val="lowerLetter"/>
      <w:lvlText w:val="%2."/>
      <w:lvlJc w:val="left"/>
      <w:pPr>
        <w:ind w:left="1452" w:hanging="360"/>
      </w:pPr>
    </w:lvl>
    <w:lvl w:ilvl="2">
      <w:start w:val="1"/>
      <w:numFmt w:val="lowerRoman"/>
      <w:lvlText w:val="%3."/>
      <w:lvlJc w:val="right"/>
      <w:pPr>
        <w:ind w:left="2172" w:hanging="180"/>
      </w:pPr>
    </w:lvl>
    <w:lvl w:ilvl="3">
      <w:start w:val="1"/>
      <w:numFmt w:val="decimal"/>
      <w:lvlText w:val="%4."/>
      <w:lvlJc w:val="left"/>
      <w:pPr>
        <w:ind w:left="2892" w:hanging="360"/>
      </w:pPr>
    </w:lvl>
    <w:lvl w:ilvl="4">
      <w:start w:val="1"/>
      <w:numFmt w:val="lowerLetter"/>
      <w:lvlText w:val="%5."/>
      <w:lvlJc w:val="left"/>
      <w:pPr>
        <w:ind w:left="3612" w:hanging="360"/>
      </w:pPr>
    </w:lvl>
    <w:lvl w:ilvl="5">
      <w:start w:val="1"/>
      <w:numFmt w:val="lowerRoman"/>
      <w:lvlText w:val="%6."/>
      <w:lvlJc w:val="right"/>
      <w:pPr>
        <w:ind w:left="4332" w:hanging="180"/>
      </w:pPr>
    </w:lvl>
    <w:lvl w:ilvl="6">
      <w:start w:val="1"/>
      <w:numFmt w:val="decimal"/>
      <w:lvlText w:val="%7."/>
      <w:lvlJc w:val="left"/>
      <w:pPr>
        <w:ind w:left="5052" w:hanging="360"/>
      </w:pPr>
    </w:lvl>
    <w:lvl w:ilvl="7">
      <w:start w:val="1"/>
      <w:numFmt w:val="lowerLetter"/>
      <w:lvlText w:val="%8."/>
      <w:lvlJc w:val="left"/>
      <w:pPr>
        <w:ind w:left="5772" w:hanging="360"/>
      </w:pPr>
    </w:lvl>
    <w:lvl w:ilvl="8">
      <w:start w:val="1"/>
      <w:numFmt w:val="lowerRoman"/>
      <w:lvlText w:val="%9."/>
      <w:lvlJc w:val="right"/>
      <w:pPr>
        <w:ind w:left="6492" w:hanging="180"/>
      </w:pPr>
    </w:lvl>
  </w:abstractNum>
  <w:abstractNum w:abstractNumId="38" w15:restartNumberingAfterBreak="0">
    <w:nsid w:val="68F972E4"/>
    <w:multiLevelType w:val="multilevel"/>
    <w:tmpl w:val="68F972E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9006F4B"/>
    <w:multiLevelType w:val="multilevel"/>
    <w:tmpl w:val="69006F4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9814E7E"/>
    <w:multiLevelType w:val="multilevel"/>
    <w:tmpl w:val="69814E7E"/>
    <w:lvl w:ilvl="0">
      <w:start w:val="1"/>
      <w:numFmt w:val="lowerLetter"/>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1" w15:restartNumberingAfterBreak="0">
    <w:nsid w:val="6ED35E96"/>
    <w:multiLevelType w:val="multilevel"/>
    <w:tmpl w:val="6ED35E96"/>
    <w:lvl w:ilvl="0">
      <w:start w:val="1"/>
      <w:numFmt w:val="decimal"/>
      <w:lvlText w:val="(%1)"/>
      <w:lvlJc w:val="left"/>
      <w:pPr>
        <w:ind w:left="1080" w:hanging="360"/>
      </w:pPr>
      <w:rPr>
        <w:rFonts w:ascii="Tahoma" w:eastAsia="Times New Roman" w:hAnsi="Tahoma" w:cs="Tahoma"/>
      </w:rPr>
    </w:lvl>
    <w:lvl w:ilvl="1">
      <w:start w:val="1"/>
      <w:numFmt w:val="decimal"/>
      <w:lvlText w:val="%2."/>
      <w:lvlJc w:val="left"/>
      <w:pPr>
        <w:ind w:left="450" w:hanging="360"/>
      </w:pPr>
      <w:rPr>
        <w:rFonts w:hint="default"/>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710A5ABC"/>
    <w:multiLevelType w:val="multilevel"/>
    <w:tmpl w:val="710A5AB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38CDE28"/>
    <w:multiLevelType w:val="singleLevel"/>
    <w:tmpl w:val="738CDE28"/>
    <w:lvl w:ilvl="0">
      <w:start w:val="1"/>
      <w:numFmt w:val="decimal"/>
      <w:lvlText w:val="%1."/>
      <w:lvlJc w:val="left"/>
      <w:pPr>
        <w:tabs>
          <w:tab w:val="left" w:pos="425"/>
        </w:tabs>
        <w:ind w:left="425" w:hanging="425"/>
      </w:pPr>
      <w:rPr>
        <w:rFonts w:hint="default"/>
      </w:rPr>
    </w:lvl>
  </w:abstractNum>
  <w:abstractNum w:abstractNumId="44" w15:restartNumberingAfterBreak="0">
    <w:nsid w:val="783C6D8B"/>
    <w:multiLevelType w:val="multilevel"/>
    <w:tmpl w:val="783C6D8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8687FEE"/>
    <w:multiLevelType w:val="multilevel"/>
    <w:tmpl w:val="78687FE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B3869C5"/>
    <w:multiLevelType w:val="multilevel"/>
    <w:tmpl w:val="7B3869C5"/>
    <w:lvl w:ilvl="0">
      <w:start w:val="1"/>
      <w:numFmt w:val="lowerLetter"/>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7" w15:restartNumberingAfterBreak="0">
    <w:nsid w:val="7B83208B"/>
    <w:multiLevelType w:val="multilevel"/>
    <w:tmpl w:val="7B83208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B8B6017"/>
    <w:multiLevelType w:val="multilevel"/>
    <w:tmpl w:val="7B8B6017"/>
    <w:lvl w:ilvl="0">
      <w:start w:val="1"/>
      <w:numFmt w:val="lowerLetter"/>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25"/>
  </w:num>
  <w:num w:numId="2">
    <w:abstractNumId w:val="27"/>
  </w:num>
  <w:num w:numId="3">
    <w:abstractNumId w:val="33"/>
  </w:num>
  <w:num w:numId="4">
    <w:abstractNumId w:val="24"/>
  </w:num>
  <w:num w:numId="5">
    <w:abstractNumId w:val="11"/>
  </w:num>
  <w:num w:numId="6">
    <w:abstractNumId w:val="22"/>
  </w:num>
  <w:num w:numId="7">
    <w:abstractNumId w:val="31"/>
  </w:num>
  <w:num w:numId="8">
    <w:abstractNumId w:val="13"/>
  </w:num>
  <w:num w:numId="9">
    <w:abstractNumId w:val="19"/>
  </w:num>
  <w:num w:numId="10">
    <w:abstractNumId w:val="12"/>
  </w:num>
  <w:num w:numId="11">
    <w:abstractNumId w:val="23"/>
  </w:num>
  <w:num w:numId="12">
    <w:abstractNumId w:val="41"/>
  </w:num>
  <w:num w:numId="13">
    <w:abstractNumId w:val="10"/>
  </w:num>
  <w:num w:numId="14">
    <w:abstractNumId w:val="38"/>
  </w:num>
  <w:num w:numId="15">
    <w:abstractNumId w:val="39"/>
  </w:num>
  <w:num w:numId="16">
    <w:abstractNumId w:val="16"/>
  </w:num>
  <w:num w:numId="17">
    <w:abstractNumId w:val="20"/>
  </w:num>
  <w:num w:numId="18">
    <w:abstractNumId w:val="17"/>
  </w:num>
  <w:num w:numId="19">
    <w:abstractNumId w:val="32"/>
  </w:num>
  <w:num w:numId="20">
    <w:abstractNumId w:val="14"/>
  </w:num>
  <w:num w:numId="21">
    <w:abstractNumId w:val="40"/>
  </w:num>
  <w:num w:numId="22">
    <w:abstractNumId w:val="21"/>
  </w:num>
  <w:num w:numId="23">
    <w:abstractNumId w:val="46"/>
  </w:num>
  <w:num w:numId="24">
    <w:abstractNumId w:val="48"/>
  </w:num>
  <w:num w:numId="25">
    <w:abstractNumId w:val="26"/>
  </w:num>
  <w:num w:numId="26">
    <w:abstractNumId w:val="28"/>
  </w:num>
  <w:num w:numId="27">
    <w:abstractNumId w:val="45"/>
  </w:num>
  <w:num w:numId="28">
    <w:abstractNumId w:val="4"/>
  </w:num>
  <w:num w:numId="29">
    <w:abstractNumId w:val="35"/>
  </w:num>
  <w:num w:numId="30">
    <w:abstractNumId w:val="5"/>
  </w:num>
  <w:num w:numId="31">
    <w:abstractNumId w:val="6"/>
  </w:num>
  <w:num w:numId="32">
    <w:abstractNumId w:val="8"/>
  </w:num>
  <w:num w:numId="33">
    <w:abstractNumId w:val="37"/>
  </w:num>
  <w:num w:numId="34">
    <w:abstractNumId w:val="7"/>
  </w:num>
  <w:num w:numId="35">
    <w:abstractNumId w:val="9"/>
  </w:num>
  <w:num w:numId="36">
    <w:abstractNumId w:val="44"/>
  </w:num>
  <w:num w:numId="37">
    <w:abstractNumId w:val="47"/>
  </w:num>
  <w:num w:numId="38">
    <w:abstractNumId w:val="42"/>
  </w:num>
  <w:num w:numId="39">
    <w:abstractNumId w:val="1"/>
  </w:num>
  <w:num w:numId="40">
    <w:abstractNumId w:val="43"/>
  </w:num>
  <w:num w:numId="41">
    <w:abstractNumId w:val="3"/>
  </w:num>
  <w:num w:numId="42">
    <w:abstractNumId w:val="0"/>
  </w:num>
  <w:num w:numId="43">
    <w:abstractNumId w:val="2"/>
  </w:num>
  <w:num w:numId="44">
    <w:abstractNumId w:val="36"/>
  </w:num>
  <w:num w:numId="45">
    <w:abstractNumId w:val="30"/>
  </w:num>
  <w:num w:numId="46">
    <w:abstractNumId w:val="29"/>
  </w:num>
  <w:num w:numId="47">
    <w:abstractNumId w:val="34"/>
  </w:num>
  <w:num w:numId="48">
    <w:abstractNumId w:val="15"/>
  </w:num>
  <w:num w:numId="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C27"/>
    <w:rsid w:val="000004F8"/>
    <w:rsid w:val="00016A77"/>
    <w:rsid w:val="00017A68"/>
    <w:rsid w:val="00025246"/>
    <w:rsid w:val="000379B9"/>
    <w:rsid w:val="00043D1E"/>
    <w:rsid w:val="000451F8"/>
    <w:rsid w:val="0005382D"/>
    <w:rsid w:val="00064FFE"/>
    <w:rsid w:val="0006664B"/>
    <w:rsid w:val="0007371A"/>
    <w:rsid w:val="00080CA9"/>
    <w:rsid w:val="000924AB"/>
    <w:rsid w:val="00092A9F"/>
    <w:rsid w:val="000930F4"/>
    <w:rsid w:val="00094AD9"/>
    <w:rsid w:val="000A1DEE"/>
    <w:rsid w:val="000B1A4A"/>
    <w:rsid w:val="000B6509"/>
    <w:rsid w:val="000C21C0"/>
    <w:rsid w:val="000C36B9"/>
    <w:rsid w:val="000C4060"/>
    <w:rsid w:val="000C57CE"/>
    <w:rsid w:val="000E63A2"/>
    <w:rsid w:val="000E78E3"/>
    <w:rsid w:val="000F0093"/>
    <w:rsid w:val="000F3A84"/>
    <w:rsid w:val="00131DF8"/>
    <w:rsid w:val="00137610"/>
    <w:rsid w:val="001458BD"/>
    <w:rsid w:val="0014666A"/>
    <w:rsid w:val="00161443"/>
    <w:rsid w:val="00165E41"/>
    <w:rsid w:val="00166C83"/>
    <w:rsid w:val="001B26B7"/>
    <w:rsid w:val="001B3B68"/>
    <w:rsid w:val="001B45C3"/>
    <w:rsid w:val="001B68E8"/>
    <w:rsid w:val="001D5013"/>
    <w:rsid w:val="001F5D4D"/>
    <w:rsid w:val="00212E4F"/>
    <w:rsid w:val="00214160"/>
    <w:rsid w:val="00233933"/>
    <w:rsid w:val="00236F85"/>
    <w:rsid w:val="00243856"/>
    <w:rsid w:val="00251FC4"/>
    <w:rsid w:val="00257E4D"/>
    <w:rsid w:val="00265F32"/>
    <w:rsid w:val="002725FD"/>
    <w:rsid w:val="002729D6"/>
    <w:rsid w:val="00281829"/>
    <w:rsid w:val="00284428"/>
    <w:rsid w:val="00285A3E"/>
    <w:rsid w:val="002862EE"/>
    <w:rsid w:val="00287CD4"/>
    <w:rsid w:val="00290FDC"/>
    <w:rsid w:val="00292F32"/>
    <w:rsid w:val="0029335A"/>
    <w:rsid w:val="002B14AC"/>
    <w:rsid w:val="002B6C25"/>
    <w:rsid w:val="002B7A03"/>
    <w:rsid w:val="002C6FA2"/>
    <w:rsid w:val="002D6572"/>
    <w:rsid w:val="002D701E"/>
    <w:rsid w:val="002E15CD"/>
    <w:rsid w:val="002E3DBD"/>
    <w:rsid w:val="002F4CA5"/>
    <w:rsid w:val="00302B88"/>
    <w:rsid w:val="00304F9A"/>
    <w:rsid w:val="003070C2"/>
    <w:rsid w:val="00312044"/>
    <w:rsid w:val="00315BC7"/>
    <w:rsid w:val="003200B1"/>
    <w:rsid w:val="00331395"/>
    <w:rsid w:val="00333D24"/>
    <w:rsid w:val="00347F68"/>
    <w:rsid w:val="00360867"/>
    <w:rsid w:val="00366A20"/>
    <w:rsid w:val="00375A77"/>
    <w:rsid w:val="00377F66"/>
    <w:rsid w:val="00380818"/>
    <w:rsid w:val="003A42C6"/>
    <w:rsid w:val="003A5CC5"/>
    <w:rsid w:val="003B31B7"/>
    <w:rsid w:val="003B7CC9"/>
    <w:rsid w:val="003C2B9C"/>
    <w:rsid w:val="003C3357"/>
    <w:rsid w:val="003D5DB1"/>
    <w:rsid w:val="003D7132"/>
    <w:rsid w:val="003E5E1F"/>
    <w:rsid w:val="003F3DE6"/>
    <w:rsid w:val="003F3FC0"/>
    <w:rsid w:val="003F4458"/>
    <w:rsid w:val="003F5A98"/>
    <w:rsid w:val="0040012E"/>
    <w:rsid w:val="004014E6"/>
    <w:rsid w:val="00424B9A"/>
    <w:rsid w:val="00427508"/>
    <w:rsid w:val="004305F3"/>
    <w:rsid w:val="00431A79"/>
    <w:rsid w:val="00434CEB"/>
    <w:rsid w:val="004351B5"/>
    <w:rsid w:val="004508EB"/>
    <w:rsid w:val="004561E6"/>
    <w:rsid w:val="00475496"/>
    <w:rsid w:val="00475DBB"/>
    <w:rsid w:val="00477667"/>
    <w:rsid w:val="00487585"/>
    <w:rsid w:val="004B1DCD"/>
    <w:rsid w:val="004B659A"/>
    <w:rsid w:val="004D6B8F"/>
    <w:rsid w:val="004E6CC4"/>
    <w:rsid w:val="004E7D7C"/>
    <w:rsid w:val="004F239A"/>
    <w:rsid w:val="00502A81"/>
    <w:rsid w:val="00504E71"/>
    <w:rsid w:val="00510459"/>
    <w:rsid w:val="00514781"/>
    <w:rsid w:val="0051624F"/>
    <w:rsid w:val="0052065A"/>
    <w:rsid w:val="00522753"/>
    <w:rsid w:val="005234F7"/>
    <w:rsid w:val="005236C8"/>
    <w:rsid w:val="00534BE7"/>
    <w:rsid w:val="00541ED6"/>
    <w:rsid w:val="00545622"/>
    <w:rsid w:val="005513A1"/>
    <w:rsid w:val="005563ED"/>
    <w:rsid w:val="005604CD"/>
    <w:rsid w:val="00560594"/>
    <w:rsid w:val="00560F98"/>
    <w:rsid w:val="00562765"/>
    <w:rsid w:val="00563445"/>
    <w:rsid w:val="005658EA"/>
    <w:rsid w:val="00576911"/>
    <w:rsid w:val="0058749E"/>
    <w:rsid w:val="00591DBB"/>
    <w:rsid w:val="005B1694"/>
    <w:rsid w:val="005B52BC"/>
    <w:rsid w:val="005B71BF"/>
    <w:rsid w:val="005E2767"/>
    <w:rsid w:val="005F1221"/>
    <w:rsid w:val="005F507B"/>
    <w:rsid w:val="00601E45"/>
    <w:rsid w:val="006208BC"/>
    <w:rsid w:val="00623F5D"/>
    <w:rsid w:val="00626A09"/>
    <w:rsid w:val="00631752"/>
    <w:rsid w:val="00634F1E"/>
    <w:rsid w:val="00635CE0"/>
    <w:rsid w:val="00637E8A"/>
    <w:rsid w:val="006438A5"/>
    <w:rsid w:val="00652A6B"/>
    <w:rsid w:val="00654B10"/>
    <w:rsid w:val="006654DA"/>
    <w:rsid w:val="00676AC8"/>
    <w:rsid w:val="00680A42"/>
    <w:rsid w:val="00682A9B"/>
    <w:rsid w:val="00683253"/>
    <w:rsid w:val="00686E57"/>
    <w:rsid w:val="00687218"/>
    <w:rsid w:val="006970CA"/>
    <w:rsid w:val="006C1A29"/>
    <w:rsid w:val="006C7485"/>
    <w:rsid w:val="006D2ABE"/>
    <w:rsid w:val="006E370C"/>
    <w:rsid w:val="006E49F2"/>
    <w:rsid w:val="006F11F4"/>
    <w:rsid w:val="006F4398"/>
    <w:rsid w:val="006F44F3"/>
    <w:rsid w:val="00707807"/>
    <w:rsid w:val="00714D1E"/>
    <w:rsid w:val="00714F46"/>
    <w:rsid w:val="00716289"/>
    <w:rsid w:val="00720136"/>
    <w:rsid w:val="00721956"/>
    <w:rsid w:val="00733479"/>
    <w:rsid w:val="007344E8"/>
    <w:rsid w:val="00740828"/>
    <w:rsid w:val="0074222F"/>
    <w:rsid w:val="007505E7"/>
    <w:rsid w:val="00750A65"/>
    <w:rsid w:val="00753C8A"/>
    <w:rsid w:val="00761BE4"/>
    <w:rsid w:val="00765FE1"/>
    <w:rsid w:val="007716A1"/>
    <w:rsid w:val="00776E21"/>
    <w:rsid w:val="00792508"/>
    <w:rsid w:val="007948DA"/>
    <w:rsid w:val="007B139B"/>
    <w:rsid w:val="007C4579"/>
    <w:rsid w:val="007E5300"/>
    <w:rsid w:val="007E59C4"/>
    <w:rsid w:val="007E7DCE"/>
    <w:rsid w:val="007F10C2"/>
    <w:rsid w:val="007F4613"/>
    <w:rsid w:val="007F6A20"/>
    <w:rsid w:val="008002B5"/>
    <w:rsid w:val="0080430E"/>
    <w:rsid w:val="008074B3"/>
    <w:rsid w:val="00815BD4"/>
    <w:rsid w:val="008241A2"/>
    <w:rsid w:val="00826C00"/>
    <w:rsid w:val="00833EC9"/>
    <w:rsid w:val="00835E07"/>
    <w:rsid w:val="00836FFB"/>
    <w:rsid w:val="00837B75"/>
    <w:rsid w:val="00872827"/>
    <w:rsid w:val="0087706A"/>
    <w:rsid w:val="008953A7"/>
    <w:rsid w:val="00896926"/>
    <w:rsid w:val="008A340E"/>
    <w:rsid w:val="008B222E"/>
    <w:rsid w:val="008B3809"/>
    <w:rsid w:val="008C12C5"/>
    <w:rsid w:val="008C7D20"/>
    <w:rsid w:val="008D4D7F"/>
    <w:rsid w:val="008F27E3"/>
    <w:rsid w:val="0090202E"/>
    <w:rsid w:val="00904FCC"/>
    <w:rsid w:val="00907ADC"/>
    <w:rsid w:val="009130B2"/>
    <w:rsid w:val="00913310"/>
    <w:rsid w:val="00913583"/>
    <w:rsid w:val="009233EC"/>
    <w:rsid w:val="009268D7"/>
    <w:rsid w:val="009268FF"/>
    <w:rsid w:val="00927486"/>
    <w:rsid w:val="00936E34"/>
    <w:rsid w:val="009423BA"/>
    <w:rsid w:val="009478C9"/>
    <w:rsid w:val="00965810"/>
    <w:rsid w:val="00980197"/>
    <w:rsid w:val="0098152E"/>
    <w:rsid w:val="009854D2"/>
    <w:rsid w:val="00987DCD"/>
    <w:rsid w:val="009A11C7"/>
    <w:rsid w:val="009A1C31"/>
    <w:rsid w:val="009B610D"/>
    <w:rsid w:val="009C402A"/>
    <w:rsid w:val="009D0E27"/>
    <w:rsid w:val="009D7E7D"/>
    <w:rsid w:val="009E6029"/>
    <w:rsid w:val="009E7B86"/>
    <w:rsid w:val="00A00C69"/>
    <w:rsid w:val="00A03A97"/>
    <w:rsid w:val="00A063D8"/>
    <w:rsid w:val="00A145E1"/>
    <w:rsid w:val="00A173D3"/>
    <w:rsid w:val="00A33BED"/>
    <w:rsid w:val="00A37C12"/>
    <w:rsid w:val="00A42491"/>
    <w:rsid w:val="00A5442D"/>
    <w:rsid w:val="00A56336"/>
    <w:rsid w:val="00A65BD1"/>
    <w:rsid w:val="00A702C2"/>
    <w:rsid w:val="00A76F36"/>
    <w:rsid w:val="00A80960"/>
    <w:rsid w:val="00A81D50"/>
    <w:rsid w:val="00AA0263"/>
    <w:rsid w:val="00AA04E9"/>
    <w:rsid w:val="00AB7D92"/>
    <w:rsid w:val="00AD5B43"/>
    <w:rsid w:val="00AE1D55"/>
    <w:rsid w:val="00AF11A5"/>
    <w:rsid w:val="00B1335A"/>
    <w:rsid w:val="00B15D42"/>
    <w:rsid w:val="00B24ABF"/>
    <w:rsid w:val="00B2662E"/>
    <w:rsid w:val="00B518B1"/>
    <w:rsid w:val="00B54509"/>
    <w:rsid w:val="00B72294"/>
    <w:rsid w:val="00B9038C"/>
    <w:rsid w:val="00B910AB"/>
    <w:rsid w:val="00BA78C5"/>
    <w:rsid w:val="00BC2429"/>
    <w:rsid w:val="00BC246C"/>
    <w:rsid w:val="00BC5507"/>
    <w:rsid w:val="00BD20E1"/>
    <w:rsid w:val="00BD368F"/>
    <w:rsid w:val="00BD6031"/>
    <w:rsid w:val="00BE037E"/>
    <w:rsid w:val="00BE5ACD"/>
    <w:rsid w:val="00BE65F5"/>
    <w:rsid w:val="00BF5293"/>
    <w:rsid w:val="00C04DF3"/>
    <w:rsid w:val="00C30E1C"/>
    <w:rsid w:val="00C32AC1"/>
    <w:rsid w:val="00C41650"/>
    <w:rsid w:val="00C41E9B"/>
    <w:rsid w:val="00C56C27"/>
    <w:rsid w:val="00C6579E"/>
    <w:rsid w:val="00C7186D"/>
    <w:rsid w:val="00C739D2"/>
    <w:rsid w:val="00C76E5A"/>
    <w:rsid w:val="00CA3D8E"/>
    <w:rsid w:val="00CA6742"/>
    <w:rsid w:val="00CA701E"/>
    <w:rsid w:val="00CA739C"/>
    <w:rsid w:val="00CB68CD"/>
    <w:rsid w:val="00CB6E30"/>
    <w:rsid w:val="00CC612C"/>
    <w:rsid w:val="00CD1284"/>
    <w:rsid w:val="00CD15E8"/>
    <w:rsid w:val="00CE5D30"/>
    <w:rsid w:val="00D12ED5"/>
    <w:rsid w:val="00D17FEE"/>
    <w:rsid w:val="00D230D0"/>
    <w:rsid w:val="00D30397"/>
    <w:rsid w:val="00D34EA3"/>
    <w:rsid w:val="00D40C09"/>
    <w:rsid w:val="00D4563B"/>
    <w:rsid w:val="00D53CFD"/>
    <w:rsid w:val="00D54312"/>
    <w:rsid w:val="00D55F45"/>
    <w:rsid w:val="00D56D0F"/>
    <w:rsid w:val="00D62EBF"/>
    <w:rsid w:val="00D63B16"/>
    <w:rsid w:val="00D67E1C"/>
    <w:rsid w:val="00D80D4C"/>
    <w:rsid w:val="00D81F56"/>
    <w:rsid w:val="00D858FF"/>
    <w:rsid w:val="00DA50F8"/>
    <w:rsid w:val="00DA6B2E"/>
    <w:rsid w:val="00DB09B6"/>
    <w:rsid w:val="00DC05B9"/>
    <w:rsid w:val="00DD586D"/>
    <w:rsid w:val="00DE268D"/>
    <w:rsid w:val="00DF2D5B"/>
    <w:rsid w:val="00E04D8C"/>
    <w:rsid w:val="00E1519B"/>
    <w:rsid w:val="00E16505"/>
    <w:rsid w:val="00E23591"/>
    <w:rsid w:val="00E367AD"/>
    <w:rsid w:val="00E36E5E"/>
    <w:rsid w:val="00E61F66"/>
    <w:rsid w:val="00E65CC9"/>
    <w:rsid w:val="00E85D55"/>
    <w:rsid w:val="00E925CA"/>
    <w:rsid w:val="00EA04E2"/>
    <w:rsid w:val="00EA14A9"/>
    <w:rsid w:val="00EA3DB5"/>
    <w:rsid w:val="00EA6009"/>
    <w:rsid w:val="00EB3275"/>
    <w:rsid w:val="00EB4C99"/>
    <w:rsid w:val="00EB5FDC"/>
    <w:rsid w:val="00ED46EE"/>
    <w:rsid w:val="00ED4C66"/>
    <w:rsid w:val="00EE4B5B"/>
    <w:rsid w:val="00EE6369"/>
    <w:rsid w:val="00F028F1"/>
    <w:rsid w:val="00F10024"/>
    <w:rsid w:val="00F16FEF"/>
    <w:rsid w:val="00F21D6E"/>
    <w:rsid w:val="00F26C1A"/>
    <w:rsid w:val="00F26C27"/>
    <w:rsid w:val="00F3534F"/>
    <w:rsid w:val="00F3558B"/>
    <w:rsid w:val="00F4104A"/>
    <w:rsid w:val="00F67E54"/>
    <w:rsid w:val="00F74037"/>
    <w:rsid w:val="00FA7FB1"/>
    <w:rsid w:val="00FD0602"/>
    <w:rsid w:val="00FE31B1"/>
    <w:rsid w:val="00FE32E5"/>
    <w:rsid w:val="00FE63AD"/>
    <w:rsid w:val="00FF32DD"/>
    <w:rsid w:val="00FF7308"/>
    <w:rsid w:val="02C60F6D"/>
    <w:rsid w:val="07A13991"/>
    <w:rsid w:val="0D0836DC"/>
    <w:rsid w:val="0D104AFE"/>
    <w:rsid w:val="0DC805D0"/>
    <w:rsid w:val="10292400"/>
    <w:rsid w:val="164B23B0"/>
    <w:rsid w:val="1E325F1A"/>
    <w:rsid w:val="1F877E72"/>
    <w:rsid w:val="218035DC"/>
    <w:rsid w:val="28894FAF"/>
    <w:rsid w:val="2DB007D5"/>
    <w:rsid w:val="2F624FBA"/>
    <w:rsid w:val="2F680B2B"/>
    <w:rsid w:val="31E83A91"/>
    <w:rsid w:val="3588776F"/>
    <w:rsid w:val="3CD30C49"/>
    <w:rsid w:val="4129220D"/>
    <w:rsid w:val="412E0CE8"/>
    <w:rsid w:val="421017EA"/>
    <w:rsid w:val="43BB16CD"/>
    <w:rsid w:val="4BF961D1"/>
    <w:rsid w:val="54CC5B51"/>
    <w:rsid w:val="54FC0405"/>
    <w:rsid w:val="56B00E08"/>
    <w:rsid w:val="593B4D7F"/>
    <w:rsid w:val="657271EA"/>
    <w:rsid w:val="670D74C5"/>
    <w:rsid w:val="68746F91"/>
    <w:rsid w:val="68C1536C"/>
    <w:rsid w:val="6EFC50D9"/>
    <w:rsid w:val="73C647F1"/>
    <w:rsid w:val="756B3239"/>
    <w:rsid w:val="7EDC1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86" fillcolor="white">
      <v:fill color="white"/>
    </o:shapedefaults>
    <o:shapelayout v:ext="edit">
      <o:idmap v:ext="edit" data="1"/>
      <o:rules v:ext="edit">
        <o:r id="V:Rule1" type="connector" idref="#_x0000_s1026"/>
        <o:r id="V:Rule2" type="connector" idref="#_x0000_s1070"/>
        <o:r id="V:Rule3" type="connector" idref="#_x0000_s1071"/>
        <o:r id="V:Rule4" type="connector" idref="#_x0000_s1072"/>
        <o:r id="V:Rule5" type="connector" idref="#_x0000_s1073"/>
        <o:r id="V:Rule6" type="connector" idref="#_x0000_s1074"/>
        <o:r id="V:Rule7" type="connector" idref="#_x0000_s1075"/>
        <o:r id="V:Rule8" type="connector" idref="#_x0000_s1078"/>
        <o:r id="V:Rule9" type="connector" idref="#_x0000_s1083"/>
        <o:r id="V:Rule10" type="connector" idref="#_x0000_s1081"/>
        <o:r id="V:Rule11" type="connector" idref="#_x0000_s1077"/>
        <o:r id="V:Rule12" type="connector" idref="#_x0000_s1079"/>
        <o:r id="V:Rule13" type="connector" idref="#_x0000_s1076"/>
        <o:r id="V:Rule14" type="connector" idref="#_x0000_s1082"/>
        <o:r id="V:Rule15" type="connector" idref="#_x0000_s1085"/>
        <o:r id="V:Rule16" type="connector" idref="#_x0000_s1084"/>
        <o:r id="V:Rule17" type="connector" idref="#_x0000_s1080"/>
      </o:rules>
    </o:shapelayout>
  </w:shapeDefaults>
  <w:decimalSymbol w:val="."/>
  <w:listSeparator w:val=","/>
  <w15:docId w15:val="{E178EF38-F6F7-4950-8B2E-D7F19DDD1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qFormat/>
    <w:pPr>
      <w:keepNext/>
      <w:spacing w:line="360" w:lineRule="auto"/>
      <w:jc w:val="center"/>
      <w:outlineLvl w:val="1"/>
    </w:pPr>
    <w:rPr>
      <w:sz w:val="28"/>
    </w:rPr>
  </w:style>
  <w:style w:type="paragraph" w:styleId="Heading3">
    <w:name w:val="heading 3"/>
    <w:basedOn w:val="Normal"/>
    <w:next w:val="Normal"/>
    <w:link w:val="Heading3Char"/>
    <w:uiPriority w:val="9"/>
    <w:qFormat/>
    <w:pPr>
      <w:keepNext/>
      <w:keepLines/>
      <w:spacing w:before="200" w:line="276" w:lineRule="auto"/>
      <w:outlineLvl w:val="2"/>
    </w:pPr>
    <w:rPr>
      <w:rFonts w:asciiTheme="majorHAnsi" w:eastAsiaTheme="majorEastAsia" w:hAnsiTheme="majorHAnsi" w:cstheme="majorBidi"/>
      <w:b/>
      <w:bCs/>
      <w:color w:val="5B9BD5"/>
      <w:sz w:val="22"/>
      <w:szCs w:val="22"/>
    </w:rPr>
  </w:style>
  <w:style w:type="paragraph" w:styleId="Heading4">
    <w:name w:val="heading 4"/>
    <w:basedOn w:val="Normal"/>
    <w:next w:val="Normal"/>
    <w:link w:val="Heading4Char"/>
    <w:uiPriority w:val="9"/>
    <w:qFormat/>
    <w:pPr>
      <w:keepNext/>
      <w:keepLines/>
      <w:spacing w:before="200" w:line="276" w:lineRule="auto"/>
      <w:outlineLvl w:val="3"/>
    </w:pPr>
    <w:rPr>
      <w:rFonts w:asciiTheme="majorHAnsi" w:eastAsiaTheme="majorEastAsia" w:hAnsiTheme="majorHAnsi" w:cstheme="majorBidi"/>
      <w:b/>
      <w:bCs/>
      <w:i/>
      <w:iCs/>
      <w:color w:val="5B9BD5"/>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rPr>
      <w:color w:val="0000FF"/>
      <w:u w:val="single"/>
    </w:rPr>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39"/>
    <w:qFormat/>
    <w:rPr>
      <w:lang w:val="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qFormat/>
    <w:rPr>
      <w:rFonts w:ascii="Times New Roman" w:eastAsia="Times New Roman" w:hAnsi="Times New Roman" w:cs="Times New Roman"/>
      <w:sz w:val="28"/>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qFormat/>
    <w:rPr>
      <w:rFonts w:ascii="Tahoma" w:eastAsia="Times New Roman" w:hAnsi="Tahoma" w:cs="Tahoma"/>
      <w:sz w:val="16"/>
      <w:szCs w:val="16"/>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paragraph" w:styleId="NoSpacing">
    <w:name w:val="No Spacing"/>
    <w:uiPriority w:val="1"/>
    <w:qFormat/>
    <w:rPr>
      <w:rFonts w:eastAsia="Times New Roman"/>
      <w:sz w:val="24"/>
      <w:szCs w:val="24"/>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5B9BD5"/>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5B9BD5"/>
    </w:rPr>
  </w:style>
  <w:style w:type="paragraph" w:customStyle="1" w:styleId="z-BottomofForm1">
    <w:name w:val="z-Bottom of Form1"/>
    <w:basedOn w:val="Normal"/>
    <w:next w:val="Normal"/>
    <w:link w:val="z-BottomofFormChar"/>
    <w:uiPriority w:val="99"/>
    <w:qFormat/>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1"/>
    <w:uiPriority w:val="99"/>
    <w:qFormat/>
    <w:rPr>
      <w:rFonts w:ascii="Arial" w:eastAsia="Times New Roman" w:hAnsi="Arial" w:cs="Arial"/>
      <w:vanish/>
      <w:sz w:val="16"/>
      <w:szCs w:val="16"/>
    </w:rPr>
  </w:style>
  <w:style w:type="character" w:customStyle="1" w:styleId="label">
    <w:name w:val="label"/>
    <w:basedOn w:val="DefaultParagraphFont"/>
    <w:qFormat/>
  </w:style>
  <w:style w:type="paragraph" w:customStyle="1" w:styleId="z-TopofForm1">
    <w:name w:val="z-Top of Form1"/>
    <w:basedOn w:val="Normal"/>
    <w:next w:val="Normal"/>
    <w:link w:val="z-TopofFormChar"/>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rPr>
  </w:style>
  <w:style w:type="paragraph" w:customStyle="1" w:styleId="larger">
    <w:name w:val="larger"/>
    <w:basedOn w:val="Normal"/>
    <w:qFormat/>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1.GIF"/><Relationship Id="rId21" Type="http://schemas.openxmlformats.org/officeDocument/2006/relationships/hyperlink" Target="http://wizznotes.com/wp-content/uploads/2011/01/image021.jpg" TargetMode="External"/><Relationship Id="rId42" Type="http://schemas.openxmlformats.org/officeDocument/2006/relationships/hyperlink" Target="http://wizznotes.com/wp-content/uploads/2011/01/image027.jpg" TargetMode="External"/><Relationship Id="rId47" Type="http://schemas.openxmlformats.org/officeDocument/2006/relationships/hyperlink" Target="http://mathworld.wolfram.com/Quadrilateral.html" TargetMode="External"/><Relationship Id="rId63" Type="http://schemas.openxmlformats.org/officeDocument/2006/relationships/image" Target="media/image31.jpeg"/><Relationship Id="rId68" Type="http://schemas.openxmlformats.org/officeDocument/2006/relationships/image" Target="media/image34.jpeg"/><Relationship Id="rId84" Type="http://schemas.openxmlformats.org/officeDocument/2006/relationships/image" Target="media/image42.jpeg"/><Relationship Id="rId89" Type="http://schemas.openxmlformats.org/officeDocument/2006/relationships/image" Target="media/image45.png"/><Relationship Id="rId16" Type="http://schemas.openxmlformats.org/officeDocument/2006/relationships/image" Target="media/image5.GIF"/><Relationship Id="rId11" Type="http://schemas.openxmlformats.org/officeDocument/2006/relationships/image" Target="media/image2.jpeg"/><Relationship Id="rId32" Type="http://schemas.openxmlformats.org/officeDocument/2006/relationships/hyperlink" Target="http://mathworld.wolfram.com/RegularPolygon.html" TargetMode="External"/><Relationship Id="rId37" Type="http://schemas.openxmlformats.org/officeDocument/2006/relationships/hyperlink" Target="https://www.mathsisfun.com/geometry/parallelogram.html" TargetMode="External"/><Relationship Id="rId53" Type="http://schemas.openxmlformats.org/officeDocument/2006/relationships/image" Target="media/image22.GIF"/><Relationship Id="rId58" Type="http://schemas.openxmlformats.org/officeDocument/2006/relationships/image" Target="media/image26.jpeg"/><Relationship Id="rId74" Type="http://schemas.openxmlformats.org/officeDocument/2006/relationships/image" Target="media/image37.jpeg"/><Relationship Id="rId79" Type="http://schemas.openxmlformats.org/officeDocument/2006/relationships/hyperlink" Target="http://wizznotes.com/wp-content/uploads/2011/01/image0082.jpg" TargetMode="External"/><Relationship Id="rId5" Type="http://schemas.openxmlformats.org/officeDocument/2006/relationships/webSettings" Target="webSettings.xml"/><Relationship Id="rId90" Type="http://schemas.openxmlformats.org/officeDocument/2006/relationships/image" Target="media/image46.png"/><Relationship Id="rId95" Type="http://schemas.openxmlformats.org/officeDocument/2006/relationships/theme" Target="theme/theme1.xml"/><Relationship Id="rId22" Type="http://schemas.openxmlformats.org/officeDocument/2006/relationships/image" Target="media/image8.jpeg"/><Relationship Id="rId27" Type="http://schemas.openxmlformats.org/officeDocument/2006/relationships/hyperlink" Target="http://mathworld.wolfram.com/SquareNumber.html" TargetMode="External"/><Relationship Id="rId43" Type="http://schemas.openxmlformats.org/officeDocument/2006/relationships/image" Target="media/image18.jpeg"/><Relationship Id="rId48" Type="http://schemas.openxmlformats.org/officeDocument/2006/relationships/hyperlink" Target="http://mathworld.wolfram.com/Rhombus.html" TargetMode="External"/><Relationship Id="rId64" Type="http://schemas.openxmlformats.org/officeDocument/2006/relationships/image" Target="media/image32.GIF"/><Relationship Id="rId69" Type="http://schemas.openxmlformats.org/officeDocument/2006/relationships/hyperlink" Target="http://wizznotes.com/wp-content/uploads/2011/01/image0031.jpg" TargetMode="External"/><Relationship Id="rId8" Type="http://schemas.openxmlformats.org/officeDocument/2006/relationships/hyperlink" Target="http://wizznotes.com/wp-content/uploads/2011/01/image0111.jpg" TargetMode="External"/><Relationship Id="rId51" Type="http://schemas.openxmlformats.org/officeDocument/2006/relationships/hyperlink" Target="http://mathworld.wolfram.com/Area.html" TargetMode="External"/><Relationship Id="rId72" Type="http://schemas.openxmlformats.org/officeDocument/2006/relationships/image" Target="media/image36.jpeg"/><Relationship Id="rId80" Type="http://schemas.openxmlformats.org/officeDocument/2006/relationships/image" Target="media/image40.jpeg"/><Relationship Id="rId85" Type="http://schemas.openxmlformats.org/officeDocument/2006/relationships/hyperlink" Target="http://wizznotes.com/wp-content/uploads/2011/01/image015.jpg" TargetMode="External"/><Relationship Id="rId93"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wizznotes.com/wp-content/uploads/2011/01/image013.jpg" TargetMode="External"/><Relationship Id="rId17" Type="http://schemas.openxmlformats.org/officeDocument/2006/relationships/hyperlink" Target="http://wizznotes.com/wp-content/uploads/2011/01/image019.jpg" TargetMode="External"/><Relationship Id="rId25" Type="http://schemas.openxmlformats.org/officeDocument/2006/relationships/image" Target="media/image10.jpeg"/><Relationship Id="rId33" Type="http://schemas.openxmlformats.org/officeDocument/2006/relationships/hyperlink" Target="http://mathworld.wolfram.com/Perimeter.html" TargetMode="External"/><Relationship Id="rId38" Type="http://schemas.openxmlformats.org/officeDocument/2006/relationships/hyperlink" Target="http://wizznotes.com/wp-content/uploads/2011/01/image025.jpg" TargetMode="External"/><Relationship Id="rId46" Type="http://schemas.openxmlformats.org/officeDocument/2006/relationships/image" Target="media/image20.GIF"/><Relationship Id="rId59" Type="http://schemas.openxmlformats.org/officeDocument/2006/relationships/image" Target="media/image27.png"/><Relationship Id="rId67" Type="http://schemas.openxmlformats.org/officeDocument/2006/relationships/hyperlink" Target="http://wizznotes.com/wp-content/uploads/2011/01/image0022.jpg" TargetMode="External"/><Relationship Id="rId20" Type="http://schemas.openxmlformats.org/officeDocument/2006/relationships/image" Target="media/image7.jpeg"/><Relationship Id="rId41" Type="http://schemas.openxmlformats.org/officeDocument/2006/relationships/image" Target="media/image17.jpeg"/><Relationship Id="rId54" Type="http://schemas.openxmlformats.org/officeDocument/2006/relationships/hyperlink" Target="https://www.mathsisfun.com/geometry/regular-polygons.html" TargetMode="External"/><Relationship Id="rId62" Type="http://schemas.openxmlformats.org/officeDocument/2006/relationships/image" Target="media/image30.jpeg"/><Relationship Id="rId70" Type="http://schemas.openxmlformats.org/officeDocument/2006/relationships/image" Target="media/image35.jpeg"/><Relationship Id="rId75" Type="http://schemas.openxmlformats.org/officeDocument/2006/relationships/hyperlink" Target="http://wizznotes.com/wp-content/uploads/2011/01/image0062.jpg" TargetMode="External"/><Relationship Id="rId83" Type="http://schemas.openxmlformats.org/officeDocument/2006/relationships/hyperlink" Target="http://wizznotes.com/wp-content/uploads/2011/01/image010.jpg" TargetMode="External"/><Relationship Id="rId88" Type="http://schemas.openxmlformats.org/officeDocument/2006/relationships/image" Target="media/image44.jpeg"/><Relationship Id="rId91"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9.GIF"/><Relationship Id="rId28" Type="http://schemas.openxmlformats.org/officeDocument/2006/relationships/image" Target="media/image12.GIF"/><Relationship Id="rId36" Type="http://schemas.openxmlformats.org/officeDocument/2006/relationships/image" Target="media/image15.GIF"/><Relationship Id="rId49" Type="http://schemas.openxmlformats.org/officeDocument/2006/relationships/hyperlink" Target="http://mathworld.wolfram.com/Lozenge.html" TargetMode="External"/><Relationship Id="rId57" Type="http://schemas.openxmlformats.org/officeDocument/2006/relationships/image" Target="media/image25.GIF"/><Relationship Id="rId10" Type="http://schemas.openxmlformats.org/officeDocument/2006/relationships/hyperlink" Target="http://wizznotes.com/wp-content/uploads/2011/01/image0121.jpg" TargetMode="External"/><Relationship Id="rId31" Type="http://schemas.openxmlformats.org/officeDocument/2006/relationships/hyperlink" Target="http://mathworld.wolfram.com/RightAngle.html" TargetMode="External"/><Relationship Id="rId44" Type="http://schemas.openxmlformats.org/officeDocument/2006/relationships/hyperlink" Target="http://wizznotes.com/wp-content/uploads/2011/01/image028.jpg" TargetMode="External"/><Relationship Id="rId52" Type="http://schemas.openxmlformats.org/officeDocument/2006/relationships/image" Target="media/image21.GIF"/><Relationship Id="rId60" Type="http://schemas.openxmlformats.org/officeDocument/2006/relationships/image" Target="media/image28.png"/><Relationship Id="rId65" Type="http://schemas.openxmlformats.org/officeDocument/2006/relationships/hyperlink" Target="http://wizznotes.com/wp-content/uploads/2011/01/image0011.jpg" TargetMode="External"/><Relationship Id="rId73" Type="http://schemas.openxmlformats.org/officeDocument/2006/relationships/hyperlink" Target="http://wizznotes.com/wp-content/uploads/2011/01/image005.jpg" TargetMode="External"/><Relationship Id="rId78" Type="http://schemas.openxmlformats.org/officeDocument/2006/relationships/image" Target="media/image39.jpeg"/><Relationship Id="rId81" Type="http://schemas.openxmlformats.org/officeDocument/2006/relationships/hyperlink" Target="http://wizznotes.com/wp-content/uploads/2011/01/image009.jpg" TargetMode="External"/><Relationship Id="rId86" Type="http://schemas.openxmlformats.org/officeDocument/2006/relationships/image" Target="media/image43.jpe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6.jpeg"/><Relationship Id="rId39" Type="http://schemas.openxmlformats.org/officeDocument/2006/relationships/image" Target="media/image16.jpeg"/><Relationship Id="rId34" Type="http://schemas.openxmlformats.org/officeDocument/2006/relationships/hyperlink" Target="http://wizznotes.com/wp-content/uploads/2011/01/image024.jpg" TargetMode="External"/><Relationship Id="rId50" Type="http://schemas.openxmlformats.org/officeDocument/2006/relationships/hyperlink" Target="http://mathworld.wolfram.com/Rhombus.html" TargetMode="External"/><Relationship Id="rId55" Type="http://schemas.openxmlformats.org/officeDocument/2006/relationships/image" Target="media/image23.GIF"/><Relationship Id="rId76" Type="http://schemas.openxmlformats.org/officeDocument/2006/relationships/image" Target="media/image38.jpeg"/><Relationship Id="rId7" Type="http://schemas.openxmlformats.org/officeDocument/2006/relationships/endnotes" Target="endnotes.xml"/><Relationship Id="rId71" Type="http://schemas.openxmlformats.org/officeDocument/2006/relationships/hyperlink" Target="http://wizznotes.com/wp-content/uploads/2011/01/image0042.jpg" TargetMode="External"/><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13.GIF"/><Relationship Id="rId24" Type="http://schemas.openxmlformats.org/officeDocument/2006/relationships/hyperlink" Target="http://wizznotes.com/wp-content/uploads/2011/01/image022.jpg" TargetMode="External"/><Relationship Id="rId40" Type="http://schemas.openxmlformats.org/officeDocument/2006/relationships/hyperlink" Target="http://wizznotes.com/wp-content/uploads/2011/01/image026.jpg" TargetMode="External"/><Relationship Id="rId45" Type="http://schemas.openxmlformats.org/officeDocument/2006/relationships/image" Target="media/image19.jpeg"/><Relationship Id="rId66" Type="http://schemas.openxmlformats.org/officeDocument/2006/relationships/image" Target="media/image33.jpeg"/><Relationship Id="rId87" Type="http://schemas.openxmlformats.org/officeDocument/2006/relationships/hyperlink" Target="http://wizznotes.com/wp-content/uploads/2011/01/image016.jpg" TargetMode="External"/><Relationship Id="rId61" Type="http://schemas.openxmlformats.org/officeDocument/2006/relationships/image" Target="media/image29.jpeg"/><Relationship Id="rId82" Type="http://schemas.openxmlformats.org/officeDocument/2006/relationships/image" Target="media/image41.jpeg"/><Relationship Id="rId19" Type="http://schemas.openxmlformats.org/officeDocument/2006/relationships/hyperlink" Target="http://wizznotes.com/wp-content/uploads/2011/01/image020.jpg" TargetMode="External"/><Relationship Id="rId14" Type="http://schemas.openxmlformats.org/officeDocument/2006/relationships/hyperlink" Target="http://wizznotes.com/wp-content/uploads/2011/01/image014.jpg" TargetMode="External"/><Relationship Id="rId30" Type="http://schemas.openxmlformats.org/officeDocument/2006/relationships/hyperlink" Target="http://mathworld.wolfram.com/Quadrilateral.html" TargetMode="External"/><Relationship Id="rId35" Type="http://schemas.openxmlformats.org/officeDocument/2006/relationships/image" Target="media/image14.jpeg"/><Relationship Id="rId56" Type="http://schemas.openxmlformats.org/officeDocument/2006/relationships/image" Target="media/image24.jpeg"/><Relationship Id="rId77" Type="http://schemas.openxmlformats.org/officeDocument/2006/relationships/hyperlink" Target="http://wizznotes.com/wp-content/uploads/2011/01/image007.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69"/>
    <customShpInfo spid="_x0000_s1070"/>
    <customShpInfo spid="_x0000_s1068"/>
    <customShpInfo spid="_x0000_s1072"/>
    <customShpInfo spid="_x0000_s1071"/>
    <customShpInfo spid="_x0000_s1074"/>
    <customShpInfo spid="_x0000_s1075"/>
    <customShpInfo spid="_x0000_s1076"/>
    <customShpInfo spid="_x0000_s1073"/>
    <customShpInfo spid="_x0000_s1082"/>
    <customShpInfo spid="_x0000_s1081"/>
    <customShpInfo spid="_x0000_s1080"/>
    <customShpInfo spid="_x0000_s1079"/>
    <customShpInfo spid="_x0000_s1077"/>
    <customShpInfo spid="_x0000_s1078"/>
    <customShpInfo spid="_x0000_s1085"/>
    <customShpInfo spid="_x0000_s1084"/>
    <customShpInfo spid="_x0000_s108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10243</Words>
  <Characters>58386</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PROFMATHSLAND</dc:creator>
  <cp:lastModifiedBy>MR TEACHER</cp:lastModifiedBy>
  <cp:revision>2</cp:revision>
  <dcterms:created xsi:type="dcterms:W3CDTF">2025-07-03T13:27:00Z</dcterms:created>
  <dcterms:modified xsi:type="dcterms:W3CDTF">2025-07-03T13:27:00Z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8627B941FC7C4E65A9E01EAC20B81C4B_12</vt:lpwstr>
  </property>
</Properties>
</file>